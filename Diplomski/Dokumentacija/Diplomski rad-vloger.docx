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347B0" w:rsidRPr="00101003" w:rsidRDefault="00A347B0" w:rsidP="00101003">
      <w:pPr>
        <w:pStyle w:val="Default"/>
        <w:jc w:val="both"/>
        <w:rPr>
          <w:sz w:val="28"/>
          <w:szCs w:val="28"/>
        </w:rPr>
      </w:pPr>
    </w:p>
    <w:p w:rsidR="00A347B0" w:rsidRPr="00101003" w:rsidRDefault="00A347B0" w:rsidP="00101003">
      <w:pPr>
        <w:pStyle w:val="Default"/>
        <w:ind w:left="2127" w:firstLine="709"/>
        <w:jc w:val="both"/>
        <w:rPr>
          <w:sz w:val="28"/>
          <w:szCs w:val="28"/>
          <w:lang w:val="de-DE"/>
        </w:rPr>
      </w:pPr>
      <w:r w:rsidRPr="00101003">
        <w:rPr>
          <w:sz w:val="28"/>
          <w:szCs w:val="28"/>
          <w:lang w:val="de-DE"/>
        </w:rPr>
        <w:t>УНИВЕРЗИТЕТ У БЕОГРАДУ</w:t>
      </w:r>
    </w:p>
    <w:p w:rsidR="00A347B0" w:rsidRPr="00101003" w:rsidRDefault="00A347B0" w:rsidP="00101003">
      <w:pPr>
        <w:pStyle w:val="Default"/>
        <w:ind w:left="1418" w:firstLine="709"/>
        <w:jc w:val="both"/>
        <w:rPr>
          <w:sz w:val="28"/>
          <w:szCs w:val="28"/>
          <w:lang w:val="de-DE"/>
        </w:rPr>
      </w:pPr>
      <w:r w:rsidRPr="00101003">
        <w:rPr>
          <w:sz w:val="28"/>
          <w:szCs w:val="28"/>
          <w:lang w:val="de-DE"/>
        </w:rPr>
        <w:t>ФАКУЛТЕТ ОРГАНИЗАЦИОНИХ НАУКА</w:t>
      </w: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1B0CA4" w:rsidP="00101003">
      <w:pPr>
        <w:pStyle w:val="Default"/>
        <w:ind w:left="3545"/>
        <w:jc w:val="both"/>
        <w:rPr>
          <w:sz w:val="28"/>
          <w:szCs w:val="28"/>
          <w:lang w:val="de-DE"/>
        </w:rPr>
      </w:pPr>
      <w:r w:rsidRPr="00101003">
        <w:rPr>
          <w:sz w:val="28"/>
          <w:szCs w:val="28"/>
          <w:lang w:val="de-DE"/>
        </w:rPr>
        <w:t xml:space="preserve"> </w:t>
      </w:r>
      <w:r w:rsidR="00A347B0" w:rsidRPr="00101003">
        <w:rPr>
          <w:sz w:val="28"/>
          <w:szCs w:val="28"/>
          <w:lang w:val="de-DE"/>
        </w:rPr>
        <w:t>ЗАВРШНИ РАД</w:t>
      </w: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sz w:val="23"/>
          <w:szCs w:val="23"/>
          <w:lang w:val="de-DE"/>
        </w:rPr>
      </w:pPr>
    </w:p>
    <w:p w:rsidR="00A347B0" w:rsidRPr="00101003" w:rsidRDefault="00A347B0" w:rsidP="00101003">
      <w:pPr>
        <w:pStyle w:val="Default"/>
        <w:jc w:val="both"/>
        <w:rPr>
          <w:b/>
          <w:sz w:val="23"/>
          <w:szCs w:val="23"/>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5034BB" w:rsidP="00101003">
      <w:pPr>
        <w:pStyle w:val="Default"/>
        <w:jc w:val="both"/>
        <w:rPr>
          <w:b/>
          <w:bCs/>
          <w:sz w:val="40"/>
          <w:szCs w:val="40"/>
          <w:lang w:val="de-DE"/>
        </w:rPr>
      </w:pPr>
      <w:r w:rsidRPr="00101003">
        <w:rPr>
          <w:b/>
          <w:bCs/>
          <w:sz w:val="40"/>
          <w:szCs w:val="40"/>
          <w:lang w:val="sr-Cyrl-RS"/>
        </w:rPr>
        <w:t xml:space="preserve">            </w:t>
      </w:r>
      <w:r w:rsidR="001B0CA4" w:rsidRPr="00101003">
        <w:rPr>
          <w:b/>
          <w:bCs/>
          <w:sz w:val="40"/>
          <w:szCs w:val="40"/>
          <w:lang w:val="sr-Cyrl-RS"/>
        </w:rPr>
        <w:t xml:space="preserve">                              </w:t>
      </w:r>
      <w:r w:rsidR="00A347B0" w:rsidRPr="00101003">
        <w:rPr>
          <w:b/>
          <w:bCs/>
          <w:sz w:val="40"/>
          <w:szCs w:val="40"/>
          <w:lang w:val="de-DE"/>
        </w:rPr>
        <w:t xml:space="preserve">Тема: </w:t>
      </w:r>
    </w:p>
    <w:p w:rsidR="00A347B0" w:rsidRPr="00101003" w:rsidRDefault="003754A7" w:rsidP="00101003">
      <w:pPr>
        <w:pStyle w:val="Default"/>
        <w:jc w:val="both"/>
        <w:rPr>
          <w:b/>
          <w:bCs/>
          <w:sz w:val="40"/>
          <w:szCs w:val="40"/>
          <w:lang w:val="de-DE"/>
        </w:rPr>
      </w:pPr>
      <w:r w:rsidRPr="00101003">
        <w:rPr>
          <w:b/>
          <w:bCs/>
          <w:sz w:val="40"/>
          <w:szCs w:val="40"/>
          <w:lang w:val="sr-Cyrl-RS"/>
        </w:rPr>
        <w:t xml:space="preserve">  </w:t>
      </w:r>
      <w:r w:rsidR="005034BB" w:rsidRPr="00101003">
        <w:rPr>
          <w:b/>
          <w:bCs/>
          <w:sz w:val="40"/>
          <w:szCs w:val="40"/>
          <w:lang w:val="de-DE"/>
        </w:rPr>
        <w:t>Развој друштвене мреже за дељење видео садржаја</w:t>
      </w: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
          <w:bCs/>
          <w:sz w:val="36"/>
          <w:szCs w:val="36"/>
          <w:lang w:val="de-DE"/>
        </w:rPr>
      </w:pPr>
    </w:p>
    <w:p w:rsidR="00A347B0" w:rsidRPr="00101003" w:rsidRDefault="00A347B0" w:rsidP="00101003">
      <w:pPr>
        <w:pStyle w:val="Default"/>
        <w:jc w:val="both"/>
        <w:rPr>
          <w:bCs/>
          <w:lang w:val="de-DE"/>
        </w:rPr>
      </w:pPr>
    </w:p>
    <w:p w:rsidR="00A347B0" w:rsidRPr="00101003" w:rsidRDefault="00A347B0" w:rsidP="00101003">
      <w:pPr>
        <w:pStyle w:val="Default"/>
        <w:jc w:val="both"/>
        <w:rPr>
          <w:bCs/>
          <w:sz w:val="28"/>
          <w:szCs w:val="28"/>
          <w:lang w:val="de-DE"/>
        </w:rPr>
      </w:pPr>
      <w:r w:rsidRPr="00101003">
        <w:rPr>
          <w:bCs/>
          <w:sz w:val="28"/>
          <w:szCs w:val="28"/>
          <w:lang w:val="de-DE"/>
        </w:rPr>
        <w:t xml:space="preserve">Ментор:                                  </w:t>
      </w:r>
      <w:r w:rsidR="00302759" w:rsidRPr="00101003">
        <w:rPr>
          <w:bCs/>
          <w:sz w:val="28"/>
          <w:szCs w:val="28"/>
          <w:lang w:val="de-DE"/>
        </w:rPr>
        <w:t xml:space="preserve">                              </w:t>
      </w:r>
      <w:r w:rsidR="00302759" w:rsidRPr="00101003">
        <w:rPr>
          <w:bCs/>
          <w:sz w:val="28"/>
          <w:szCs w:val="28"/>
          <w:lang w:val="de-DE"/>
        </w:rPr>
        <w:tab/>
      </w:r>
      <w:r w:rsidR="005034BB" w:rsidRPr="00101003">
        <w:rPr>
          <w:bCs/>
          <w:sz w:val="28"/>
          <w:szCs w:val="28"/>
          <w:lang w:val="de-DE"/>
        </w:rPr>
        <w:tab/>
      </w:r>
      <w:r w:rsidRPr="00101003">
        <w:rPr>
          <w:bCs/>
          <w:sz w:val="28"/>
          <w:szCs w:val="28"/>
          <w:lang w:val="de-DE"/>
        </w:rPr>
        <w:t>Студент:</w:t>
      </w:r>
    </w:p>
    <w:p w:rsidR="00A347B0" w:rsidRPr="00101003" w:rsidRDefault="00A347B0" w:rsidP="00101003">
      <w:pPr>
        <w:pStyle w:val="Default"/>
        <w:jc w:val="both"/>
        <w:rPr>
          <w:bCs/>
          <w:sz w:val="28"/>
          <w:szCs w:val="28"/>
          <w:lang w:val="de-DE"/>
        </w:rPr>
      </w:pPr>
    </w:p>
    <w:p w:rsidR="00A347B0" w:rsidRPr="00101003" w:rsidRDefault="00A347B0" w:rsidP="00101003">
      <w:pPr>
        <w:pStyle w:val="Default"/>
        <w:jc w:val="both"/>
        <w:rPr>
          <w:bCs/>
        </w:rPr>
      </w:pPr>
      <w:r w:rsidRPr="00101003">
        <w:rPr>
          <w:bCs/>
          <w:sz w:val="28"/>
          <w:szCs w:val="28"/>
          <w:lang w:val="sr-Latn-RS"/>
        </w:rPr>
        <w:t xml:space="preserve">Проф. </w:t>
      </w:r>
      <w:r w:rsidR="003754A7" w:rsidRPr="00101003">
        <w:rPr>
          <w:bCs/>
          <w:sz w:val="28"/>
          <w:szCs w:val="28"/>
          <w:lang w:val="sr-Cyrl-RS"/>
        </w:rPr>
        <w:t>д</w:t>
      </w:r>
      <w:r w:rsidRPr="00101003">
        <w:rPr>
          <w:bCs/>
          <w:sz w:val="28"/>
          <w:szCs w:val="28"/>
          <w:lang w:val="sr-Latn-RS"/>
        </w:rPr>
        <w:t>р</w:t>
      </w:r>
      <w:r w:rsidR="005034BB" w:rsidRPr="00101003">
        <w:rPr>
          <w:bCs/>
          <w:sz w:val="28"/>
          <w:szCs w:val="28"/>
          <w:lang w:val="sr-Latn-RS"/>
        </w:rPr>
        <w:t xml:space="preserve"> </w:t>
      </w:r>
      <w:r w:rsidR="005034BB" w:rsidRPr="00101003">
        <w:rPr>
          <w:bCs/>
          <w:sz w:val="28"/>
          <w:szCs w:val="28"/>
          <w:lang w:val="sr-Cyrl-RS"/>
        </w:rPr>
        <w:t>Маријана Деспотовић-Зракић</w:t>
      </w:r>
      <w:r w:rsidRPr="00101003">
        <w:rPr>
          <w:bCs/>
          <w:lang w:val="sr-Latn-RS"/>
        </w:rPr>
        <w:tab/>
      </w:r>
      <w:r w:rsidRPr="00101003">
        <w:rPr>
          <w:bCs/>
          <w:lang w:val="sr-Latn-RS"/>
        </w:rPr>
        <w:tab/>
      </w:r>
      <w:r w:rsidRPr="00101003">
        <w:rPr>
          <w:bCs/>
          <w:lang w:val="sr-Latn-RS"/>
        </w:rPr>
        <w:tab/>
      </w:r>
      <w:r w:rsidR="00091D25" w:rsidRPr="00101003">
        <w:rPr>
          <w:bCs/>
          <w:sz w:val="28"/>
          <w:szCs w:val="28"/>
          <w:lang w:val="sr-Cyrl-RS"/>
        </w:rPr>
        <w:t>Бранко Јовановић 604/12</w:t>
      </w:r>
    </w:p>
    <w:p w:rsidR="00A347B0" w:rsidRPr="00101003" w:rsidRDefault="00A347B0" w:rsidP="00101003">
      <w:pPr>
        <w:pStyle w:val="Default"/>
        <w:jc w:val="both"/>
        <w:rPr>
          <w:bCs/>
          <w:lang w:val="sr-Latn-RS"/>
        </w:rPr>
      </w:pPr>
    </w:p>
    <w:p w:rsidR="00A347B0" w:rsidRPr="00101003" w:rsidRDefault="00A347B0" w:rsidP="00101003">
      <w:pPr>
        <w:pStyle w:val="Default"/>
        <w:jc w:val="both"/>
        <w:rPr>
          <w:bCs/>
          <w:lang w:val="sr-Latn-RS"/>
        </w:rPr>
      </w:pPr>
    </w:p>
    <w:p w:rsidR="00A347B0" w:rsidRPr="00101003" w:rsidRDefault="00A347B0" w:rsidP="00101003">
      <w:pPr>
        <w:pStyle w:val="Default"/>
        <w:jc w:val="both"/>
        <w:rPr>
          <w:bCs/>
          <w:lang w:val="sr-Latn-RS"/>
        </w:rPr>
      </w:pPr>
    </w:p>
    <w:p w:rsidR="00A347B0" w:rsidRPr="00101003" w:rsidRDefault="00A347B0" w:rsidP="00101003">
      <w:pPr>
        <w:pStyle w:val="Default"/>
        <w:jc w:val="both"/>
        <w:rPr>
          <w:bCs/>
          <w:lang w:val="sr-Latn-RS"/>
        </w:rPr>
      </w:pPr>
    </w:p>
    <w:p w:rsidR="00A347B0" w:rsidRPr="00101003" w:rsidRDefault="005034BB" w:rsidP="00101003">
      <w:pPr>
        <w:pStyle w:val="Default"/>
        <w:widowControl w:val="0"/>
        <w:spacing w:before="240" w:after="120"/>
        <w:jc w:val="both"/>
        <w:rPr>
          <w:sz w:val="28"/>
          <w:szCs w:val="28"/>
        </w:rPr>
      </w:pPr>
      <w:bookmarkStart w:id="0" w:name="__RefHeading__1811_863044021"/>
      <w:bookmarkEnd w:id="0"/>
      <w:r w:rsidRPr="00101003">
        <w:rPr>
          <w:sz w:val="28"/>
          <w:szCs w:val="28"/>
          <w:lang w:val="sr-Cyrl-RS"/>
        </w:rPr>
        <w:t xml:space="preserve">      </w:t>
      </w:r>
      <w:r w:rsidR="001B0CA4" w:rsidRPr="00101003">
        <w:rPr>
          <w:sz w:val="28"/>
          <w:szCs w:val="28"/>
          <w:lang w:val="sr-Cyrl-RS"/>
        </w:rPr>
        <w:tab/>
      </w:r>
      <w:r w:rsidR="001B0CA4" w:rsidRPr="00101003">
        <w:rPr>
          <w:sz w:val="28"/>
          <w:szCs w:val="28"/>
          <w:lang w:val="sr-Cyrl-RS"/>
        </w:rPr>
        <w:tab/>
      </w:r>
      <w:r w:rsidR="001B0CA4" w:rsidRPr="00101003">
        <w:rPr>
          <w:sz w:val="28"/>
          <w:szCs w:val="28"/>
          <w:lang w:val="sr-Cyrl-RS"/>
        </w:rPr>
        <w:tab/>
      </w:r>
      <w:r w:rsidR="001B0CA4" w:rsidRPr="00101003">
        <w:rPr>
          <w:sz w:val="28"/>
          <w:szCs w:val="28"/>
          <w:lang w:val="sr-Cyrl-RS"/>
        </w:rPr>
        <w:tab/>
        <w:t xml:space="preserve">     </w:t>
      </w:r>
      <w:r w:rsidR="001B0CA4" w:rsidRPr="00101003">
        <w:rPr>
          <w:sz w:val="28"/>
          <w:szCs w:val="28"/>
          <w:lang w:val="sr-Latn-RS"/>
        </w:rPr>
        <w:t xml:space="preserve"> </w:t>
      </w:r>
      <w:r w:rsidR="00A347B0" w:rsidRPr="00101003">
        <w:rPr>
          <w:sz w:val="28"/>
          <w:szCs w:val="28"/>
          <w:lang w:val="sr-Latn-RS"/>
        </w:rPr>
        <w:t>Београд, 2016</w:t>
      </w:r>
      <w:r w:rsidR="00302759" w:rsidRPr="00101003">
        <w:rPr>
          <w:sz w:val="28"/>
          <w:szCs w:val="28"/>
          <w:lang w:val="sr-Latn-RS"/>
        </w:rPr>
        <w:t xml:space="preserve">. </w:t>
      </w:r>
      <w:r w:rsidR="00BD5A5F" w:rsidRPr="00101003">
        <w:rPr>
          <w:sz w:val="28"/>
          <w:szCs w:val="28"/>
          <w:lang w:val="sr-Cyrl-RS"/>
        </w:rPr>
        <w:t>годин</w:t>
      </w:r>
      <w:r w:rsidR="009725EE" w:rsidRPr="00101003">
        <w:rPr>
          <w:sz w:val="28"/>
          <w:szCs w:val="28"/>
        </w:rPr>
        <w:t>a</w:t>
      </w:r>
    </w:p>
    <w:p w:rsidR="003961A3" w:rsidRPr="00101003" w:rsidRDefault="003961A3" w:rsidP="00101003">
      <w:pPr>
        <w:pStyle w:val="Default"/>
        <w:widowControl w:val="0"/>
        <w:spacing w:before="240" w:after="120" w:line="276" w:lineRule="auto"/>
        <w:jc w:val="both"/>
        <w:rPr>
          <w:sz w:val="28"/>
          <w:szCs w:val="28"/>
        </w:rPr>
      </w:pPr>
    </w:p>
    <w:p w:rsidR="003961A3" w:rsidRPr="00101003" w:rsidRDefault="003961A3" w:rsidP="00101003">
      <w:pPr>
        <w:pStyle w:val="Default"/>
        <w:widowControl w:val="0"/>
        <w:spacing w:before="240" w:after="120" w:line="276" w:lineRule="auto"/>
        <w:jc w:val="both"/>
        <w:rPr>
          <w:sz w:val="28"/>
          <w:szCs w:val="28"/>
        </w:rPr>
        <w:sectPr w:rsidR="003961A3" w:rsidRPr="00101003" w:rsidSect="00235F73">
          <w:footerReference w:type="default" r:id="rId8"/>
          <w:pgSz w:w="11906" w:h="16838"/>
          <w:pgMar w:top="1134" w:right="1134" w:bottom="1134" w:left="1134" w:header="720" w:footer="720" w:gutter="0"/>
          <w:pgNumType w:start="3"/>
          <w:cols w:space="720"/>
          <w:titlePg/>
          <w:docGrid w:linePitch="326"/>
        </w:sectPr>
      </w:pPr>
    </w:p>
    <w:p w:rsidR="003961A3" w:rsidRPr="00101003" w:rsidRDefault="003961A3" w:rsidP="00101003">
      <w:pPr>
        <w:pStyle w:val="TOC1"/>
        <w:tabs>
          <w:tab w:val="left" w:pos="566"/>
        </w:tabs>
        <w:spacing w:line="276" w:lineRule="auto"/>
        <w:jc w:val="both"/>
        <w:rPr>
          <w:rFonts w:ascii="Times New Roman" w:hAnsi="Times New Roman" w:cs="Times New Roman"/>
          <w:b/>
          <w:sz w:val="36"/>
          <w:szCs w:val="36"/>
          <w:lang w:val="sr-Cyrl-RS"/>
        </w:rPr>
      </w:pPr>
      <w:r w:rsidRPr="00101003">
        <w:rPr>
          <w:rFonts w:ascii="Times New Roman" w:hAnsi="Times New Roman" w:cs="Times New Roman"/>
          <w:b/>
          <w:sz w:val="36"/>
          <w:szCs w:val="36"/>
          <w:lang w:val="sr-Cyrl-RS"/>
        </w:rPr>
        <w:lastRenderedPageBreak/>
        <w:t>Садржај:</w:t>
      </w:r>
      <w:bookmarkStart w:id="1" w:name="_GoBack"/>
      <w:bookmarkEnd w:id="1"/>
    </w:p>
    <w:p w:rsidR="003961A3" w:rsidRPr="00101003" w:rsidRDefault="003961A3" w:rsidP="00101003">
      <w:pPr>
        <w:pStyle w:val="TOC1"/>
        <w:tabs>
          <w:tab w:val="left" w:pos="566"/>
        </w:tabs>
        <w:spacing w:line="276" w:lineRule="auto"/>
        <w:jc w:val="both"/>
        <w:rPr>
          <w:rFonts w:ascii="Times New Roman" w:hAnsi="Times New Roman" w:cs="Times New Roman"/>
        </w:rPr>
      </w:pPr>
    </w:p>
    <w:p w:rsidR="00D72681" w:rsidRDefault="00A347B0">
      <w:pPr>
        <w:pStyle w:val="TOC1"/>
        <w:tabs>
          <w:tab w:val="left" w:pos="566"/>
        </w:tabs>
        <w:rPr>
          <w:rFonts w:asciiTheme="minorHAnsi" w:eastAsiaTheme="minorEastAsia" w:hAnsiTheme="minorHAnsi" w:cstheme="minorBidi"/>
          <w:noProof/>
          <w:kern w:val="0"/>
          <w:sz w:val="22"/>
          <w:szCs w:val="22"/>
          <w:lang w:eastAsia="en-US" w:bidi="ar-SA"/>
        </w:rPr>
      </w:pPr>
      <w:r w:rsidRPr="00101003">
        <w:rPr>
          <w:rFonts w:ascii="Times New Roman" w:hAnsi="Times New Roman" w:cs="Times New Roman"/>
        </w:rPr>
        <w:fldChar w:fldCharType="begin"/>
      </w:r>
      <w:r w:rsidRPr="00101003">
        <w:rPr>
          <w:rFonts w:ascii="Times New Roman" w:hAnsi="Times New Roman" w:cs="Times New Roman"/>
        </w:rPr>
        <w:instrText xml:space="preserve"> TOC \f \o "1-9" \o "1-9" \h</w:instrText>
      </w:r>
      <w:r w:rsidRPr="00101003">
        <w:rPr>
          <w:rFonts w:ascii="Times New Roman" w:hAnsi="Times New Roman" w:cs="Times New Roman"/>
        </w:rPr>
        <w:fldChar w:fldCharType="separate"/>
      </w:r>
      <w:hyperlink w:anchor="_Toc462699711" w:history="1">
        <w:r w:rsidR="00D72681" w:rsidRPr="005E294E">
          <w:rPr>
            <w:rStyle w:val="Hyperlink"/>
            <w:rFonts w:ascii="Times New Roman" w:hAnsi="Times New Roman" w:cs="Times New Roman"/>
            <w:noProof/>
          </w:rPr>
          <w:t>1</w:t>
        </w:r>
        <w:r w:rsidR="00D72681">
          <w:rPr>
            <w:rFonts w:asciiTheme="minorHAnsi" w:eastAsiaTheme="minorEastAsia" w:hAnsiTheme="minorHAnsi" w:cstheme="minorBidi"/>
            <w:noProof/>
            <w:kern w:val="0"/>
            <w:sz w:val="22"/>
            <w:szCs w:val="22"/>
            <w:lang w:eastAsia="en-US" w:bidi="ar-SA"/>
          </w:rPr>
          <w:tab/>
        </w:r>
        <w:r w:rsidR="00D72681" w:rsidRPr="005E294E">
          <w:rPr>
            <w:rStyle w:val="Hyperlink"/>
            <w:rFonts w:ascii="Times New Roman" w:hAnsi="Times New Roman" w:cs="Times New Roman"/>
            <w:noProof/>
          </w:rPr>
          <w:t>Увод</w:t>
        </w:r>
        <w:r w:rsidR="00D72681">
          <w:rPr>
            <w:noProof/>
          </w:rPr>
          <w:tab/>
        </w:r>
        <w:r w:rsidR="00D72681">
          <w:rPr>
            <w:noProof/>
          </w:rPr>
          <w:fldChar w:fldCharType="begin"/>
        </w:r>
        <w:r w:rsidR="00D72681">
          <w:rPr>
            <w:noProof/>
          </w:rPr>
          <w:instrText xml:space="preserve"> PAGEREF _Toc462699711 \h </w:instrText>
        </w:r>
        <w:r w:rsidR="00D72681">
          <w:rPr>
            <w:noProof/>
          </w:rPr>
        </w:r>
        <w:r w:rsidR="00D72681">
          <w:rPr>
            <w:noProof/>
          </w:rPr>
          <w:fldChar w:fldCharType="separate"/>
        </w:r>
        <w:r w:rsidR="00410762">
          <w:rPr>
            <w:noProof/>
          </w:rPr>
          <w:t>3</w:t>
        </w:r>
        <w:r w:rsidR="00D72681">
          <w:rPr>
            <w:noProof/>
          </w:rPr>
          <w:fldChar w:fldCharType="end"/>
        </w:r>
      </w:hyperlink>
    </w:p>
    <w:p w:rsidR="00D72681" w:rsidRDefault="00D72681">
      <w:pPr>
        <w:pStyle w:val="TOC1"/>
        <w:tabs>
          <w:tab w:val="left" w:pos="566"/>
        </w:tabs>
        <w:rPr>
          <w:rFonts w:asciiTheme="minorHAnsi" w:eastAsiaTheme="minorEastAsia" w:hAnsiTheme="minorHAnsi" w:cstheme="minorBidi"/>
          <w:noProof/>
          <w:kern w:val="0"/>
          <w:sz w:val="22"/>
          <w:szCs w:val="22"/>
          <w:lang w:eastAsia="en-US" w:bidi="ar-SA"/>
        </w:rPr>
      </w:pPr>
      <w:hyperlink w:anchor="_Toc462699712" w:history="1">
        <w:r w:rsidRPr="005E294E">
          <w:rPr>
            <w:rStyle w:val="Hyperlink"/>
            <w:rFonts w:ascii="Times New Roman" w:hAnsi="Times New Roman" w:cs="Times New Roman"/>
            <w:noProof/>
          </w:rPr>
          <w:t>2</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rPr>
          <w:t>Опис технологија</w:t>
        </w:r>
        <w:r>
          <w:rPr>
            <w:noProof/>
          </w:rPr>
          <w:tab/>
        </w:r>
        <w:r>
          <w:rPr>
            <w:noProof/>
          </w:rPr>
          <w:fldChar w:fldCharType="begin"/>
        </w:r>
        <w:r>
          <w:rPr>
            <w:noProof/>
          </w:rPr>
          <w:instrText xml:space="preserve"> PAGEREF _Toc462699712 \h </w:instrText>
        </w:r>
        <w:r>
          <w:rPr>
            <w:noProof/>
          </w:rPr>
        </w:r>
        <w:r>
          <w:rPr>
            <w:noProof/>
          </w:rPr>
          <w:fldChar w:fldCharType="separate"/>
        </w:r>
        <w:r w:rsidR="00410762">
          <w:rPr>
            <w:noProof/>
          </w:rPr>
          <w:t>4</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13" w:history="1">
        <w:r w:rsidRPr="005E294E">
          <w:rPr>
            <w:rStyle w:val="Hyperlink"/>
            <w:rFonts w:ascii="Times New Roman" w:hAnsi="Times New Roman" w:cs="Times New Roman"/>
            <w:noProof/>
            <w:lang w:val="sr-Latn-RS"/>
          </w:rPr>
          <w:t>2.1</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Latn-RS"/>
          </w:rPr>
          <w:t>Андроид (оперативни систем)</w:t>
        </w:r>
        <w:r>
          <w:rPr>
            <w:noProof/>
          </w:rPr>
          <w:tab/>
        </w:r>
        <w:r>
          <w:rPr>
            <w:noProof/>
          </w:rPr>
          <w:fldChar w:fldCharType="begin"/>
        </w:r>
        <w:r>
          <w:rPr>
            <w:noProof/>
          </w:rPr>
          <w:instrText xml:space="preserve"> PAGEREF _Toc462699713 \h </w:instrText>
        </w:r>
        <w:r>
          <w:rPr>
            <w:noProof/>
          </w:rPr>
        </w:r>
        <w:r>
          <w:rPr>
            <w:noProof/>
          </w:rPr>
          <w:fldChar w:fldCharType="separate"/>
        </w:r>
        <w:r w:rsidR="00410762">
          <w:rPr>
            <w:noProof/>
          </w:rPr>
          <w:t>4</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14" w:history="1">
        <w:r w:rsidRPr="005E294E">
          <w:rPr>
            <w:rStyle w:val="Hyperlink"/>
            <w:noProof/>
          </w:rPr>
          <w:t>2.1.1</w:t>
        </w:r>
        <w:r>
          <w:rPr>
            <w:rFonts w:asciiTheme="minorHAnsi" w:eastAsiaTheme="minorEastAsia" w:hAnsiTheme="minorHAnsi" w:cstheme="minorBidi"/>
            <w:noProof/>
            <w:kern w:val="0"/>
            <w:sz w:val="22"/>
            <w:szCs w:val="22"/>
            <w:lang w:eastAsia="en-US" w:bidi="ar-SA"/>
          </w:rPr>
          <w:tab/>
        </w:r>
        <w:r w:rsidRPr="005E294E">
          <w:rPr>
            <w:rStyle w:val="Hyperlink"/>
            <w:noProof/>
          </w:rPr>
          <w:t>Историјат андроида</w:t>
        </w:r>
        <w:r>
          <w:rPr>
            <w:noProof/>
          </w:rPr>
          <w:tab/>
        </w:r>
        <w:r>
          <w:rPr>
            <w:noProof/>
          </w:rPr>
          <w:fldChar w:fldCharType="begin"/>
        </w:r>
        <w:r>
          <w:rPr>
            <w:noProof/>
          </w:rPr>
          <w:instrText xml:space="preserve"> PAGEREF _Toc462699714 \h </w:instrText>
        </w:r>
        <w:r>
          <w:rPr>
            <w:noProof/>
          </w:rPr>
        </w:r>
        <w:r>
          <w:rPr>
            <w:noProof/>
          </w:rPr>
          <w:fldChar w:fldCharType="separate"/>
        </w:r>
        <w:r w:rsidR="00410762">
          <w:rPr>
            <w:noProof/>
          </w:rPr>
          <w:t>6</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15" w:history="1">
        <w:r w:rsidRPr="005E294E">
          <w:rPr>
            <w:rStyle w:val="Hyperlink"/>
            <w:noProof/>
          </w:rPr>
          <w:t>2.1.2</w:t>
        </w:r>
        <w:r>
          <w:rPr>
            <w:rFonts w:asciiTheme="minorHAnsi" w:eastAsiaTheme="minorEastAsia" w:hAnsiTheme="minorHAnsi" w:cstheme="minorBidi"/>
            <w:noProof/>
            <w:kern w:val="0"/>
            <w:sz w:val="22"/>
            <w:szCs w:val="22"/>
            <w:lang w:eastAsia="en-US" w:bidi="ar-SA"/>
          </w:rPr>
          <w:tab/>
        </w:r>
        <w:r w:rsidRPr="005E294E">
          <w:rPr>
            <w:rStyle w:val="Hyperlink"/>
            <w:noProof/>
          </w:rPr>
          <w:t>Архитектура андроида</w:t>
        </w:r>
        <w:r>
          <w:rPr>
            <w:noProof/>
          </w:rPr>
          <w:tab/>
        </w:r>
        <w:r>
          <w:rPr>
            <w:noProof/>
          </w:rPr>
          <w:fldChar w:fldCharType="begin"/>
        </w:r>
        <w:r>
          <w:rPr>
            <w:noProof/>
          </w:rPr>
          <w:instrText xml:space="preserve"> PAGEREF _Toc462699715 \h </w:instrText>
        </w:r>
        <w:r>
          <w:rPr>
            <w:noProof/>
          </w:rPr>
        </w:r>
        <w:r>
          <w:rPr>
            <w:noProof/>
          </w:rPr>
          <w:fldChar w:fldCharType="separate"/>
        </w:r>
        <w:r w:rsidR="00410762">
          <w:rPr>
            <w:noProof/>
          </w:rPr>
          <w:t>8</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16" w:history="1">
        <w:r w:rsidRPr="005E294E">
          <w:rPr>
            <w:rStyle w:val="Hyperlink"/>
            <w:noProof/>
          </w:rPr>
          <w:t>2.1.3</w:t>
        </w:r>
        <w:r>
          <w:rPr>
            <w:rFonts w:asciiTheme="minorHAnsi" w:eastAsiaTheme="minorEastAsia" w:hAnsiTheme="minorHAnsi" w:cstheme="minorBidi"/>
            <w:noProof/>
            <w:kern w:val="0"/>
            <w:sz w:val="22"/>
            <w:szCs w:val="22"/>
            <w:lang w:eastAsia="en-US" w:bidi="ar-SA"/>
          </w:rPr>
          <w:tab/>
        </w:r>
        <w:r w:rsidRPr="005E294E">
          <w:rPr>
            <w:rStyle w:val="Hyperlink"/>
            <w:noProof/>
          </w:rPr>
          <w:t>Структура андроид апликације</w:t>
        </w:r>
        <w:r>
          <w:rPr>
            <w:noProof/>
          </w:rPr>
          <w:tab/>
        </w:r>
        <w:r>
          <w:rPr>
            <w:noProof/>
          </w:rPr>
          <w:fldChar w:fldCharType="begin"/>
        </w:r>
        <w:r>
          <w:rPr>
            <w:noProof/>
          </w:rPr>
          <w:instrText xml:space="preserve"> PAGEREF _Toc462699716 \h </w:instrText>
        </w:r>
        <w:r>
          <w:rPr>
            <w:noProof/>
          </w:rPr>
        </w:r>
        <w:r>
          <w:rPr>
            <w:noProof/>
          </w:rPr>
          <w:fldChar w:fldCharType="separate"/>
        </w:r>
        <w:r w:rsidR="00410762">
          <w:rPr>
            <w:noProof/>
          </w:rPr>
          <w:t>9</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17" w:history="1">
        <w:r w:rsidRPr="005E294E">
          <w:rPr>
            <w:rStyle w:val="Hyperlink"/>
            <w:rFonts w:ascii="Times New Roman" w:hAnsi="Times New Roman" w:cs="Times New Roman"/>
            <w:noProof/>
          </w:rPr>
          <w:t>2.2</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rPr>
          <w:t>Јава</w:t>
        </w:r>
        <w:r>
          <w:rPr>
            <w:noProof/>
          </w:rPr>
          <w:tab/>
        </w:r>
        <w:r>
          <w:rPr>
            <w:noProof/>
          </w:rPr>
          <w:fldChar w:fldCharType="begin"/>
        </w:r>
        <w:r>
          <w:rPr>
            <w:noProof/>
          </w:rPr>
          <w:instrText xml:space="preserve"> PAGEREF _Toc462699717 \h </w:instrText>
        </w:r>
        <w:r>
          <w:rPr>
            <w:noProof/>
          </w:rPr>
        </w:r>
        <w:r>
          <w:rPr>
            <w:noProof/>
          </w:rPr>
          <w:fldChar w:fldCharType="separate"/>
        </w:r>
        <w:r w:rsidR="00410762">
          <w:rPr>
            <w:noProof/>
          </w:rPr>
          <w:t>18</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18" w:history="1">
        <w:r w:rsidRPr="005E294E">
          <w:rPr>
            <w:rStyle w:val="Hyperlink"/>
            <w:noProof/>
          </w:rPr>
          <w:t>2.2.1</w:t>
        </w:r>
        <w:r>
          <w:rPr>
            <w:rFonts w:asciiTheme="minorHAnsi" w:eastAsiaTheme="minorEastAsia" w:hAnsiTheme="minorHAnsi" w:cstheme="minorBidi"/>
            <w:noProof/>
            <w:kern w:val="0"/>
            <w:sz w:val="22"/>
            <w:szCs w:val="22"/>
            <w:lang w:eastAsia="en-US" w:bidi="ar-SA"/>
          </w:rPr>
          <w:tab/>
        </w:r>
        <w:r w:rsidRPr="005E294E">
          <w:rPr>
            <w:rStyle w:val="Hyperlink"/>
            <w:noProof/>
          </w:rPr>
          <w:t>Развојно окружење</w:t>
        </w:r>
        <w:r>
          <w:rPr>
            <w:noProof/>
          </w:rPr>
          <w:tab/>
        </w:r>
        <w:r>
          <w:rPr>
            <w:noProof/>
          </w:rPr>
          <w:fldChar w:fldCharType="begin"/>
        </w:r>
        <w:r>
          <w:rPr>
            <w:noProof/>
          </w:rPr>
          <w:instrText xml:space="preserve"> PAGEREF _Toc462699718 \h </w:instrText>
        </w:r>
        <w:r>
          <w:rPr>
            <w:noProof/>
          </w:rPr>
        </w:r>
        <w:r>
          <w:rPr>
            <w:noProof/>
          </w:rPr>
          <w:fldChar w:fldCharType="separate"/>
        </w:r>
        <w:r w:rsidR="00410762">
          <w:rPr>
            <w:noProof/>
          </w:rPr>
          <w:t>18</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19" w:history="1">
        <w:r w:rsidRPr="005E294E">
          <w:rPr>
            <w:rStyle w:val="Hyperlink"/>
            <w:rFonts w:ascii="Times New Roman" w:hAnsi="Times New Roman" w:cs="Times New Roman"/>
            <w:noProof/>
            <w:lang w:val="sr-Cyrl-RS"/>
          </w:rPr>
          <w:t>2.3</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Cyrl-RS"/>
          </w:rPr>
          <w:t>ПХП</w:t>
        </w:r>
        <w:r>
          <w:rPr>
            <w:noProof/>
          </w:rPr>
          <w:tab/>
        </w:r>
        <w:r>
          <w:rPr>
            <w:noProof/>
          </w:rPr>
          <w:fldChar w:fldCharType="begin"/>
        </w:r>
        <w:r>
          <w:rPr>
            <w:noProof/>
          </w:rPr>
          <w:instrText xml:space="preserve"> PAGEREF _Toc462699719 \h </w:instrText>
        </w:r>
        <w:r>
          <w:rPr>
            <w:noProof/>
          </w:rPr>
        </w:r>
        <w:r>
          <w:rPr>
            <w:noProof/>
          </w:rPr>
          <w:fldChar w:fldCharType="separate"/>
        </w:r>
        <w:r w:rsidR="00410762">
          <w:rPr>
            <w:noProof/>
          </w:rPr>
          <w:t>21</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20" w:history="1">
        <w:r w:rsidRPr="005E294E">
          <w:rPr>
            <w:rStyle w:val="Hyperlink"/>
            <w:noProof/>
            <w:lang w:bidi="x-none"/>
          </w:rPr>
          <w:t>2.3.1</w:t>
        </w:r>
        <w:r>
          <w:rPr>
            <w:rFonts w:asciiTheme="minorHAnsi" w:eastAsiaTheme="minorEastAsia" w:hAnsiTheme="minorHAnsi" w:cstheme="minorBidi"/>
            <w:noProof/>
            <w:kern w:val="0"/>
            <w:sz w:val="22"/>
            <w:szCs w:val="22"/>
            <w:lang w:eastAsia="en-US" w:bidi="ar-SA"/>
          </w:rPr>
          <w:tab/>
        </w:r>
        <w:r w:rsidRPr="005E294E">
          <w:rPr>
            <w:rStyle w:val="Hyperlink"/>
            <w:noProof/>
          </w:rPr>
          <w:t>Историја</w:t>
        </w:r>
        <w:r>
          <w:rPr>
            <w:noProof/>
          </w:rPr>
          <w:tab/>
        </w:r>
        <w:r>
          <w:rPr>
            <w:noProof/>
          </w:rPr>
          <w:fldChar w:fldCharType="begin"/>
        </w:r>
        <w:r>
          <w:rPr>
            <w:noProof/>
          </w:rPr>
          <w:instrText xml:space="preserve"> PAGEREF _Toc462699720 \h </w:instrText>
        </w:r>
        <w:r>
          <w:rPr>
            <w:noProof/>
          </w:rPr>
        </w:r>
        <w:r>
          <w:rPr>
            <w:noProof/>
          </w:rPr>
          <w:fldChar w:fldCharType="separate"/>
        </w:r>
        <w:r w:rsidR="00410762">
          <w:rPr>
            <w:noProof/>
          </w:rPr>
          <w:t>21</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21" w:history="1">
        <w:r w:rsidRPr="005E294E">
          <w:rPr>
            <w:rStyle w:val="Hyperlink"/>
            <w:noProof/>
          </w:rPr>
          <w:t>2.3.2</w:t>
        </w:r>
        <w:r>
          <w:rPr>
            <w:rFonts w:asciiTheme="minorHAnsi" w:eastAsiaTheme="minorEastAsia" w:hAnsiTheme="minorHAnsi" w:cstheme="minorBidi"/>
            <w:noProof/>
            <w:kern w:val="0"/>
            <w:sz w:val="22"/>
            <w:szCs w:val="22"/>
            <w:lang w:eastAsia="en-US" w:bidi="ar-SA"/>
          </w:rPr>
          <w:tab/>
        </w:r>
        <w:r w:rsidRPr="005E294E">
          <w:rPr>
            <w:rStyle w:val="Hyperlink"/>
            <w:noProof/>
          </w:rPr>
          <w:t>Начин извршења</w:t>
        </w:r>
        <w:r>
          <w:rPr>
            <w:noProof/>
          </w:rPr>
          <w:tab/>
        </w:r>
        <w:r>
          <w:rPr>
            <w:noProof/>
          </w:rPr>
          <w:fldChar w:fldCharType="begin"/>
        </w:r>
        <w:r>
          <w:rPr>
            <w:noProof/>
          </w:rPr>
          <w:instrText xml:space="preserve"> PAGEREF _Toc462699721 \h </w:instrText>
        </w:r>
        <w:r>
          <w:rPr>
            <w:noProof/>
          </w:rPr>
        </w:r>
        <w:r>
          <w:rPr>
            <w:noProof/>
          </w:rPr>
          <w:fldChar w:fldCharType="separate"/>
        </w:r>
        <w:r w:rsidR="00410762">
          <w:rPr>
            <w:noProof/>
          </w:rPr>
          <w:t>23</w:t>
        </w:r>
        <w:r>
          <w:rPr>
            <w:noProof/>
          </w:rPr>
          <w:fldChar w:fldCharType="end"/>
        </w:r>
      </w:hyperlink>
    </w:p>
    <w:p w:rsidR="00D72681" w:rsidRDefault="00D72681">
      <w:pPr>
        <w:pStyle w:val="TOC1"/>
        <w:tabs>
          <w:tab w:val="left" w:pos="566"/>
        </w:tabs>
        <w:rPr>
          <w:rFonts w:asciiTheme="minorHAnsi" w:eastAsiaTheme="minorEastAsia" w:hAnsiTheme="minorHAnsi" w:cstheme="minorBidi"/>
          <w:noProof/>
          <w:kern w:val="0"/>
          <w:sz w:val="22"/>
          <w:szCs w:val="22"/>
          <w:lang w:eastAsia="en-US" w:bidi="ar-SA"/>
        </w:rPr>
      </w:pPr>
      <w:hyperlink w:anchor="_Toc462699722" w:history="1">
        <w:r w:rsidRPr="005E294E">
          <w:rPr>
            <w:rStyle w:val="Hyperlink"/>
            <w:rFonts w:ascii="Times New Roman" w:hAnsi="Times New Roman" w:cs="Times New Roman"/>
            <w:noProof/>
            <w:lang w:val="de-DE"/>
          </w:rPr>
          <w:t>3</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de-DE"/>
          </w:rPr>
          <w:t xml:space="preserve">Развој друштвене </w:t>
        </w:r>
        <w:r w:rsidRPr="005E294E">
          <w:rPr>
            <w:rStyle w:val="Hyperlink"/>
            <w:rFonts w:ascii="Times New Roman" w:hAnsi="Times New Roman" w:cs="Times New Roman"/>
            <w:noProof/>
          </w:rPr>
          <w:t>мреже</w:t>
        </w:r>
        <w:r w:rsidRPr="005E294E">
          <w:rPr>
            <w:rStyle w:val="Hyperlink"/>
            <w:rFonts w:ascii="Times New Roman" w:hAnsi="Times New Roman" w:cs="Times New Roman"/>
            <w:noProof/>
            <w:lang w:val="de-DE"/>
          </w:rPr>
          <w:t xml:space="preserve"> за дељење видео садржаја</w:t>
        </w:r>
        <w:r>
          <w:rPr>
            <w:noProof/>
          </w:rPr>
          <w:tab/>
        </w:r>
        <w:r>
          <w:rPr>
            <w:noProof/>
          </w:rPr>
          <w:fldChar w:fldCharType="begin"/>
        </w:r>
        <w:r>
          <w:rPr>
            <w:noProof/>
          </w:rPr>
          <w:instrText xml:space="preserve"> PAGEREF _Toc462699722 \h </w:instrText>
        </w:r>
        <w:r>
          <w:rPr>
            <w:noProof/>
          </w:rPr>
        </w:r>
        <w:r>
          <w:rPr>
            <w:noProof/>
          </w:rPr>
          <w:fldChar w:fldCharType="separate"/>
        </w:r>
        <w:r w:rsidR="00410762">
          <w:rPr>
            <w:noProof/>
          </w:rPr>
          <w:t>25</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23" w:history="1">
        <w:r w:rsidRPr="005E294E">
          <w:rPr>
            <w:rStyle w:val="Hyperlink"/>
            <w:rFonts w:ascii="Times New Roman" w:hAnsi="Times New Roman" w:cs="Times New Roman"/>
            <w:noProof/>
          </w:rPr>
          <w:t>3.1</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rPr>
          <w:t>Кориснички захтев</w:t>
        </w:r>
        <w:r>
          <w:rPr>
            <w:noProof/>
          </w:rPr>
          <w:tab/>
        </w:r>
        <w:r>
          <w:rPr>
            <w:noProof/>
          </w:rPr>
          <w:fldChar w:fldCharType="begin"/>
        </w:r>
        <w:r>
          <w:rPr>
            <w:noProof/>
          </w:rPr>
          <w:instrText xml:space="preserve"> PAGEREF _Toc462699723 \h </w:instrText>
        </w:r>
        <w:r>
          <w:rPr>
            <w:noProof/>
          </w:rPr>
        </w:r>
        <w:r>
          <w:rPr>
            <w:noProof/>
          </w:rPr>
          <w:fldChar w:fldCharType="separate"/>
        </w:r>
        <w:r w:rsidR="00410762">
          <w:rPr>
            <w:noProof/>
          </w:rPr>
          <w:t>25</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24" w:history="1">
        <w:r w:rsidRPr="005E294E">
          <w:rPr>
            <w:rStyle w:val="Hyperlink"/>
            <w:noProof/>
          </w:rPr>
          <w:t>3.1.1</w:t>
        </w:r>
        <w:r>
          <w:rPr>
            <w:rFonts w:asciiTheme="minorHAnsi" w:eastAsiaTheme="minorEastAsia" w:hAnsiTheme="minorHAnsi" w:cstheme="minorBidi"/>
            <w:noProof/>
            <w:kern w:val="0"/>
            <w:sz w:val="22"/>
            <w:szCs w:val="22"/>
            <w:lang w:eastAsia="en-US" w:bidi="ar-SA"/>
          </w:rPr>
          <w:tab/>
        </w:r>
        <w:r w:rsidRPr="005E294E">
          <w:rPr>
            <w:rStyle w:val="Hyperlink"/>
            <w:noProof/>
          </w:rPr>
          <w:t>Вербални опис</w:t>
        </w:r>
        <w:r>
          <w:rPr>
            <w:noProof/>
          </w:rPr>
          <w:tab/>
        </w:r>
        <w:r>
          <w:rPr>
            <w:noProof/>
          </w:rPr>
          <w:fldChar w:fldCharType="begin"/>
        </w:r>
        <w:r>
          <w:rPr>
            <w:noProof/>
          </w:rPr>
          <w:instrText xml:space="preserve"> PAGEREF _Toc462699724 \h </w:instrText>
        </w:r>
        <w:r>
          <w:rPr>
            <w:noProof/>
          </w:rPr>
        </w:r>
        <w:r>
          <w:rPr>
            <w:noProof/>
          </w:rPr>
          <w:fldChar w:fldCharType="separate"/>
        </w:r>
        <w:r w:rsidR="00410762">
          <w:rPr>
            <w:noProof/>
          </w:rPr>
          <w:t>25</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25" w:history="1">
        <w:r w:rsidRPr="005E294E">
          <w:rPr>
            <w:rStyle w:val="Hyperlink"/>
            <w:noProof/>
          </w:rPr>
          <w:t>3.1.2</w:t>
        </w:r>
        <w:r>
          <w:rPr>
            <w:rFonts w:asciiTheme="minorHAnsi" w:eastAsiaTheme="minorEastAsia" w:hAnsiTheme="minorHAnsi" w:cstheme="minorBidi"/>
            <w:noProof/>
            <w:kern w:val="0"/>
            <w:sz w:val="22"/>
            <w:szCs w:val="22"/>
            <w:lang w:eastAsia="en-US" w:bidi="ar-SA"/>
          </w:rPr>
          <w:tab/>
        </w:r>
        <w:r w:rsidRPr="005E294E">
          <w:rPr>
            <w:rStyle w:val="Hyperlink"/>
            <w:noProof/>
          </w:rPr>
          <w:t>Спецификација захтева помоћу модела случајеве коришћења</w:t>
        </w:r>
        <w:r>
          <w:rPr>
            <w:noProof/>
          </w:rPr>
          <w:tab/>
        </w:r>
        <w:r>
          <w:rPr>
            <w:noProof/>
          </w:rPr>
          <w:fldChar w:fldCharType="begin"/>
        </w:r>
        <w:r>
          <w:rPr>
            <w:noProof/>
          </w:rPr>
          <w:instrText xml:space="preserve"> PAGEREF _Toc462699725 \h </w:instrText>
        </w:r>
        <w:r>
          <w:rPr>
            <w:noProof/>
          </w:rPr>
        </w:r>
        <w:r>
          <w:rPr>
            <w:noProof/>
          </w:rPr>
          <w:fldChar w:fldCharType="separate"/>
        </w:r>
        <w:r w:rsidR="00410762">
          <w:rPr>
            <w:noProof/>
          </w:rPr>
          <w:t>26</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26" w:history="1">
        <w:r w:rsidRPr="005E294E">
          <w:rPr>
            <w:rStyle w:val="Hyperlink"/>
            <w:rFonts w:ascii="Times New Roman" w:hAnsi="Times New Roman" w:cs="Times New Roman"/>
            <w:noProof/>
          </w:rPr>
          <w:t>3.2</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Cyrl-RS"/>
          </w:rPr>
          <w:t>Концептуални модел</w:t>
        </w:r>
        <w:r>
          <w:rPr>
            <w:noProof/>
          </w:rPr>
          <w:tab/>
        </w:r>
        <w:r>
          <w:rPr>
            <w:noProof/>
          </w:rPr>
          <w:fldChar w:fldCharType="begin"/>
        </w:r>
        <w:r>
          <w:rPr>
            <w:noProof/>
          </w:rPr>
          <w:instrText xml:space="preserve"> PAGEREF _Toc462699726 \h </w:instrText>
        </w:r>
        <w:r>
          <w:rPr>
            <w:noProof/>
          </w:rPr>
        </w:r>
        <w:r>
          <w:rPr>
            <w:noProof/>
          </w:rPr>
          <w:fldChar w:fldCharType="separate"/>
        </w:r>
        <w:r w:rsidR="00410762">
          <w:rPr>
            <w:noProof/>
          </w:rPr>
          <w:t>39</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27" w:history="1">
        <w:r w:rsidRPr="005E294E">
          <w:rPr>
            <w:rStyle w:val="Hyperlink"/>
            <w:rFonts w:ascii="Times New Roman" w:hAnsi="Times New Roman" w:cs="Times New Roman"/>
            <w:noProof/>
            <w:lang w:val="sr-Cyrl-RS"/>
          </w:rPr>
          <w:t>3.3</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Cyrl-RS"/>
          </w:rPr>
          <w:t>Релациони модел</w:t>
        </w:r>
        <w:r>
          <w:rPr>
            <w:noProof/>
          </w:rPr>
          <w:tab/>
        </w:r>
        <w:r>
          <w:rPr>
            <w:noProof/>
          </w:rPr>
          <w:fldChar w:fldCharType="begin"/>
        </w:r>
        <w:r>
          <w:rPr>
            <w:noProof/>
          </w:rPr>
          <w:instrText xml:space="preserve"> PAGEREF _Toc462699727 \h </w:instrText>
        </w:r>
        <w:r>
          <w:rPr>
            <w:noProof/>
          </w:rPr>
        </w:r>
        <w:r>
          <w:rPr>
            <w:noProof/>
          </w:rPr>
          <w:fldChar w:fldCharType="separate"/>
        </w:r>
        <w:r w:rsidR="00410762">
          <w:rPr>
            <w:noProof/>
          </w:rPr>
          <w:t>40</w:t>
        </w:r>
        <w:r>
          <w:rPr>
            <w:noProof/>
          </w:rPr>
          <w:fldChar w:fldCharType="end"/>
        </w:r>
      </w:hyperlink>
    </w:p>
    <w:p w:rsidR="00D72681" w:rsidRDefault="00D72681">
      <w:pPr>
        <w:pStyle w:val="TOC2"/>
        <w:tabs>
          <w:tab w:val="left" w:pos="849"/>
        </w:tabs>
        <w:rPr>
          <w:rFonts w:asciiTheme="minorHAnsi" w:eastAsiaTheme="minorEastAsia" w:hAnsiTheme="minorHAnsi" w:cstheme="minorBidi"/>
          <w:noProof/>
          <w:kern w:val="0"/>
          <w:sz w:val="22"/>
          <w:szCs w:val="22"/>
          <w:lang w:eastAsia="en-US" w:bidi="ar-SA"/>
        </w:rPr>
      </w:pPr>
      <w:hyperlink w:anchor="_Toc462699728" w:history="1">
        <w:r w:rsidRPr="005E294E">
          <w:rPr>
            <w:rStyle w:val="Hyperlink"/>
            <w:rFonts w:ascii="Times New Roman" w:hAnsi="Times New Roman" w:cs="Times New Roman"/>
            <w:noProof/>
            <w:lang w:val="sr-Cyrl-RS"/>
          </w:rPr>
          <w:t>3.4</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Cyrl-RS"/>
          </w:rPr>
          <w:t>Корисничко упутство</w:t>
        </w:r>
        <w:r>
          <w:rPr>
            <w:noProof/>
          </w:rPr>
          <w:tab/>
        </w:r>
        <w:r>
          <w:rPr>
            <w:noProof/>
          </w:rPr>
          <w:fldChar w:fldCharType="begin"/>
        </w:r>
        <w:r>
          <w:rPr>
            <w:noProof/>
          </w:rPr>
          <w:instrText xml:space="preserve"> PAGEREF _Toc462699728 \h </w:instrText>
        </w:r>
        <w:r>
          <w:rPr>
            <w:noProof/>
          </w:rPr>
        </w:r>
        <w:r>
          <w:rPr>
            <w:noProof/>
          </w:rPr>
          <w:fldChar w:fldCharType="separate"/>
        </w:r>
        <w:r w:rsidR="00410762">
          <w:rPr>
            <w:noProof/>
          </w:rPr>
          <w:t>41</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29" w:history="1">
        <w:r w:rsidRPr="005E294E">
          <w:rPr>
            <w:rStyle w:val="Hyperlink"/>
            <w:noProof/>
          </w:rPr>
          <w:t>3.4.1</w:t>
        </w:r>
        <w:r>
          <w:rPr>
            <w:rFonts w:asciiTheme="minorHAnsi" w:eastAsiaTheme="minorEastAsia" w:hAnsiTheme="minorHAnsi" w:cstheme="minorBidi"/>
            <w:noProof/>
            <w:kern w:val="0"/>
            <w:sz w:val="22"/>
            <w:szCs w:val="22"/>
            <w:lang w:eastAsia="en-US" w:bidi="ar-SA"/>
          </w:rPr>
          <w:tab/>
        </w:r>
        <w:r w:rsidRPr="005E294E">
          <w:rPr>
            <w:rStyle w:val="Hyperlink"/>
            <w:noProof/>
          </w:rPr>
          <w:t>Пријава/Регистрација</w:t>
        </w:r>
        <w:r>
          <w:rPr>
            <w:noProof/>
          </w:rPr>
          <w:tab/>
        </w:r>
        <w:r>
          <w:rPr>
            <w:noProof/>
          </w:rPr>
          <w:fldChar w:fldCharType="begin"/>
        </w:r>
        <w:r>
          <w:rPr>
            <w:noProof/>
          </w:rPr>
          <w:instrText xml:space="preserve"> PAGEREF _Toc462699729 \h </w:instrText>
        </w:r>
        <w:r>
          <w:rPr>
            <w:noProof/>
          </w:rPr>
        </w:r>
        <w:r>
          <w:rPr>
            <w:noProof/>
          </w:rPr>
          <w:fldChar w:fldCharType="separate"/>
        </w:r>
        <w:r w:rsidR="00410762">
          <w:rPr>
            <w:noProof/>
          </w:rPr>
          <w:t>41</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30" w:history="1">
        <w:r w:rsidRPr="005E294E">
          <w:rPr>
            <w:rStyle w:val="Hyperlink"/>
            <w:noProof/>
          </w:rPr>
          <w:t>3.4.2</w:t>
        </w:r>
        <w:r>
          <w:rPr>
            <w:rFonts w:asciiTheme="minorHAnsi" w:eastAsiaTheme="minorEastAsia" w:hAnsiTheme="minorHAnsi" w:cstheme="minorBidi"/>
            <w:noProof/>
            <w:kern w:val="0"/>
            <w:sz w:val="22"/>
            <w:szCs w:val="22"/>
            <w:lang w:eastAsia="en-US" w:bidi="ar-SA"/>
          </w:rPr>
          <w:tab/>
        </w:r>
        <w:r w:rsidRPr="005E294E">
          <w:rPr>
            <w:rStyle w:val="Hyperlink"/>
            <w:noProof/>
          </w:rPr>
          <w:t>Мој профил</w:t>
        </w:r>
        <w:r>
          <w:rPr>
            <w:noProof/>
          </w:rPr>
          <w:tab/>
        </w:r>
        <w:r>
          <w:rPr>
            <w:noProof/>
          </w:rPr>
          <w:fldChar w:fldCharType="begin"/>
        </w:r>
        <w:r>
          <w:rPr>
            <w:noProof/>
          </w:rPr>
          <w:instrText xml:space="preserve"> PAGEREF _Toc462699730 \h </w:instrText>
        </w:r>
        <w:r>
          <w:rPr>
            <w:noProof/>
          </w:rPr>
        </w:r>
        <w:r>
          <w:rPr>
            <w:noProof/>
          </w:rPr>
          <w:fldChar w:fldCharType="separate"/>
        </w:r>
        <w:r w:rsidR="00410762">
          <w:rPr>
            <w:noProof/>
          </w:rPr>
          <w:t>42</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31" w:history="1">
        <w:r w:rsidRPr="005E294E">
          <w:rPr>
            <w:rStyle w:val="Hyperlink"/>
            <w:noProof/>
          </w:rPr>
          <w:t>3.4.3</w:t>
        </w:r>
        <w:r>
          <w:rPr>
            <w:rFonts w:asciiTheme="minorHAnsi" w:eastAsiaTheme="minorEastAsia" w:hAnsiTheme="minorHAnsi" w:cstheme="minorBidi"/>
            <w:noProof/>
            <w:kern w:val="0"/>
            <w:sz w:val="22"/>
            <w:szCs w:val="22"/>
            <w:lang w:eastAsia="en-US" w:bidi="ar-SA"/>
          </w:rPr>
          <w:tab/>
        </w:r>
        <w:r w:rsidRPr="005E294E">
          <w:rPr>
            <w:rStyle w:val="Hyperlink"/>
            <w:noProof/>
          </w:rPr>
          <w:t>Додавање новог влога</w:t>
        </w:r>
        <w:r>
          <w:rPr>
            <w:noProof/>
          </w:rPr>
          <w:tab/>
        </w:r>
        <w:r>
          <w:rPr>
            <w:noProof/>
          </w:rPr>
          <w:fldChar w:fldCharType="begin"/>
        </w:r>
        <w:r>
          <w:rPr>
            <w:noProof/>
          </w:rPr>
          <w:instrText xml:space="preserve"> PAGEREF _Toc462699731 \h </w:instrText>
        </w:r>
        <w:r>
          <w:rPr>
            <w:noProof/>
          </w:rPr>
        </w:r>
        <w:r>
          <w:rPr>
            <w:noProof/>
          </w:rPr>
          <w:fldChar w:fldCharType="separate"/>
        </w:r>
        <w:r w:rsidR="00410762">
          <w:rPr>
            <w:noProof/>
          </w:rPr>
          <w:t>43</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32" w:history="1">
        <w:r w:rsidRPr="005E294E">
          <w:rPr>
            <w:rStyle w:val="Hyperlink"/>
            <w:noProof/>
          </w:rPr>
          <w:t>3.4.4</w:t>
        </w:r>
        <w:r>
          <w:rPr>
            <w:rFonts w:asciiTheme="minorHAnsi" w:eastAsiaTheme="minorEastAsia" w:hAnsiTheme="minorHAnsi" w:cstheme="minorBidi"/>
            <w:noProof/>
            <w:kern w:val="0"/>
            <w:sz w:val="22"/>
            <w:szCs w:val="22"/>
            <w:lang w:eastAsia="en-US" w:bidi="ar-SA"/>
          </w:rPr>
          <w:tab/>
        </w:r>
        <w:r w:rsidRPr="005E294E">
          <w:rPr>
            <w:rStyle w:val="Hyperlink"/>
            <w:noProof/>
          </w:rPr>
          <w:t>Преглед влогова других корника</w:t>
        </w:r>
        <w:r>
          <w:rPr>
            <w:noProof/>
          </w:rPr>
          <w:tab/>
        </w:r>
        <w:r>
          <w:rPr>
            <w:noProof/>
          </w:rPr>
          <w:fldChar w:fldCharType="begin"/>
        </w:r>
        <w:r>
          <w:rPr>
            <w:noProof/>
          </w:rPr>
          <w:instrText xml:space="preserve"> PAGEREF _Toc462699732 \h </w:instrText>
        </w:r>
        <w:r>
          <w:rPr>
            <w:noProof/>
          </w:rPr>
        </w:r>
        <w:r>
          <w:rPr>
            <w:noProof/>
          </w:rPr>
          <w:fldChar w:fldCharType="separate"/>
        </w:r>
        <w:r w:rsidR="00410762">
          <w:rPr>
            <w:noProof/>
          </w:rPr>
          <w:t>44</w:t>
        </w:r>
        <w:r>
          <w:rPr>
            <w:noProof/>
          </w:rPr>
          <w:fldChar w:fldCharType="end"/>
        </w:r>
      </w:hyperlink>
    </w:p>
    <w:p w:rsidR="00D72681" w:rsidRDefault="00D72681">
      <w:pPr>
        <w:pStyle w:val="TOC3"/>
        <w:tabs>
          <w:tab w:val="left" w:pos="1415"/>
        </w:tabs>
        <w:rPr>
          <w:rFonts w:asciiTheme="minorHAnsi" w:eastAsiaTheme="minorEastAsia" w:hAnsiTheme="minorHAnsi" w:cstheme="minorBidi"/>
          <w:noProof/>
          <w:kern w:val="0"/>
          <w:sz w:val="22"/>
          <w:szCs w:val="22"/>
          <w:lang w:eastAsia="en-US" w:bidi="ar-SA"/>
        </w:rPr>
      </w:pPr>
      <w:hyperlink w:anchor="_Toc462699733" w:history="1">
        <w:r w:rsidRPr="005E294E">
          <w:rPr>
            <w:rStyle w:val="Hyperlink"/>
            <w:noProof/>
          </w:rPr>
          <w:t>3.4.5</w:t>
        </w:r>
        <w:r>
          <w:rPr>
            <w:rFonts w:asciiTheme="minorHAnsi" w:eastAsiaTheme="minorEastAsia" w:hAnsiTheme="minorHAnsi" w:cstheme="minorBidi"/>
            <w:noProof/>
            <w:kern w:val="0"/>
            <w:sz w:val="22"/>
            <w:szCs w:val="22"/>
            <w:lang w:eastAsia="en-US" w:bidi="ar-SA"/>
          </w:rPr>
          <w:tab/>
        </w:r>
        <w:r w:rsidRPr="005E294E">
          <w:rPr>
            <w:rStyle w:val="Hyperlink"/>
            <w:noProof/>
          </w:rPr>
          <w:t>Администратор</w:t>
        </w:r>
        <w:r>
          <w:rPr>
            <w:noProof/>
          </w:rPr>
          <w:tab/>
        </w:r>
        <w:r>
          <w:rPr>
            <w:noProof/>
          </w:rPr>
          <w:fldChar w:fldCharType="begin"/>
        </w:r>
        <w:r>
          <w:rPr>
            <w:noProof/>
          </w:rPr>
          <w:instrText xml:space="preserve"> PAGEREF _Toc462699733 \h </w:instrText>
        </w:r>
        <w:r>
          <w:rPr>
            <w:noProof/>
          </w:rPr>
        </w:r>
        <w:r>
          <w:rPr>
            <w:noProof/>
          </w:rPr>
          <w:fldChar w:fldCharType="separate"/>
        </w:r>
        <w:r w:rsidR="00410762">
          <w:rPr>
            <w:noProof/>
          </w:rPr>
          <w:t>45</w:t>
        </w:r>
        <w:r>
          <w:rPr>
            <w:noProof/>
          </w:rPr>
          <w:fldChar w:fldCharType="end"/>
        </w:r>
      </w:hyperlink>
    </w:p>
    <w:p w:rsidR="00D72681" w:rsidRDefault="00D72681">
      <w:pPr>
        <w:pStyle w:val="TOC1"/>
        <w:tabs>
          <w:tab w:val="left" w:pos="566"/>
        </w:tabs>
        <w:rPr>
          <w:rFonts w:asciiTheme="minorHAnsi" w:eastAsiaTheme="minorEastAsia" w:hAnsiTheme="minorHAnsi" w:cstheme="minorBidi"/>
          <w:noProof/>
          <w:kern w:val="0"/>
          <w:sz w:val="22"/>
          <w:szCs w:val="22"/>
          <w:lang w:eastAsia="en-US" w:bidi="ar-SA"/>
        </w:rPr>
      </w:pPr>
      <w:hyperlink w:anchor="_Toc462699734" w:history="1">
        <w:r w:rsidRPr="005E294E">
          <w:rPr>
            <w:rStyle w:val="Hyperlink"/>
            <w:rFonts w:ascii="Times New Roman" w:hAnsi="Times New Roman" w:cs="Times New Roman"/>
            <w:noProof/>
            <w:lang w:val="de-DE"/>
          </w:rPr>
          <w:t>4</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de-DE"/>
          </w:rPr>
          <w:t>Закључак</w:t>
        </w:r>
        <w:r>
          <w:rPr>
            <w:noProof/>
          </w:rPr>
          <w:tab/>
        </w:r>
        <w:r>
          <w:rPr>
            <w:noProof/>
          </w:rPr>
          <w:fldChar w:fldCharType="begin"/>
        </w:r>
        <w:r>
          <w:rPr>
            <w:noProof/>
          </w:rPr>
          <w:instrText xml:space="preserve"> PAGEREF _Toc462699734 \h </w:instrText>
        </w:r>
        <w:r>
          <w:rPr>
            <w:noProof/>
          </w:rPr>
        </w:r>
        <w:r>
          <w:rPr>
            <w:noProof/>
          </w:rPr>
          <w:fldChar w:fldCharType="separate"/>
        </w:r>
        <w:r w:rsidR="00410762">
          <w:rPr>
            <w:noProof/>
          </w:rPr>
          <w:t>49</w:t>
        </w:r>
        <w:r>
          <w:rPr>
            <w:noProof/>
          </w:rPr>
          <w:fldChar w:fldCharType="end"/>
        </w:r>
      </w:hyperlink>
    </w:p>
    <w:p w:rsidR="00D72681" w:rsidRDefault="00D72681">
      <w:pPr>
        <w:pStyle w:val="TOC1"/>
        <w:tabs>
          <w:tab w:val="left" w:pos="566"/>
        </w:tabs>
        <w:rPr>
          <w:rFonts w:asciiTheme="minorHAnsi" w:eastAsiaTheme="minorEastAsia" w:hAnsiTheme="minorHAnsi" w:cstheme="minorBidi"/>
          <w:noProof/>
          <w:kern w:val="0"/>
          <w:sz w:val="22"/>
          <w:szCs w:val="22"/>
          <w:lang w:eastAsia="en-US" w:bidi="ar-SA"/>
        </w:rPr>
      </w:pPr>
      <w:hyperlink w:anchor="_Toc462699735" w:history="1">
        <w:r w:rsidRPr="005E294E">
          <w:rPr>
            <w:rStyle w:val="Hyperlink"/>
            <w:rFonts w:ascii="Times New Roman" w:hAnsi="Times New Roman" w:cs="Times New Roman"/>
            <w:noProof/>
            <w:lang w:val="sr-Cyrl-RS"/>
          </w:rPr>
          <w:t>5</w:t>
        </w:r>
        <w:r>
          <w:rPr>
            <w:rFonts w:asciiTheme="minorHAnsi" w:eastAsiaTheme="minorEastAsia" w:hAnsiTheme="minorHAnsi" w:cstheme="minorBidi"/>
            <w:noProof/>
            <w:kern w:val="0"/>
            <w:sz w:val="22"/>
            <w:szCs w:val="22"/>
            <w:lang w:eastAsia="en-US" w:bidi="ar-SA"/>
          </w:rPr>
          <w:tab/>
        </w:r>
        <w:r w:rsidRPr="005E294E">
          <w:rPr>
            <w:rStyle w:val="Hyperlink"/>
            <w:rFonts w:ascii="Times New Roman" w:hAnsi="Times New Roman" w:cs="Times New Roman"/>
            <w:noProof/>
            <w:lang w:val="sr-Cyrl-RS"/>
          </w:rPr>
          <w:t>Литература</w:t>
        </w:r>
        <w:r>
          <w:rPr>
            <w:noProof/>
          </w:rPr>
          <w:tab/>
        </w:r>
        <w:r>
          <w:rPr>
            <w:noProof/>
          </w:rPr>
          <w:fldChar w:fldCharType="begin"/>
        </w:r>
        <w:r>
          <w:rPr>
            <w:noProof/>
          </w:rPr>
          <w:instrText xml:space="preserve"> PAGEREF _Toc462699735 \h </w:instrText>
        </w:r>
        <w:r>
          <w:rPr>
            <w:noProof/>
          </w:rPr>
        </w:r>
        <w:r>
          <w:rPr>
            <w:noProof/>
          </w:rPr>
          <w:fldChar w:fldCharType="separate"/>
        </w:r>
        <w:r w:rsidR="00410762">
          <w:rPr>
            <w:noProof/>
          </w:rPr>
          <w:t>50</w:t>
        </w:r>
        <w:r>
          <w:rPr>
            <w:noProof/>
          </w:rPr>
          <w:fldChar w:fldCharType="end"/>
        </w:r>
      </w:hyperlink>
    </w:p>
    <w:p w:rsidR="00A347B0" w:rsidRPr="00101003" w:rsidRDefault="00A347B0" w:rsidP="00101003">
      <w:pPr>
        <w:pStyle w:val="Default"/>
        <w:spacing w:line="276" w:lineRule="auto"/>
        <w:jc w:val="both"/>
        <w:sectPr w:rsidR="00A347B0" w:rsidRPr="00101003" w:rsidSect="00235F73">
          <w:pgSz w:w="11906" w:h="16838"/>
          <w:pgMar w:top="1134" w:right="1134" w:bottom="1134" w:left="1134" w:header="720" w:footer="720" w:gutter="0"/>
          <w:cols w:space="720"/>
          <w:titlePg/>
          <w:docGrid w:linePitch="360"/>
        </w:sectPr>
      </w:pPr>
      <w:r w:rsidRPr="00101003">
        <w:fldChar w:fldCharType="end"/>
      </w:r>
    </w:p>
    <w:p w:rsidR="00A347B0" w:rsidRPr="00101003" w:rsidRDefault="00A347B0" w:rsidP="00101003">
      <w:pPr>
        <w:pStyle w:val="Heading1"/>
        <w:spacing w:before="0" w:line="276" w:lineRule="auto"/>
        <w:jc w:val="both"/>
        <w:rPr>
          <w:rFonts w:ascii="Times New Roman" w:hAnsi="Times New Roman" w:cs="Times New Roman"/>
        </w:rPr>
      </w:pPr>
      <w:bookmarkStart w:id="2" w:name="__RefHeading__1625_863044021"/>
      <w:bookmarkStart w:id="3" w:name="_Toc462630316"/>
      <w:bookmarkStart w:id="4" w:name="_Toc462699711"/>
      <w:bookmarkEnd w:id="2"/>
      <w:r w:rsidRPr="00101003">
        <w:rPr>
          <w:rFonts w:ascii="Times New Roman" w:hAnsi="Times New Roman" w:cs="Times New Roman"/>
        </w:rPr>
        <w:lastRenderedPageBreak/>
        <w:t>Увод</w:t>
      </w:r>
      <w:bookmarkEnd w:id="3"/>
      <w:bookmarkEnd w:id="4"/>
    </w:p>
    <w:p w:rsidR="00D628DC" w:rsidRPr="00101003" w:rsidRDefault="00D628DC" w:rsidP="00101003">
      <w:pPr>
        <w:pStyle w:val="BodyText"/>
        <w:spacing w:line="276" w:lineRule="auto"/>
        <w:jc w:val="both"/>
        <w:rPr>
          <w:rFonts w:ascii="Times New Roman" w:hAnsi="Times New Roman" w:cs="Times New Roman"/>
        </w:rPr>
      </w:pPr>
    </w:p>
    <w:p w:rsidR="004048AE" w:rsidRPr="00101003" w:rsidRDefault="004D62D4" w:rsidP="00101003">
      <w:pPr>
        <w:pStyle w:val="BodyTextFirstIndent"/>
        <w:spacing w:line="276" w:lineRule="auto"/>
        <w:jc w:val="both"/>
        <w:rPr>
          <w:rFonts w:ascii="Times New Roman" w:hAnsi="Times New Roman" w:cs="Times New Roman"/>
          <w:lang w:val="sr-Cyrl-RS"/>
        </w:rPr>
      </w:pPr>
      <w:r w:rsidRPr="00101003">
        <w:rPr>
          <w:rFonts w:ascii="Times New Roman" w:hAnsi="Times New Roman" w:cs="Times New Roman"/>
        </w:rPr>
        <w:t>Завршни рад је заснован на Јава програмском</w:t>
      </w:r>
      <w:r w:rsidR="00A347B0" w:rsidRPr="00101003">
        <w:rPr>
          <w:rFonts w:ascii="Times New Roman" w:hAnsi="Times New Roman" w:cs="Times New Roman"/>
        </w:rPr>
        <w:t xml:space="preserve"> језик</w:t>
      </w:r>
      <w:r w:rsidRPr="00101003">
        <w:rPr>
          <w:rFonts w:ascii="Times New Roman" w:hAnsi="Times New Roman" w:cs="Times New Roman"/>
          <w:lang w:val="sr-Cyrl-RS"/>
        </w:rPr>
        <w:t>у</w:t>
      </w:r>
      <w:r w:rsidRPr="00101003">
        <w:rPr>
          <w:rFonts w:ascii="Times New Roman" w:hAnsi="Times New Roman" w:cs="Times New Roman"/>
        </w:rPr>
        <w:t xml:space="preserve"> (верзија 8</w:t>
      </w:r>
      <w:r w:rsidR="00A347B0" w:rsidRPr="00101003">
        <w:rPr>
          <w:rFonts w:ascii="Times New Roman" w:hAnsi="Times New Roman" w:cs="Times New Roman"/>
        </w:rPr>
        <w:t xml:space="preserve">) и </w:t>
      </w:r>
      <w:r w:rsidRPr="00101003">
        <w:rPr>
          <w:rFonts w:ascii="Times New Roman" w:hAnsi="Times New Roman" w:cs="Times New Roman"/>
          <w:lang w:val="sr-Cyrl-RS"/>
        </w:rPr>
        <w:t>развојном окуржењу Андроид Студио</w:t>
      </w:r>
      <w:r w:rsidR="00A347B0" w:rsidRPr="00101003">
        <w:rPr>
          <w:rFonts w:ascii="Times New Roman" w:hAnsi="Times New Roman" w:cs="Times New Roman"/>
        </w:rPr>
        <w:t xml:space="preserve"> </w:t>
      </w:r>
      <w:r w:rsidRPr="00101003">
        <w:rPr>
          <w:rFonts w:ascii="Times New Roman" w:hAnsi="Times New Roman" w:cs="Times New Roman"/>
        </w:rPr>
        <w:t>(верзија 2.2</w:t>
      </w:r>
      <w:r w:rsidR="00A347B0" w:rsidRPr="00101003">
        <w:rPr>
          <w:rFonts w:ascii="Times New Roman" w:hAnsi="Times New Roman" w:cs="Times New Roman"/>
        </w:rPr>
        <w:t>).</w:t>
      </w:r>
      <w:r w:rsidRPr="00101003">
        <w:rPr>
          <w:rFonts w:ascii="Times New Roman" w:hAnsi="Times New Roman" w:cs="Times New Roman"/>
          <w:lang w:val="sr-Cyrl-RS"/>
        </w:rPr>
        <w:t xml:space="preserve"> Као бекенд(</w:t>
      </w:r>
      <w:r w:rsidRPr="00101003">
        <w:rPr>
          <w:rFonts w:ascii="Times New Roman" w:hAnsi="Times New Roman" w:cs="Times New Roman"/>
          <w:lang w:val="sr-Latn-RS"/>
        </w:rPr>
        <w:t>backend</w:t>
      </w:r>
      <w:r w:rsidRPr="00101003">
        <w:rPr>
          <w:rFonts w:ascii="Times New Roman" w:hAnsi="Times New Roman" w:cs="Times New Roman"/>
          <w:lang w:val="sr-Cyrl-RS"/>
        </w:rPr>
        <w:t>)</w:t>
      </w:r>
      <w:r w:rsidRPr="00101003">
        <w:rPr>
          <w:rFonts w:ascii="Times New Roman" w:hAnsi="Times New Roman" w:cs="Times New Roman"/>
          <w:lang w:val="sr-Latn-RS"/>
        </w:rPr>
        <w:t xml:space="preserve"> </w:t>
      </w:r>
      <w:r w:rsidRPr="00101003">
        <w:rPr>
          <w:rFonts w:ascii="Times New Roman" w:hAnsi="Times New Roman" w:cs="Times New Roman"/>
          <w:lang w:val="sr-Cyrl-RS"/>
        </w:rPr>
        <w:t>подлога коришћен је ПХП(верзија 5.6.25).</w:t>
      </w:r>
      <w:r w:rsidR="00D628DC" w:rsidRPr="00101003">
        <w:rPr>
          <w:rFonts w:ascii="Times New Roman" w:hAnsi="Times New Roman" w:cs="Times New Roman"/>
          <w:lang w:val="sr-Cyrl-RS"/>
        </w:rPr>
        <w:t xml:space="preserve"> </w:t>
      </w:r>
      <w:r w:rsidR="00A347B0" w:rsidRPr="00101003">
        <w:rPr>
          <w:rFonts w:ascii="Times New Roman" w:hAnsi="Times New Roman" w:cs="Times New Roman"/>
        </w:rPr>
        <w:t xml:space="preserve">Развој </w:t>
      </w:r>
      <w:r w:rsidR="004048AE" w:rsidRPr="00101003">
        <w:rPr>
          <w:rFonts w:ascii="Times New Roman" w:hAnsi="Times New Roman" w:cs="Times New Roman"/>
          <w:lang w:val="sr-Cyrl-RS"/>
        </w:rPr>
        <w:t>друштвене мреже за дељење видео садржаја</w:t>
      </w:r>
      <w:r w:rsidR="00A347B0" w:rsidRPr="00101003">
        <w:rPr>
          <w:rFonts w:ascii="Times New Roman" w:hAnsi="Times New Roman" w:cs="Times New Roman"/>
        </w:rPr>
        <w:t xml:space="preserve"> рађен је у оквиру</w:t>
      </w:r>
      <w:r w:rsidR="004048AE" w:rsidRPr="00101003">
        <w:rPr>
          <w:rFonts w:ascii="Times New Roman" w:hAnsi="Times New Roman" w:cs="Times New Roman"/>
          <w:lang w:val="sr-Cyrl-RS"/>
        </w:rPr>
        <w:t xml:space="preserve"> најпопуларније архитектуре у оквиру које</w:t>
      </w:r>
      <w:r w:rsidR="00246417" w:rsidRPr="00101003">
        <w:rPr>
          <w:rFonts w:ascii="Times New Roman" w:hAnsi="Times New Roman" w:cs="Times New Roman"/>
          <w:lang w:val="sr-Cyrl-RS"/>
        </w:rPr>
        <w:t xml:space="preserve"> се</w:t>
      </w:r>
      <w:r w:rsidR="004048AE" w:rsidRPr="00101003">
        <w:rPr>
          <w:rFonts w:ascii="Times New Roman" w:hAnsi="Times New Roman" w:cs="Times New Roman"/>
          <w:lang w:val="sr-Cyrl-RS"/>
        </w:rPr>
        <w:t xml:space="preserve"> користи Пхп, а то је ВАМП</w:t>
      </w:r>
      <w:r w:rsidR="004048AE" w:rsidRPr="00101003">
        <w:rPr>
          <w:rFonts w:ascii="Times New Roman" w:hAnsi="Times New Roman" w:cs="Times New Roman"/>
          <w:lang w:val="sr-Latn-RS"/>
        </w:rPr>
        <w:t xml:space="preserve"> </w:t>
      </w:r>
      <w:r w:rsidR="004048AE" w:rsidRPr="00101003">
        <w:rPr>
          <w:rFonts w:ascii="Times New Roman" w:hAnsi="Times New Roman" w:cs="Times New Roman"/>
          <w:lang w:val="sr-Cyrl-RS"/>
        </w:rPr>
        <w:t>(</w:t>
      </w:r>
      <w:r w:rsidR="004048AE" w:rsidRPr="00101003">
        <w:rPr>
          <w:rFonts w:ascii="Times New Roman" w:hAnsi="Times New Roman" w:cs="Times New Roman"/>
          <w:lang w:val="sr-Latn-RS"/>
        </w:rPr>
        <w:t>WAMP</w:t>
      </w:r>
      <w:r w:rsidR="004048AE" w:rsidRPr="00101003">
        <w:rPr>
          <w:rFonts w:ascii="Times New Roman" w:hAnsi="Times New Roman" w:cs="Times New Roman"/>
          <w:lang w:val="sr-Cyrl-RS"/>
        </w:rPr>
        <w:t>-</w:t>
      </w:r>
      <w:r w:rsidR="004048AE" w:rsidRPr="00101003">
        <w:rPr>
          <w:rFonts w:ascii="Times New Roman" w:hAnsi="Times New Roman" w:cs="Times New Roman"/>
          <w:noProof/>
        </w:rPr>
        <w:t xml:space="preserve"> Windows/Apache/MySQL/PERL/PHP</w:t>
      </w:r>
      <w:r w:rsidR="004048AE" w:rsidRPr="00101003">
        <w:rPr>
          <w:rFonts w:ascii="Times New Roman" w:hAnsi="Times New Roman" w:cs="Times New Roman"/>
          <w:lang w:val="sr-Cyrl-RS"/>
        </w:rPr>
        <w:t>)</w:t>
      </w:r>
      <w:r w:rsidR="00A347B0" w:rsidRPr="00101003">
        <w:rPr>
          <w:rFonts w:ascii="Times New Roman" w:hAnsi="Times New Roman" w:cs="Times New Roman"/>
        </w:rPr>
        <w:t xml:space="preserve">. </w:t>
      </w:r>
      <w:r w:rsidR="004048AE" w:rsidRPr="00101003">
        <w:rPr>
          <w:rFonts w:ascii="Times New Roman" w:hAnsi="Times New Roman" w:cs="Times New Roman"/>
          <w:lang w:val="sr-Cyrl-RS"/>
        </w:rPr>
        <w:t>Виндовс је оперативни систем на ком су инсталирани остали елементи ове архитектуре. Апаче је веб сервер отвореног кода, уз помоћ кога је симулирано клијент/сервер окружење. Мај ес-ку-ел сервер базе података, такође отвореног кода</w:t>
      </w:r>
      <w:r w:rsidR="00246417" w:rsidRPr="00101003">
        <w:rPr>
          <w:rFonts w:ascii="Times New Roman" w:hAnsi="Times New Roman" w:cs="Times New Roman"/>
          <w:lang w:val="sr-Cyrl-RS"/>
        </w:rPr>
        <w:t>.</w:t>
      </w:r>
    </w:p>
    <w:p w:rsidR="00D628DC" w:rsidRPr="00101003" w:rsidRDefault="00D628DC" w:rsidP="00101003">
      <w:pPr>
        <w:pStyle w:val="BodyTextFirstIndent"/>
        <w:spacing w:line="276" w:lineRule="auto"/>
        <w:jc w:val="both"/>
        <w:rPr>
          <w:rFonts w:ascii="Times New Roman" w:hAnsi="Times New Roman" w:cs="Times New Roman"/>
          <w:lang w:val="sr-Cyrl-RS"/>
        </w:rPr>
      </w:pPr>
    </w:p>
    <w:p w:rsidR="00D628DC" w:rsidRPr="00101003" w:rsidRDefault="00D628DC" w:rsidP="00101003">
      <w:pPr>
        <w:pStyle w:val="BodyTextFirstIndent"/>
        <w:spacing w:line="276" w:lineRule="auto"/>
        <w:jc w:val="both"/>
        <w:rPr>
          <w:rFonts w:ascii="Times New Roman" w:hAnsi="Times New Roman" w:cs="Times New Roman"/>
          <w:lang w:val="sr-Cyrl-RS"/>
        </w:rPr>
      </w:pPr>
      <w:r w:rsidRPr="00101003">
        <w:rPr>
          <w:rFonts w:ascii="Times New Roman" w:hAnsi="Times New Roman" w:cs="Times New Roman"/>
        </w:rPr>
        <w:t>Одлука да одаберем завршни рад у оквиру ове теме дошла је као резултат учења поменутих технологија у претходних годину дана</w:t>
      </w:r>
      <w:r w:rsidRPr="00101003">
        <w:rPr>
          <w:rFonts w:ascii="Times New Roman" w:hAnsi="Times New Roman" w:cs="Times New Roman"/>
          <w:lang w:val="sr-Cyrl-RS"/>
        </w:rPr>
        <w:t>, као и заинтересованост даљим усавршавањем у оквиру поменутих технологија</w:t>
      </w:r>
      <w:r w:rsidRPr="00101003">
        <w:rPr>
          <w:rFonts w:ascii="Times New Roman" w:hAnsi="Times New Roman" w:cs="Times New Roman"/>
        </w:rPr>
        <w:t xml:space="preserve">. </w:t>
      </w:r>
      <w:r w:rsidRPr="00101003">
        <w:rPr>
          <w:rFonts w:ascii="Times New Roman" w:hAnsi="Times New Roman" w:cs="Times New Roman"/>
          <w:lang w:val="sr-Cyrl-RS"/>
        </w:rPr>
        <w:t>Током протеклих година на факултету које сам провео упознавајући се са горе наведеним технологијама схватио сам да су оно чиме желим да се бавим у будућности</w:t>
      </w:r>
    </w:p>
    <w:p w:rsidR="00D628DC" w:rsidRPr="00101003" w:rsidRDefault="00D628DC" w:rsidP="00101003">
      <w:pPr>
        <w:pStyle w:val="BodyTextFirstIndent"/>
        <w:spacing w:line="276" w:lineRule="auto"/>
        <w:jc w:val="both"/>
        <w:rPr>
          <w:rFonts w:ascii="Times New Roman" w:hAnsi="Times New Roman" w:cs="Times New Roman"/>
          <w:lang w:val="sr-Cyrl-RS"/>
        </w:rPr>
      </w:pPr>
    </w:p>
    <w:p w:rsidR="00246417" w:rsidRPr="00101003" w:rsidRDefault="00246417" w:rsidP="00101003">
      <w:pPr>
        <w:pStyle w:val="BodyTextFirstIndent"/>
        <w:spacing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Постављени су циљеви да апликација пре свега буде једноставна за коришћење, брза и функционална. Развијена је по узору на друге друштвене мреже као што су Инстаграм и Фејсбук. Пре свега би служила као разонода и могућност повезивања особа које имају иста интересовања. </w:t>
      </w:r>
      <w:r w:rsidR="00D628DC" w:rsidRPr="00101003">
        <w:rPr>
          <w:rFonts w:ascii="Times New Roman" w:hAnsi="Times New Roman" w:cs="Times New Roman"/>
          <w:lang w:val="sr-Cyrl-RS"/>
        </w:rPr>
        <w:t xml:space="preserve">А ту се отвара и шанса за зараду као успешног влогера.  </w:t>
      </w:r>
    </w:p>
    <w:p w:rsidR="006203C0" w:rsidRPr="00101003" w:rsidRDefault="006203C0" w:rsidP="00101003">
      <w:pPr>
        <w:pStyle w:val="BodyTextFirstIndent"/>
        <w:spacing w:line="276" w:lineRule="auto"/>
        <w:jc w:val="both"/>
        <w:rPr>
          <w:rFonts w:ascii="Times New Roman" w:hAnsi="Times New Roman" w:cs="Times New Roman"/>
        </w:rPr>
      </w:pPr>
    </w:p>
    <w:p w:rsidR="00D628DC" w:rsidRPr="00101003" w:rsidRDefault="00D628DC" w:rsidP="00101003">
      <w:pPr>
        <w:pStyle w:val="BodyTextFirstIndent"/>
        <w:spacing w:line="276" w:lineRule="auto"/>
        <w:jc w:val="both"/>
        <w:rPr>
          <w:rFonts w:ascii="Times New Roman" w:hAnsi="Times New Roman" w:cs="Times New Roman"/>
        </w:rPr>
      </w:pPr>
    </w:p>
    <w:p w:rsidR="00D628DC" w:rsidRPr="00101003" w:rsidRDefault="00D628DC" w:rsidP="00101003">
      <w:pPr>
        <w:pStyle w:val="BodyTextFirstIndent"/>
        <w:spacing w:line="276" w:lineRule="auto"/>
        <w:jc w:val="both"/>
        <w:rPr>
          <w:rFonts w:ascii="Times New Roman" w:hAnsi="Times New Roman" w:cs="Times New Roman"/>
        </w:rPr>
      </w:pPr>
    </w:p>
    <w:p w:rsidR="00D628DC" w:rsidRPr="00101003" w:rsidRDefault="00D628DC" w:rsidP="00101003">
      <w:pPr>
        <w:pStyle w:val="BodyTextFirstIndent"/>
        <w:spacing w:line="276" w:lineRule="auto"/>
        <w:jc w:val="both"/>
        <w:rPr>
          <w:rFonts w:ascii="Times New Roman" w:hAnsi="Times New Roman" w:cs="Times New Roman"/>
        </w:rPr>
      </w:pPr>
    </w:p>
    <w:p w:rsidR="00D628DC" w:rsidRPr="00101003" w:rsidRDefault="00D628DC"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101003">
      <w:pPr>
        <w:pStyle w:val="BodyTextFirstIndent"/>
        <w:spacing w:line="276" w:lineRule="auto"/>
        <w:jc w:val="both"/>
        <w:rPr>
          <w:rFonts w:ascii="Times New Roman" w:hAnsi="Times New Roman" w:cs="Times New Roman"/>
        </w:rPr>
      </w:pPr>
    </w:p>
    <w:p w:rsidR="006203C0" w:rsidRPr="00101003" w:rsidRDefault="006203C0" w:rsidP="00461E2C">
      <w:pPr>
        <w:pStyle w:val="BodyTextFirstIndent"/>
        <w:spacing w:line="276" w:lineRule="auto"/>
        <w:ind w:firstLine="0"/>
        <w:jc w:val="both"/>
        <w:rPr>
          <w:rFonts w:ascii="Times New Roman" w:hAnsi="Times New Roman" w:cs="Times New Roman"/>
          <w:sz w:val="28"/>
          <w:szCs w:val="28"/>
        </w:rPr>
      </w:pPr>
    </w:p>
    <w:p w:rsidR="00A347B0" w:rsidRPr="00101003" w:rsidRDefault="00A347B0" w:rsidP="00690DD4">
      <w:pPr>
        <w:pStyle w:val="Heading1"/>
        <w:spacing w:before="0" w:line="276" w:lineRule="auto"/>
        <w:jc w:val="both"/>
        <w:rPr>
          <w:rFonts w:ascii="Times New Roman" w:hAnsi="Times New Roman" w:cs="Times New Roman"/>
        </w:rPr>
      </w:pPr>
      <w:bookmarkStart w:id="5" w:name="__RefHeading__1627_863044021"/>
      <w:bookmarkStart w:id="6" w:name="_Toc462630317"/>
      <w:bookmarkStart w:id="7" w:name="_Toc462699712"/>
      <w:bookmarkEnd w:id="5"/>
      <w:r w:rsidRPr="00101003">
        <w:rPr>
          <w:rFonts w:ascii="Times New Roman" w:hAnsi="Times New Roman" w:cs="Times New Roman"/>
        </w:rPr>
        <w:t>Опис технологија</w:t>
      </w:r>
      <w:bookmarkEnd w:id="6"/>
      <w:bookmarkEnd w:id="7"/>
    </w:p>
    <w:p w:rsidR="003804C3" w:rsidRPr="00101003" w:rsidRDefault="003804C3" w:rsidP="00101003">
      <w:pPr>
        <w:pStyle w:val="BodyText"/>
        <w:spacing w:line="276" w:lineRule="auto"/>
        <w:jc w:val="both"/>
        <w:rPr>
          <w:rFonts w:ascii="Times New Roman" w:hAnsi="Times New Roman" w:cs="Times New Roman"/>
        </w:rPr>
      </w:pPr>
    </w:p>
    <w:p w:rsidR="00D00B11" w:rsidRPr="00101003" w:rsidRDefault="00FD2104" w:rsidP="00101003">
      <w:pPr>
        <w:pStyle w:val="Heading2"/>
        <w:spacing w:line="276" w:lineRule="auto"/>
        <w:jc w:val="both"/>
        <w:rPr>
          <w:rFonts w:ascii="Times New Roman" w:hAnsi="Times New Roman" w:cs="Times New Roman"/>
          <w:lang w:val="sr-Latn-RS"/>
        </w:rPr>
      </w:pPr>
      <w:bookmarkStart w:id="8" w:name="__RefHeading__1629_863044021"/>
      <w:bookmarkStart w:id="9" w:name="_Toc462630318"/>
      <w:bookmarkStart w:id="10" w:name="_Toc462699713"/>
      <w:bookmarkEnd w:id="8"/>
      <w:r w:rsidRPr="00101003">
        <w:rPr>
          <w:rFonts w:ascii="Times New Roman" w:hAnsi="Times New Roman" w:cs="Times New Roman"/>
          <w:lang w:val="sr-Latn-RS"/>
        </w:rPr>
        <w:t>Андроид (оперативни систем)</w:t>
      </w:r>
      <w:bookmarkEnd w:id="9"/>
      <w:bookmarkEnd w:id="10"/>
    </w:p>
    <w:p w:rsidR="00D4426D" w:rsidRPr="00101003" w:rsidRDefault="003961A3" w:rsidP="00101003">
      <w:pPr>
        <w:pStyle w:val="NormalWeb"/>
        <w:shd w:val="clear" w:color="auto" w:fill="FFFFFF"/>
        <w:spacing w:line="276" w:lineRule="auto"/>
        <w:jc w:val="both"/>
        <w:rPr>
          <w:lang w:val="sr-Cyrl-RS"/>
        </w:rPr>
      </w:pPr>
      <w:r w:rsidRPr="00101003">
        <w:rPr>
          <w:noProof/>
        </w:rPr>
        <w:drawing>
          <wp:anchor distT="0" distB="0" distL="114300" distR="114300" simplePos="0" relativeHeight="251658752" behindDoc="0" locked="0" layoutInCell="1" allowOverlap="1" wp14:anchorId="2EB7C6FD" wp14:editId="5B59A53C">
            <wp:simplePos x="0" y="0"/>
            <wp:positionH relativeFrom="margin">
              <wp:align>left</wp:align>
            </wp:positionH>
            <wp:positionV relativeFrom="margin">
              <wp:posOffset>1175385</wp:posOffset>
            </wp:positionV>
            <wp:extent cx="1401445" cy="1651635"/>
            <wp:effectExtent l="0" t="0" r="8255" b="5715"/>
            <wp:wrapSquare wrapText="bothSides"/>
            <wp:docPr id="64" name="Picture 6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1445"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714" w:rsidRPr="00101003">
        <w:rPr>
          <w:b/>
          <w:lang w:val="sr-Cyrl-RS"/>
        </w:rPr>
        <w:t>Андроид</w:t>
      </w:r>
      <w:r w:rsidR="00111714" w:rsidRPr="00101003">
        <w:rPr>
          <w:lang w:val="sr-Cyrl-RS"/>
        </w:rPr>
        <w:t xml:space="preserve"> оперативни систем је тренутно најраспрострањениј оперативни систем за мобилне телефоне, заснован је на Линуx кернелу и прилагођен је тако да се може користити на већини мобилних уређаја, укључујући поред мобилних телефона и таблет рачунаре, ручне сатове, телевизоре и аутомобиле. </w:t>
      </w:r>
      <w:r w:rsidR="00111714" w:rsidRPr="00101003">
        <w:rPr>
          <w:bCs/>
          <w:lang w:val="sr-Cyrl-RS"/>
        </w:rPr>
        <w:t>Производ је</w:t>
      </w:r>
      <w:r w:rsidR="00FD2104" w:rsidRPr="00101003">
        <w:rPr>
          <w:rStyle w:val="apple-converted-space"/>
        </w:rPr>
        <w:t> </w:t>
      </w:r>
      <w:r w:rsidR="00FD2104" w:rsidRPr="00101003">
        <w:t>компаније</w:t>
      </w:r>
      <w:r w:rsidR="00FD2104" w:rsidRPr="00101003">
        <w:rPr>
          <w:rStyle w:val="apple-converted-space"/>
        </w:rPr>
        <w:t> </w:t>
      </w:r>
      <w:hyperlink r:id="rId10" w:tooltip="Гугл" w:history="1">
        <w:r w:rsidR="00FD2104" w:rsidRPr="00101003">
          <w:rPr>
            <w:rStyle w:val="Hyperlink"/>
            <w:color w:val="auto"/>
            <w:u w:val="none"/>
          </w:rPr>
          <w:t>Гугл</w:t>
        </w:r>
      </w:hyperlink>
      <w:r w:rsidR="00FD2104" w:rsidRPr="00101003">
        <w:rPr>
          <w:rStyle w:val="apple-converted-space"/>
        </w:rPr>
        <w:t> </w:t>
      </w:r>
      <w:r w:rsidR="00FD2104" w:rsidRPr="00101003">
        <w:t>заснован на</w:t>
      </w:r>
      <w:r w:rsidR="00FD2104" w:rsidRPr="00101003">
        <w:rPr>
          <w:rStyle w:val="apple-converted-space"/>
        </w:rPr>
        <w:t> </w:t>
      </w:r>
      <w:hyperlink r:id="rId11" w:tooltip="Језгро Линукса" w:history="1">
        <w:r w:rsidR="00FD2104" w:rsidRPr="00101003">
          <w:rPr>
            <w:rStyle w:val="Hyperlink"/>
            <w:color w:val="auto"/>
            <w:u w:val="none"/>
          </w:rPr>
          <w:t>Линукс језгру</w:t>
        </w:r>
      </w:hyperlink>
      <w:r w:rsidR="00FD2104" w:rsidRPr="00101003">
        <w:t>. Андроид је развила истоимена компанија (</w:t>
      </w:r>
      <w:hyperlink r:id="rId12" w:tooltip="Енглески језик" w:history="1">
        <w:r w:rsidR="00FD2104" w:rsidRPr="00101003">
          <w:rPr>
            <w:rStyle w:val="Hyperlink"/>
            <w:color w:val="auto"/>
            <w:u w:val="none"/>
          </w:rPr>
          <w:t>енгл.</w:t>
        </w:r>
      </w:hyperlink>
      <w:r w:rsidR="00FD2104" w:rsidRPr="00101003">
        <w:rPr>
          <w:rStyle w:val="apple-converted-space"/>
        </w:rPr>
        <w:t> </w:t>
      </w:r>
      <w:r w:rsidR="00FD2104" w:rsidRPr="00101003">
        <w:rPr>
          <w:i/>
          <w:iCs/>
          <w:lang w:val="en"/>
        </w:rPr>
        <w:t>Android, Inc.</w:t>
      </w:r>
      <w:r w:rsidR="00FD2104" w:rsidRPr="00101003">
        <w:t xml:space="preserve">) </w:t>
      </w:r>
      <w:proofErr w:type="gramStart"/>
      <w:r w:rsidR="00FD2104" w:rsidRPr="00101003">
        <w:t>коју</w:t>
      </w:r>
      <w:proofErr w:type="gramEnd"/>
      <w:r w:rsidR="00FD2104" w:rsidRPr="00101003">
        <w:t xml:space="preserve"> је компанија Гугл финансијски подржавала, а касније и купила</w:t>
      </w:r>
      <w:r w:rsidR="00FD2104" w:rsidRPr="00101003">
        <w:rPr>
          <w:rStyle w:val="apple-converted-space"/>
        </w:rPr>
        <w:t> </w:t>
      </w:r>
      <w:hyperlink r:id="rId13" w:tooltip="2005" w:history="1">
        <w:r w:rsidR="00FD2104" w:rsidRPr="00101003">
          <w:rPr>
            <w:rStyle w:val="Hyperlink"/>
            <w:color w:val="auto"/>
            <w:u w:val="none"/>
          </w:rPr>
          <w:t>2005</w:t>
        </w:r>
      </w:hyperlink>
      <w:r w:rsidR="00FD2104" w:rsidRPr="00101003">
        <w:t xml:space="preserve">. </w:t>
      </w:r>
      <w:proofErr w:type="gramStart"/>
      <w:r w:rsidR="00FD2104" w:rsidRPr="00101003">
        <w:t>године</w:t>
      </w:r>
      <w:proofErr w:type="gramEnd"/>
      <w:r w:rsidR="001660CF" w:rsidRPr="00101003">
        <w:t>.</w:t>
      </w:r>
      <w:r w:rsidR="00FD2104" w:rsidRPr="00101003">
        <w:rPr>
          <w:rStyle w:val="apple-converted-space"/>
        </w:rPr>
        <w:t> </w:t>
      </w:r>
      <w:r w:rsidR="00FD2104" w:rsidRPr="00101003">
        <w:t>Андроид је представљен</w:t>
      </w:r>
      <w:r w:rsidR="00FD2104" w:rsidRPr="00101003">
        <w:rPr>
          <w:rStyle w:val="apple-converted-space"/>
        </w:rPr>
        <w:t> </w:t>
      </w:r>
      <w:hyperlink r:id="rId14" w:tooltip="2007" w:history="1">
        <w:r w:rsidR="00FD2104" w:rsidRPr="00101003">
          <w:rPr>
            <w:rStyle w:val="Hyperlink"/>
            <w:color w:val="auto"/>
            <w:u w:val="none"/>
          </w:rPr>
          <w:t>2007</w:t>
        </w:r>
      </w:hyperlink>
      <w:r w:rsidR="00FD2104" w:rsidRPr="00101003">
        <w:t xml:space="preserve">. </w:t>
      </w:r>
      <w:proofErr w:type="gramStart"/>
      <w:r w:rsidR="00FD2104" w:rsidRPr="00101003">
        <w:t>године</w:t>
      </w:r>
      <w:proofErr w:type="gramEnd"/>
      <w:r w:rsidR="00FD2104" w:rsidRPr="00101003">
        <w:t xml:space="preserve"> заједно са оснивањем удружења</w:t>
      </w:r>
      <w:r w:rsidR="00FD2104" w:rsidRPr="00101003">
        <w:rPr>
          <w:rStyle w:val="apple-converted-space"/>
        </w:rPr>
        <w:t> </w:t>
      </w:r>
      <w:hyperlink r:id="rId15" w:tooltip="Опен хандсет алајанс" w:history="1">
        <w:r w:rsidR="00FD2104" w:rsidRPr="00101003">
          <w:rPr>
            <w:rStyle w:val="Hyperlink"/>
            <w:color w:val="auto"/>
            <w:u w:val="none"/>
          </w:rPr>
          <w:t>Опен Хандсет Алајанс (OХA)</w:t>
        </w:r>
      </w:hyperlink>
      <w:r w:rsidR="00FD2104" w:rsidRPr="00101003">
        <w:rPr>
          <w:rStyle w:val="apple-converted-space"/>
        </w:rPr>
        <w:t> </w:t>
      </w:r>
      <w:r w:rsidR="00FD2104" w:rsidRPr="00101003">
        <w:t>(</w:t>
      </w:r>
      <w:hyperlink r:id="rId16" w:tooltip="Енглески језик" w:history="1">
        <w:r w:rsidR="00FD2104" w:rsidRPr="00101003">
          <w:rPr>
            <w:rStyle w:val="Hyperlink"/>
            <w:color w:val="auto"/>
            <w:u w:val="none"/>
          </w:rPr>
          <w:t>енгл.</w:t>
        </w:r>
      </w:hyperlink>
      <w:r w:rsidR="00FD2104" w:rsidRPr="00101003">
        <w:rPr>
          <w:i/>
          <w:iCs/>
          <w:lang w:val="en"/>
        </w:rPr>
        <w:t>Open Handset Alliance, OHA</w:t>
      </w:r>
      <w:r w:rsidR="00FD2104" w:rsidRPr="00101003">
        <w:t>), конзорцијума хардверских, софтверских и телекомуникационих компанија посвећених развоју отворених стандарда за мобилне уређаје</w:t>
      </w:r>
      <w:r w:rsidR="001660CF" w:rsidRPr="00101003">
        <w:t>.</w:t>
      </w:r>
      <w:r w:rsidR="00FD2104" w:rsidRPr="00101003">
        <w:rPr>
          <w:rStyle w:val="apple-converted-space"/>
        </w:rPr>
        <w:t> </w:t>
      </w:r>
      <w:r w:rsidR="00FD2104" w:rsidRPr="00101003">
        <w:t>Први Андроид</w:t>
      </w:r>
      <w:r w:rsidR="00FD2104" w:rsidRPr="00101003">
        <w:rPr>
          <w:rStyle w:val="apple-converted-space"/>
        </w:rPr>
        <w:t> </w:t>
      </w:r>
      <w:hyperlink r:id="rId17" w:tooltip="Мобилни телефон" w:history="1">
        <w:r w:rsidR="00FD2104" w:rsidRPr="00101003">
          <w:rPr>
            <w:rStyle w:val="Hyperlink"/>
            <w:color w:val="auto"/>
            <w:u w:val="none"/>
          </w:rPr>
          <w:t>телефон</w:t>
        </w:r>
      </w:hyperlink>
      <w:r w:rsidR="00FD2104" w:rsidRPr="00101003">
        <w:rPr>
          <w:rStyle w:val="apple-converted-space"/>
        </w:rPr>
        <w:t> </w:t>
      </w:r>
      <w:r w:rsidR="00FD2104" w:rsidRPr="00101003">
        <w:t>је продат у октобру</w:t>
      </w:r>
      <w:r w:rsidR="00FD2104" w:rsidRPr="00101003">
        <w:rPr>
          <w:rStyle w:val="apple-converted-space"/>
        </w:rPr>
        <w:t> </w:t>
      </w:r>
      <w:hyperlink r:id="rId18" w:tooltip="2008" w:history="1">
        <w:r w:rsidR="00FD2104" w:rsidRPr="00101003">
          <w:rPr>
            <w:rStyle w:val="Hyperlink"/>
            <w:color w:val="auto"/>
            <w:u w:val="none"/>
          </w:rPr>
          <w:t>2008</w:t>
        </w:r>
      </w:hyperlink>
      <w:r w:rsidR="00FD2104" w:rsidRPr="00101003">
        <w:t xml:space="preserve">. </w:t>
      </w:r>
      <w:proofErr w:type="gramStart"/>
      <w:r w:rsidR="00FD2104" w:rsidRPr="00101003">
        <w:t>године</w:t>
      </w:r>
      <w:proofErr w:type="gramEnd"/>
      <w:r w:rsidR="001660CF" w:rsidRPr="00101003">
        <w:rPr>
          <w:lang w:val="sr-Cyrl-RS"/>
        </w:rPr>
        <w:t>.</w:t>
      </w:r>
    </w:p>
    <w:p w:rsidR="00302C5D" w:rsidRPr="00101003" w:rsidRDefault="00302C5D" w:rsidP="00101003">
      <w:pPr>
        <w:pStyle w:val="NormalWeb"/>
        <w:shd w:val="clear" w:color="auto" w:fill="FFFFFF"/>
        <w:spacing w:before="0" w:beforeAutospacing="0" w:after="0" w:afterAutospacing="0" w:line="276" w:lineRule="auto"/>
        <w:jc w:val="both"/>
        <w:rPr>
          <w:lang w:val="sr-Cyrl-RS"/>
        </w:rPr>
      </w:pPr>
      <w:r w:rsidRPr="00101003">
        <w:rPr>
          <w:lang w:val="sr-Cyrl-RS"/>
        </w:rPr>
        <w:t>Са техничке стране Андроид представља Линуx оперативни систем развијен за АРМ и x86 архитектуру и састоји се од модификованог монолитног Линуx кернела задуженог за подршку хардвера и функција ниског нивоа, скупа библиотека задужених за додатне подршке као што су исцртавање графике, подршка за декодовање видео снимака, подршка за ССЛ енкрипцију итд., у склопу библиотека се налази и одвојени Андроид Рунтиме који садржи основне, базне, библиотеке и Далвик виртуална машина задужена за покретања апликација вишег нивоа написаних у Јава програмском језику. На вишем нивоу од библиотека су системске апликације неопходне за употребу система од стране корисника и ту се налазе, wиндоw манагер, менаџер ресурса, менаџер инсталационих пакета, као и апликације задужене за обављање основних функција везених за мобилне телефоне или уређај на ком је инсталиран Андроид, на највишем нивоу се налазе крајње корисничке апликације, односно апликације које директно користи корисник.</w:t>
      </w:r>
    </w:p>
    <w:p w:rsidR="00D4426D" w:rsidRPr="00101003" w:rsidRDefault="00D4426D" w:rsidP="00101003">
      <w:pPr>
        <w:pStyle w:val="NormalWeb"/>
        <w:shd w:val="clear" w:color="auto" w:fill="FFFFFF"/>
        <w:spacing w:before="0" w:beforeAutospacing="0" w:after="0" w:afterAutospacing="0" w:line="276" w:lineRule="auto"/>
        <w:jc w:val="both"/>
        <w:rPr>
          <w:lang w:val="sr-Cyrl-RS"/>
        </w:rPr>
      </w:pPr>
    </w:p>
    <w:p w:rsidR="00FD2104" w:rsidRPr="00101003" w:rsidRDefault="00B17449" w:rsidP="00101003">
      <w:pPr>
        <w:pStyle w:val="NormalWeb"/>
        <w:shd w:val="clear" w:color="auto" w:fill="FFFFFF"/>
        <w:spacing w:before="120" w:beforeAutospacing="0" w:after="120" w:afterAutospacing="0" w:line="276" w:lineRule="auto"/>
        <w:jc w:val="both"/>
      </w:pPr>
      <w:hyperlink r:id="rId19" w:tooltip="Grafički korisnički interfejs" w:history="1">
        <w:r w:rsidR="00FD2104" w:rsidRPr="00101003">
          <w:rPr>
            <w:rStyle w:val="Hyperlink"/>
            <w:color w:val="auto"/>
            <w:u w:val="none"/>
          </w:rPr>
          <w:t>Кориснички интерфејс</w:t>
        </w:r>
      </w:hyperlink>
      <w:r w:rsidR="00FD2104" w:rsidRPr="00101003">
        <w:rPr>
          <w:rStyle w:val="apple-converted-space"/>
        </w:rPr>
        <w:t> </w:t>
      </w:r>
      <w:r w:rsidR="00FD2104" w:rsidRPr="00101003">
        <w:t>Андроида је заснован на директној манипулацији објектима на</w:t>
      </w:r>
      <w:r w:rsidR="00FD2104" w:rsidRPr="00101003">
        <w:rPr>
          <w:rStyle w:val="apple-converted-space"/>
        </w:rPr>
        <w:t> </w:t>
      </w:r>
      <w:hyperlink r:id="rId20" w:tooltip="Ekran osjetljiv na dodir" w:history="1">
        <w:r w:rsidR="00FD2104" w:rsidRPr="00101003">
          <w:rPr>
            <w:rStyle w:val="Hyperlink"/>
            <w:color w:val="auto"/>
            <w:u w:val="none"/>
          </w:rPr>
          <w:t>екрану</w:t>
        </w:r>
      </w:hyperlink>
      <w:r w:rsidR="00FD2104" w:rsidRPr="00101003">
        <w:t>, коришћењем улаза у виду додира који одговарају покретима у реалном свету. Додатни хардвер, као што су</w:t>
      </w:r>
      <w:r w:rsidR="00FD2104" w:rsidRPr="00101003">
        <w:rPr>
          <w:rStyle w:val="apple-converted-space"/>
        </w:rPr>
        <w:t> </w:t>
      </w:r>
      <w:hyperlink r:id="rId21" w:tooltip="Акцелерометар" w:history="1">
        <w:r w:rsidR="00FD2104" w:rsidRPr="00101003">
          <w:rPr>
            <w:rStyle w:val="Hyperlink"/>
            <w:color w:val="auto"/>
            <w:u w:val="none"/>
          </w:rPr>
          <w:t>акцелерометар</w:t>
        </w:r>
      </w:hyperlink>
      <w:r w:rsidR="00FD2104" w:rsidRPr="00101003">
        <w:t>,</w:t>
      </w:r>
      <w:r w:rsidR="00FD2104" w:rsidRPr="00101003">
        <w:rPr>
          <w:rStyle w:val="apple-converted-space"/>
        </w:rPr>
        <w:t> </w:t>
      </w:r>
      <w:hyperlink r:id="rId22" w:tooltip="Жироскоп" w:history="1">
        <w:r w:rsidR="00FD2104" w:rsidRPr="00101003">
          <w:rPr>
            <w:rStyle w:val="Hyperlink"/>
            <w:color w:val="auto"/>
            <w:u w:val="none"/>
          </w:rPr>
          <w:t>жироскоп</w:t>
        </w:r>
      </w:hyperlink>
      <w:r w:rsidR="00FD2104" w:rsidRPr="00101003">
        <w:t>, и</w:t>
      </w:r>
      <w:r w:rsidR="00FD2104" w:rsidRPr="00101003">
        <w:rPr>
          <w:rStyle w:val="apple-converted-space"/>
        </w:rPr>
        <w:t> </w:t>
      </w:r>
      <w:hyperlink r:id="rId23" w:tooltip="Сензор близине (страница не постоји)" w:history="1">
        <w:r w:rsidR="00FD2104" w:rsidRPr="00101003">
          <w:rPr>
            <w:rStyle w:val="Hyperlink"/>
            <w:color w:val="auto"/>
            <w:u w:val="none"/>
          </w:rPr>
          <w:t>сензор близине</w:t>
        </w:r>
      </w:hyperlink>
      <w:r w:rsidR="00FD2104" w:rsidRPr="00101003">
        <w:t>, се користи за додатне захтеве корисника, као на пример подешавање оријентације екрана у зависности од положаја уређаја. Андроид дозвољава корисницима слободно уређивање почетних екрана пречицама до апликација, што омогућава приказивање садржаја уживо, као што су информације везане за</w:t>
      </w:r>
      <w:r w:rsidR="00FD2104" w:rsidRPr="00101003">
        <w:rPr>
          <w:rStyle w:val="apple-converted-space"/>
        </w:rPr>
        <w:t> </w:t>
      </w:r>
      <w:hyperlink r:id="rId24" w:tooltip="Електронска пошта" w:history="1">
        <w:r w:rsidR="00FD2104" w:rsidRPr="00101003">
          <w:rPr>
            <w:rStyle w:val="Hyperlink"/>
            <w:color w:val="auto"/>
            <w:u w:val="none"/>
          </w:rPr>
          <w:t>електронску пошту</w:t>
        </w:r>
      </w:hyperlink>
      <w:r w:rsidR="00FD2104" w:rsidRPr="00101003">
        <w:rPr>
          <w:rStyle w:val="apple-converted-space"/>
        </w:rPr>
        <w:t> </w:t>
      </w:r>
      <w:r w:rsidR="00FD2104" w:rsidRPr="00101003">
        <w:t>или</w:t>
      </w:r>
      <w:r w:rsidR="00FD2104" w:rsidRPr="00101003">
        <w:rPr>
          <w:rStyle w:val="apple-converted-space"/>
        </w:rPr>
        <w:t> </w:t>
      </w:r>
      <w:hyperlink r:id="rId25" w:tooltip="Временска прогноза" w:history="1">
        <w:r w:rsidR="00FD2104" w:rsidRPr="00101003">
          <w:rPr>
            <w:rStyle w:val="Hyperlink"/>
            <w:color w:val="auto"/>
            <w:u w:val="none"/>
          </w:rPr>
          <w:t xml:space="preserve">временску </w:t>
        </w:r>
        <w:r w:rsidR="00FD2104" w:rsidRPr="00101003">
          <w:rPr>
            <w:rStyle w:val="Hyperlink"/>
            <w:color w:val="auto"/>
            <w:u w:val="none"/>
          </w:rPr>
          <w:lastRenderedPageBreak/>
          <w:t>прогнозу</w:t>
        </w:r>
      </w:hyperlink>
      <w:r w:rsidR="00FD2104" w:rsidRPr="00101003">
        <w:t>. Апликације могу даље слати обавештења кориснику, са релевантним информацијама о на пример пристиглој</w:t>
      </w:r>
      <w:hyperlink r:id="rId26" w:tooltip="SMS" w:history="1">
        <w:r w:rsidR="00FD2104" w:rsidRPr="00101003">
          <w:rPr>
            <w:rStyle w:val="Hyperlink"/>
            <w:color w:val="auto"/>
            <w:u w:val="none"/>
          </w:rPr>
          <w:t>СМС поруци</w:t>
        </w:r>
      </w:hyperlink>
      <w:r w:rsidR="00FD2104" w:rsidRPr="00101003">
        <w:rPr>
          <w:rStyle w:val="apple-converted-space"/>
        </w:rPr>
        <w:t> </w:t>
      </w:r>
      <w:r w:rsidR="00FD2104" w:rsidRPr="00101003">
        <w:t>или</w:t>
      </w:r>
      <w:r w:rsidR="00FD2104" w:rsidRPr="00101003">
        <w:rPr>
          <w:rStyle w:val="apple-converted-space"/>
        </w:rPr>
        <w:t> </w:t>
      </w:r>
      <w:hyperlink r:id="rId27" w:tooltip="Електронска пошта" w:history="1">
        <w:r w:rsidR="00FD2104" w:rsidRPr="00101003">
          <w:rPr>
            <w:rStyle w:val="Hyperlink"/>
            <w:color w:val="auto"/>
            <w:u w:val="none"/>
          </w:rPr>
          <w:t>електронској пошти</w:t>
        </w:r>
      </w:hyperlink>
      <w:r w:rsidR="00FD2104" w:rsidRPr="00101003">
        <w:t>.</w:t>
      </w:r>
    </w:p>
    <w:p w:rsidR="00FD2104" w:rsidRPr="00101003" w:rsidRDefault="00FD2104" w:rsidP="00101003">
      <w:pPr>
        <w:pStyle w:val="NormalWeb"/>
        <w:shd w:val="clear" w:color="auto" w:fill="FFFFFF"/>
        <w:spacing w:before="120" w:beforeAutospacing="0" w:after="120" w:afterAutospacing="0" w:line="276" w:lineRule="auto"/>
        <w:jc w:val="both"/>
      </w:pPr>
      <w:r w:rsidRPr="00101003">
        <w:t>Андроид је оперативни систем</w:t>
      </w:r>
      <w:r w:rsidRPr="00101003">
        <w:rPr>
          <w:rStyle w:val="apple-converted-space"/>
        </w:rPr>
        <w:t> </w:t>
      </w:r>
      <w:hyperlink r:id="rId28" w:tooltip="Отворени код" w:history="1">
        <w:r w:rsidRPr="00101003">
          <w:rPr>
            <w:rStyle w:val="Hyperlink"/>
            <w:color w:val="auto"/>
            <w:u w:val="none"/>
          </w:rPr>
          <w:t>отвореног кода</w:t>
        </w:r>
      </w:hyperlink>
      <w:r w:rsidRPr="00101003">
        <w:rPr>
          <w:rStyle w:val="apple-converted-space"/>
        </w:rPr>
        <w:t> </w:t>
      </w:r>
      <w:r w:rsidRPr="00101003">
        <w:t>доступан под</w:t>
      </w:r>
      <w:r w:rsidRPr="00101003">
        <w:rPr>
          <w:rStyle w:val="apple-converted-space"/>
        </w:rPr>
        <w:t> </w:t>
      </w:r>
      <w:hyperlink r:id="rId29" w:tooltip="Апачи лиценца (страница не постоји)" w:history="1">
        <w:r w:rsidRPr="00101003">
          <w:rPr>
            <w:rStyle w:val="Hyperlink"/>
            <w:color w:val="auto"/>
            <w:u w:val="none"/>
          </w:rPr>
          <w:t>Апачи лиценцом</w:t>
        </w:r>
      </w:hyperlink>
      <w:r w:rsidRPr="00101003">
        <w:rPr>
          <w:rStyle w:val="apple-converted-space"/>
        </w:rPr>
        <w:t> </w:t>
      </w:r>
      <w:r w:rsidRPr="00101003">
        <w:t>(</w:t>
      </w:r>
      <w:hyperlink r:id="rId30" w:tooltip="Енглески језик" w:history="1">
        <w:r w:rsidRPr="00101003">
          <w:rPr>
            <w:rStyle w:val="Hyperlink"/>
            <w:color w:val="auto"/>
            <w:u w:val="none"/>
          </w:rPr>
          <w:t>енгл.</w:t>
        </w:r>
      </w:hyperlink>
      <w:r w:rsidRPr="00101003">
        <w:rPr>
          <w:rStyle w:val="apple-converted-space"/>
        </w:rPr>
        <w:t> </w:t>
      </w:r>
      <w:r w:rsidRPr="00101003">
        <w:rPr>
          <w:i/>
          <w:iCs/>
          <w:lang w:val="en"/>
        </w:rPr>
        <w:t>Apache License</w:t>
      </w:r>
      <w:r w:rsidRPr="00101003">
        <w:t>). Она допушта слободну измену и дистрибуцију софтвера од стране произвођача уређаја, телекомуникационих оператера и програмера ентузијаста. И поред тога већина Андроид уређаја долази са додатним комерцијалним софтвером. Андроид, такође, има велику заједницу програмера апликација, које проширују функционалност уређаја и најчешће се развијају у</w:t>
      </w:r>
      <w:r w:rsidRPr="00101003">
        <w:rPr>
          <w:rStyle w:val="apple-converted-space"/>
        </w:rPr>
        <w:t> </w:t>
      </w:r>
      <w:hyperlink r:id="rId31" w:tooltip="Јава (програмски језик)" w:history="1">
        <w:r w:rsidRPr="00101003">
          <w:rPr>
            <w:rStyle w:val="Hyperlink"/>
            <w:color w:val="auto"/>
            <w:u w:val="none"/>
          </w:rPr>
          <w:t>програмском језику Јава</w:t>
        </w:r>
      </w:hyperlink>
      <w:r w:rsidRPr="00101003">
        <w:t xml:space="preserve">. </w:t>
      </w:r>
      <w:proofErr w:type="gramStart"/>
      <w:r w:rsidRPr="00101003">
        <w:t>у</w:t>
      </w:r>
      <w:proofErr w:type="gramEnd"/>
      <w:r w:rsidRPr="00101003">
        <w:t xml:space="preserve"> октобру</w:t>
      </w:r>
      <w:r w:rsidRPr="00101003">
        <w:rPr>
          <w:rStyle w:val="apple-converted-space"/>
        </w:rPr>
        <w:t> </w:t>
      </w:r>
      <w:hyperlink r:id="rId32" w:tooltip="2012" w:history="1">
        <w:r w:rsidRPr="00101003">
          <w:rPr>
            <w:rStyle w:val="Hyperlink"/>
            <w:color w:val="auto"/>
            <w:u w:val="none"/>
          </w:rPr>
          <w:t>2012</w:t>
        </w:r>
      </w:hyperlink>
      <w:r w:rsidRPr="00101003">
        <w:t xml:space="preserve">. </w:t>
      </w:r>
      <w:proofErr w:type="gramStart"/>
      <w:r w:rsidRPr="00101003">
        <w:t>године</w:t>
      </w:r>
      <w:proofErr w:type="gramEnd"/>
      <w:r w:rsidRPr="00101003">
        <w:t>, било је доступно приближно 700.000 апликација за Андроид платформу, док је број преузимања апликација са Андроидове продавнице апликација</w:t>
      </w:r>
      <w:r w:rsidRPr="00101003">
        <w:rPr>
          <w:rStyle w:val="apple-converted-space"/>
        </w:rPr>
        <w:t> </w:t>
      </w:r>
      <w:hyperlink r:id="rId33" w:tooltip="Гугл плеј" w:history="1">
        <w:r w:rsidRPr="00101003">
          <w:rPr>
            <w:rStyle w:val="Hyperlink"/>
            <w:color w:val="auto"/>
            <w:u w:val="none"/>
          </w:rPr>
          <w:t>Гугл плеј</w:t>
        </w:r>
      </w:hyperlink>
      <w:r w:rsidRPr="00101003">
        <w:rPr>
          <w:rStyle w:val="apple-converted-space"/>
        </w:rPr>
        <w:t> </w:t>
      </w:r>
      <w:r w:rsidRPr="00101003">
        <w:t>(</w:t>
      </w:r>
      <w:hyperlink r:id="rId34" w:tooltip="Енглески језик" w:history="1">
        <w:r w:rsidRPr="00101003">
          <w:rPr>
            <w:rStyle w:val="Hyperlink"/>
            <w:color w:val="auto"/>
            <w:u w:val="none"/>
          </w:rPr>
          <w:t>енгл.</w:t>
        </w:r>
      </w:hyperlink>
      <w:r w:rsidRPr="00101003">
        <w:rPr>
          <w:rStyle w:val="apple-converted-space"/>
        </w:rPr>
        <w:t> </w:t>
      </w:r>
      <w:r w:rsidRPr="00101003">
        <w:rPr>
          <w:i/>
          <w:iCs/>
          <w:lang w:val="en"/>
        </w:rPr>
        <w:t>Google Play</w:t>
      </w:r>
      <w:r w:rsidRPr="00101003">
        <w:t>), око 25 милијарди. Истраживање које је спроведено међу програмерима у периоду април-мај</w:t>
      </w:r>
      <w:r w:rsidRPr="00101003">
        <w:rPr>
          <w:rStyle w:val="apple-converted-space"/>
        </w:rPr>
        <w:t> </w:t>
      </w:r>
      <w:hyperlink r:id="rId35" w:tooltip="2013" w:history="1">
        <w:r w:rsidRPr="00101003">
          <w:rPr>
            <w:rStyle w:val="Hyperlink"/>
            <w:color w:val="auto"/>
            <w:u w:val="none"/>
          </w:rPr>
          <w:t>2013</w:t>
        </w:r>
      </w:hyperlink>
      <w:r w:rsidRPr="00101003">
        <w:t xml:space="preserve">. </w:t>
      </w:r>
      <w:proofErr w:type="gramStart"/>
      <w:r w:rsidRPr="00101003">
        <w:t>године</w:t>
      </w:r>
      <w:proofErr w:type="gramEnd"/>
      <w:r w:rsidRPr="00101003">
        <w:t>, показало је да је Андроид најпопуларнија платформа код 71% програмера.</w:t>
      </w:r>
    </w:p>
    <w:p w:rsidR="00FD2104" w:rsidRPr="00101003" w:rsidRDefault="00FD2104" w:rsidP="00101003">
      <w:pPr>
        <w:pStyle w:val="NormalWeb"/>
        <w:shd w:val="clear" w:color="auto" w:fill="FFFFFF"/>
        <w:spacing w:before="120" w:beforeAutospacing="0" w:after="120" w:afterAutospacing="0" w:line="276" w:lineRule="auto"/>
        <w:jc w:val="both"/>
      </w:pPr>
      <w:r w:rsidRPr="00101003">
        <w:t>Андроид је тренутно најраспрострањенији оперативни систем за</w:t>
      </w:r>
      <w:r w:rsidRPr="00101003">
        <w:rPr>
          <w:rStyle w:val="apple-converted-space"/>
        </w:rPr>
        <w:t> </w:t>
      </w:r>
      <w:hyperlink r:id="rId36" w:tooltip="Паметни телефон" w:history="1">
        <w:r w:rsidRPr="00101003">
          <w:rPr>
            <w:rStyle w:val="Hyperlink"/>
            <w:color w:val="auto"/>
            <w:u w:val="none"/>
          </w:rPr>
          <w:t>паметне телефоне</w:t>
        </w:r>
      </w:hyperlink>
      <w:r w:rsidRPr="00101003">
        <w:rPr>
          <w:rStyle w:val="apple-converted-space"/>
        </w:rPr>
        <w:t> </w:t>
      </w:r>
      <w:r w:rsidRPr="00101003">
        <w:t>– престигао је оперативни систем</w:t>
      </w:r>
      <w:hyperlink r:id="rId37" w:tooltip="Simbijan" w:history="1">
        <w:r w:rsidRPr="00101003">
          <w:rPr>
            <w:rStyle w:val="Hyperlink"/>
            <w:color w:val="auto"/>
            <w:u w:val="none"/>
          </w:rPr>
          <w:t>Симбијан</w:t>
        </w:r>
      </w:hyperlink>
      <w:r w:rsidRPr="00101003">
        <w:rPr>
          <w:rStyle w:val="apple-converted-space"/>
        </w:rPr>
        <w:t> </w:t>
      </w:r>
      <w:r w:rsidRPr="00101003">
        <w:t>(</w:t>
      </w:r>
      <w:hyperlink r:id="rId38" w:tooltip="Енглески језик" w:history="1">
        <w:r w:rsidRPr="00101003">
          <w:rPr>
            <w:rStyle w:val="Hyperlink"/>
            <w:color w:val="auto"/>
            <w:u w:val="none"/>
          </w:rPr>
          <w:t>енгл.</w:t>
        </w:r>
      </w:hyperlink>
      <w:r w:rsidRPr="00101003">
        <w:rPr>
          <w:rStyle w:val="apple-converted-space"/>
        </w:rPr>
        <w:t> </w:t>
      </w:r>
      <w:r w:rsidRPr="00101003">
        <w:rPr>
          <w:i/>
          <w:iCs/>
          <w:lang w:val="en"/>
        </w:rPr>
        <w:t>Symbian</w:t>
      </w:r>
      <w:r w:rsidRPr="00101003">
        <w:t>) у четвртом кварталу</w:t>
      </w:r>
      <w:r w:rsidRPr="00101003">
        <w:rPr>
          <w:rStyle w:val="apple-converted-space"/>
        </w:rPr>
        <w:t> </w:t>
      </w:r>
      <w:hyperlink r:id="rId39" w:tooltip="2010" w:history="1">
        <w:r w:rsidRPr="00101003">
          <w:rPr>
            <w:rStyle w:val="Hyperlink"/>
            <w:color w:val="auto"/>
            <w:u w:val="none"/>
          </w:rPr>
          <w:t>2010</w:t>
        </w:r>
      </w:hyperlink>
      <w:r w:rsidRPr="00101003">
        <w:t xml:space="preserve">. </w:t>
      </w:r>
      <w:proofErr w:type="gramStart"/>
      <w:r w:rsidRPr="00101003">
        <w:t>године</w:t>
      </w:r>
      <w:proofErr w:type="gramEnd"/>
      <w:r w:rsidRPr="00101003">
        <w:t>. Андроид је популаран међу технолошким компанијама које захтевају готове, јефтине, прилагодљиве и лаке</w:t>
      </w:r>
      <w:r w:rsidRPr="00101003">
        <w:rPr>
          <w:rStyle w:val="apple-converted-space"/>
        </w:rPr>
        <w:t> </w:t>
      </w:r>
      <w:hyperlink r:id="rId40" w:tooltip="Оперативни систем" w:history="1">
        <w:r w:rsidRPr="00101003">
          <w:rPr>
            <w:rStyle w:val="Hyperlink"/>
            <w:color w:val="auto"/>
            <w:u w:val="none"/>
          </w:rPr>
          <w:t>оперативне системе</w:t>
        </w:r>
      </w:hyperlink>
      <w:r w:rsidRPr="00101003">
        <w:rPr>
          <w:rStyle w:val="apple-converted-space"/>
        </w:rPr>
        <w:t> </w:t>
      </w:r>
      <w:r w:rsidRPr="00101003">
        <w:t>за своје високотехнолошке уређаје. И поред тога што је првенствено намењен</w:t>
      </w:r>
      <w:r w:rsidRPr="00101003">
        <w:rPr>
          <w:rStyle w:val="apple-converted-space"/>
        </w:rPr>
        <w:t> </w:t>
      </w:r>
      <w:hyperlink r:id="rId41" w:tooltip="Паметни телефон" w:history="1">
        <w:r w:rsidRPr="00101003">
          <w:rPr>
            <w:rStyle w:val="Hyperlink"/>
            <w:color w:val="auto"/>
            <w:u w:val="none"/>
          </w:rPr>
          <w:t>паметним телефонима</w:t>
        </w:r>
      </w:hyperlink>
      <w:r w:rsidRPr="00101003">
        <w:rPr>
          <w:rStyle w:val="apple-converted-space"/>
        </w:rPr>
        <w:t> </w:t>
      </w:r>
      <w:r w:rsidRPr="00101003">
        <w:t>и</w:t>
      </w:r>
      <w:r w:rsidRPr="00101003">
        <w:rPr>
          <w:rStyle w:val="apple-converted-space"/>
        </w:rPr>
        <w:t> </w:t>
      </w:r>
      <w:hyperlink r:id="rId42" w:tooltip="Таблични рачунар" w:history="1">
        <w:r w:rsidRPr="00101003">
          <w:rPr>
            <w:rStyle w:val="Hyperlink"/>
            <w:color w:val="auto"/>
            <w:u w:val="none"/>
          </w:rPr>
          <w:t>таблет уређајима</w:t>
        </w:r>
      </w:hyperlink>
      <w:r w:rsidRPr="00101003">
        <w:t>, Андроид налази примену и код</w:t>
      </w:r>
      <w:r w:rsidRPr="00101003">
        <w:rPr>
          <w:rStyle w:val="apple-converted-space"/>
        </w:rPr>
        <w:t> </w:t>
      </w:r>
      <w:hyperlink r:id="rId43" w:tooltip="Телевизор" w:history="1">
        <w:r w:rsidRPr="00101003">
          <w:rPr>
            <w:rStyle w:val="Hyperlink"/>
            <w:color w:val="auto"/>
            <w:u w:val="none"/>
          </w:rPr>
          <w:t>телевизора</w:t>
        </w:r>
      </w:hyperlink>
      <w:r w:rsidRPr="00101003">
        <w:t>,</w:t>
      </w:r>
      <w:hyperlink r:id="rId44" w:tooltip="Играчка конзола" w:history="1">
        <w:r w:rsidRPr="00101003">
          <w:rPr>
            <w:rStyle w:val="Hyperlink"/>
            <w:color w:val="auto"/>
            <w:u w:val="none"/>
          </w:rPr>
          <w:t>играчких конзола</w:t>
        </w:r>
      </w:hyperlink>
      <w:r w:rsidRPr="00101003">
        <w:t>,</w:t>
      </w:r>
      <w:r w:rsidRPr="00101003">
        <w:rPr>
          <w:rStyle w:val="apple-converted-space"/>
        </w:rPr>
        <w:t> </w:t>
      </w:r>
      <w:hyperlink r:id="rId45" w:tooltip="Фото-апарат" w:history="1">
        <w:r w:rsidRPr="00101003">
          <w:rPr>
            <w:rStyle w:val="Hyperlink"/>
            <w:color w:val="auto"/>
            <w:u w:val="none"/>
          </w:rPr>
          <w:t>дигиталних камера</w:t>
        </w:r>
      </w:hyperlink>
      <w:r w:rsidRPr="00101003">
        <w:t>, паметних сатова и друге електронике. Отвореност Андроид платформе охрабрује велику заједницу програмера и ентузијаста да користе</w:t>
      </w:r>
      <w:r w:rsidRPr="00101003">
        <w:rPr>
          <w:rStyle w:val="apple-converted-space"/>
        </w:rPr>
        <w:t> </w:t>
      </w:r>
      <w:hyperlink r:id="rId46" w:tooltip="Softver otvorenog koda" w:history="1">
        <w:r w:rsidRPr="00101003">
          <w:rPr>
            <w:rStyle w:val="Hyperlink"/>
            <w:color w:val="auto"/>
            <w:u w:val="none"/>
          </w:rPr>
          <w:t>софтвер отвореног кода</w:t>
        </w:r>
      </w:hyperlink>
      <w:r w:rsidRPr="00101003">
        <w:rPr>
          <w:rStyle w:val="apple-converted-space"/>
        </w:rPr>
        <w:t> </w:t>
      </w:r>
      <w:r w:rsidRPr="00101003">
        <w:t>као основу за различите друштвене пројекте, што доводи до настанка нових функционалности за напредније кориснике и приближава Андроид уређајима које фабрички покрећу други оперативни системи.</w:t>
      </w:r>
    </w:p>
    <w:p w:rsidR="00D4426D" w:rsidRPr="00101003" w:rsidRDefault="00D4426D" w:rsidP="00101003">
      <w:pPr>
        <w:pStyle w:val="NormalWeb"/>
        <w:shd w:val="clear" w:color="auto" w:fill="FFFFFF"/>
        <w:spacing w:before="120" w:beforeAutospacing="0" w:after="120" w:afterAutospacing="0" w:line="276" w:lineRule="auto"/>
        <w:jc w:val="both"/>
      </w:pPr>
    </w:p>
    <w:p w:rsidR="00FD2104" w:rsidRPr="00101003" w:rsidRDefault="00FD2104" w:rsidP="00101003">
      <w:pPr>
        <w:pStyle w:val="NormalWeb"/>
        <w:shd w:val="clear" w:color="auto" w:fill="FFFFFF"/>
        <w:spacing w:before="120" w:beforeAutospacing="0" w:after="120" w:afterAutospacing="0" w:line="276" w:lineRule="auto"/>
        <w:jc w:val="both"/>
      </w:pPr>
      <w:r w:rsidRPr="00101003">
        <w:t>Удео Андроид оперативног система, предвођен производима компаније</w:t>
      </w:r>
      <w:r w:rsidRPr="00101003">
        <w:rPr>
          <w:rStyle w:val="apple-converted-space"/>
        </w:rPr>
        <w:t> </w:t>
      </w:r>
      <w:hyperlink r:id="rId47" w:tooltip="Samsung" w:history="1">
        <w:r w:rsidRPr="00101003">
          <w:rPr>
            <w:rStyle w:val="Hyperlink"/>
            <w:color w:val="auto"/>
            <w:u w:val="none"/>
          </w:rPr>
          <w:t>Самсунг</w:t>
        </w:r>
      </w:hyperlink>
      <w:r w:rsidRPr="00101003">
        <w:t>, на светском тржишту</w:t>
      </w:r>
      <w:r w:rsidRPr="00101003">
        <w:rPr>
          <w:rStyle w:val="apple-converted-space"/>
        </w:rPr>
        <w:t> </w:t>
      </w:r>
      <w:hyperlink r:id="rId48" w:tooltip="Паметни телефон" w:history="1">
        <w:r w:rsidRPr="00101003">
          <w:rPr>
            <w:rStyle w:val="Hyperlink"/>
            <w:color w:val="auto"/>
            <w:u w:val="none"/>
          </w:rPr>
          <w:t>паметних телефона</w:t>
        </w:r>
      </w:hyperlink>
      <w:r w:rsidRPr="00101003">
        <w:rPr>
          <w:rStyle w:val="apple-converted-space"/>
        </w:rPr>
        <w:t> </w:t>
      </w:r>
      <w:r w:rsidRPr="00101003">
        <w:t xml:space="preserve">био је 64% у марту 2013. </w:t>
      </w:r>
      <w:proofErr w:type="gramStart"/>
      <w:r w:rsidRPr="00101003">
        <w:t>године</w:t>
      </w:r>
      <w:proofErr w:type="gramEnd"/>
      <w:r w:rsidRPr="00101003">
        <w:t>. Овај успех је довео до тога да се ова платформа суочи са великим бројем оптужби за кршење</w:t>
      </w:r>
      <w:r w:rsidRPr="00101003">
        <w:rPr>
          <w:rStyle w:val="apple-converted-space"/>
        </w:rPr>
        <w:t> </w:t>
      </w:r>
      <w:hyperlink r:id="rId49" w:tooltip="Патент" w:history="1">
        <w:r w:rsidRPr="00101003">
          <w:rPr>
            <w:rStyle w:val="Hyperlink"/>
            <w:color w:val="auto"/>
            <w:u w:val="none"/>
          </w:rPr>
          <w:t>патената</w:t>
        </w:r>
      </w:hyperlink>
      <w:r w:rsidRPr="00101003">
        <w:rPr>
          <w:rStyle w:val="apple-converted-space"/>
        </w:rPr>
        <w:t> </w:t>
      </w:r>
      <w:r w:rsidRPr="00101003">
        <w:t xml:space="preserve">између технолошких компанија. До маја 2013. </w:t>
      </w:r>
      <w:proofErr w:type="gramStart"/>
      <w:r w:rsidRPr="00101003">
        <w:t>године</w:t>
      </w:r>
      <w:proofErr w:type="gramEnd"/>
      <w:r w:rsidRPr="00101003">
        <w:t>, 48 милијарди апликација је преузето са Гугл плеја, а до</w:t>
      </w:r>
      <w:r w:rsidRPr="00101003">
        <w:rPr>
          <w:rStyle w:val="apple-converted-space"/>
        </w:rPr>
        <w:t> </w:t>
      </w:r>
      <w:hyperlink r:id="rId50" w:tooltip="3. септембар" w:history="1">
        <w:r w:rsidRPr="00101003">
          <w:rPr>
            <w:rStyle w:val="Hyperlink"/>
            <w:color w:val="auto"/>
            <w:u w:val="none"/>
          </w:rPr>
          <w:t xml:space="preserve">3. </w:t>
        </w:r>
        <w:proofErr w:type="gramStart"/>
        <w:r w:rsidRPr="00101003">
          <w:rPr>
            <w:rStyle w:val="Hyperlink"/>
            <w:color w:val="auto"/>
            <w:u w:val="none"/>
          </w:rPr>
          <w:t>септембра</w:t>
        </w:r>
        <w:proofErr w:type="gramEnd"/>
      </w:hyperlink>
      <w:r w:rsidRPr="00101003">
        <w:rPr>
          <w:rStyle w:val="apple-converted-space"/>
        </w:rPr>
        <w:t> </w:t>
      </w:r>
      <w:r w:rsidRPr="00101003">
        <w:t xml:space="preserve">2013. </w:t>
      </w:r>
      <w:proofErr w:type="gramStart"/>
      <w:r w:rsidRPr="00101003">
        <w:t>године</w:t>
      </w:r>
      <w:proofErr w:type="gramEnd"/>
      <w:r w:rsidRPr="00101003">
        <w:t xml:space="preserve"> активирано је укупно милијарду Андроид уређаја.</w:t>
      </w: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FD2104" w:rsidRPr="00101003" w:rsidRDefault="00FD2104" w:rsidP="00101003">
      <w:pPr>
        <w:pStyle w:val="BodyText"/>
        <w:spacing w:line="276" w:lineRule="auto"/>
        <w:jc w:val="both"/>
        <w:rPr>
          <w:rFonts w:ascii="Times New Roman" w:hAnsi="Times New Roman" w:cs="Times New Roman"/>
          <w:lang w:val="sr-Latn-RS"/>
        </w:rPr>
      </w:pPr>
    </w:p>
    <w:p w:rsidR="001660CF" w:rsidRPr="00101003" w:rsidRDefault="001660CF" w:rsidP="00101003">
      <w:pPr>
        <w:pStyle w:val="Heading3"/>
      </w:pPr>
      <w:bookmarkStart w:id="11" w:name="_Toc462630319"/>
      <w:bookmarkStart w:id="12" w:name="_Toc462699714"/>
      <w:r w:rsidRPr="00101003">
        <w:lastRenderedPageBreak/>
        <w:t>Историјат андроида</w:t>
      </w:r>
      <w:bookmarkEnd w:id="11"/>
      <w:bookmarkEnd w:id="12"/>
    </w:p>
    <w:p w:rsidR="003961A3" w:rsidRPr="00101003" w:rsidRDefault="003961A3" w:rsidP="00101003">
      <w:pPr>
        <w:pStyle w:val="BodyText"/>
        <w:jc w:val="both"/>
        <w:rPr>
          <w:rFonts w:ascii="Times New Roman" w:hAnsi="Times New Roman" w:cs="Times New Roman"/>
          <w:lang w:val="sr-Cyrl-RS"/>
        </w:rPr>
      </w:pPr>
    </w:p>
    <w:p w:rsidR="001660CF" w:rsidRPr="00101003" w:rsidRDefault="001660CF" w:rsidP="00101003">
      <w:pPr>
        <w:pStyle w:val="NormalWeb"/>
        <w:shd w:val="clear" w:color="auto" w:fill="FFFFFF"/>
        <w:spacing w:before="120" w:beforeAutospacing="0" w:after="120" w:afterAutospacing="0" w:line="276" w:lineRule="auto"/>
        <w:jc w:val="both"/>
      </w:pPr>
      <w:r w:rsidRPr="00101003">
        <w:t>Компанија Андроид основана је октобра</w:t>
      </w:r>
      <w:r w:rsidRPr="00101003">
        <w:rPr>
          <w:rStyle w:val="apple-converted-space"/>
        </w:rPr>
        <w:t> </w:t>
      </w:r>
      <w:hyperlink r:id="rId51" w:tooltip="2003" w:history="1">
        <w:r w:rsidRPr="00101003">
          <w:rPr>
            <w:rStyle w:val="Hyperlink"/>
            <w:color w:val="auto"/>
            <w:u w:val="none"/>
          </w:rPr>
          <w:t>2003</w:t>
        </w:r>
      </w:hyperlink>
      <w:r w:rsidRPr="00101003">
        <w:t xml:space="preserve">. </w:t>
      </w:r>
      <w:proofErr w:type="gramStart"/>
      <w:r w:rsidRPr="00101003">
        <w:t>године</w:t>
      </w:r>
      <w:proofErr w:type="gramEnd"/>
      <w:r w:rsidRPr="00101003">
        <w:t xml:space="preserve"> у месту</w:t>
      </w:r>
      <w:r w:rsidRPr="00101003">
        <w:rPr>
          <w:rStyle w:val="apple-converted-space"/>
        </w:rPr>
        <w:t> </w:t>
      </w:r>
      <w:hyperlink r:id="rId52" w:tooltip="Пало Алто (Калифорнија)" w:history="1">
        <w:r w:rsidRPr="00101003">
          <w:rPr>
            <w:rStyle w:val="Hyperlink"/>
            <w:color w:val="auto"/>
            <w:u w:val="none"/>
          </w:rPr>
          <w:t>Пало Алто</w:t>
        </w:r>
      </w:hyperlink>
      <w:r w:rsidRPr="00101003">
        <w:t>, у</w:t>
      </w:r>
      <w:r w:rsidRPr="00101003">
        <w:rPr>
          <w:rStyle w:val="apple-converted-space"/>
        </w:rPr>
        <w:t> </w:t>
      </w:r>
      <w:hyperlink r:id="rId53" w:tooltip="Калифорнија" w:history="1">
        <w:r w:rsidRPr="00101003">
          <w:rPr>
            <w:rStyle w:val="Hyperlink"/>
            <w:color w:val="auto"/>
            <w:u w:val="none"/>
          </w:rPr>
          <w:t>Калифорнији</w:t>
        </w:r>
      </w:hyperlink>
      <w:r w:rsidRPr="00101003">
        <w:t>. Основали су је</w:t>
      </w:r>
      <w:r w:rsidRPr="00101003">
        <w:rPr>
          <w:rStyle w:val="apple-converted-space"/>
        </w:rPr>
        <w:t> </w:t>
      </w:r>
      <w:hyperlink r:id="rId54" w:tooltip="Енди Рубин (страница не постоји)" w:history="1">
        <w:r w:rsidRPr="00101003">
          <w:rPr>
            <w:rStyle w:val="Hyperlink"/>
            <w:color w:val="auto"/>
            <w:u w:val="none"/>
          </w:rPr>
          <w:t>Енди Рубин</w:t>
        </w:r>
      </w:hyperlink>
      <w:r w:rsidRPr="00101003">
        <w:t>(један од оснивача компаније</w:t>
      </w:r>
      <w:r w:rsidRPr="00101003">
        <w:rPr>
          <w:rStyle w:val="apple-converted-space"/>
        </w:rPr>
        <w:t> </w:t>
      </w:r>
      <w:hyperlink r:id="rId55" w:tooltip="Денџер (страница не постоји)" w:history="1">
        <w:r w:rsidRPr="00101003">
          <w:rPr>
            <w:rStyle w:val="Hyperlink"/>
            <w:color w:val="auto"/>
            <w:u w:val="none"/>
          </w:rPr>
          <w:t>Денџер</w:t>
        </w:r>
      </w:hyperlink>
      <w:r w:rsidRPr="00101003">
        <w:t>),</w:t>
      </w:r>
      <w:hyperlink r:id="rId56" w:tooltip="Рич Мајнер (страница не постоји)" w:history="1">
        <w:r w:rsidRPr="00101003">
          <w:rPr>
            <w:rStyle w:val="Hyperlink"/>
            <w:color w:val="auto"/>
            <w:u w:val="none"/>
          </w:rPr>
          <w:t>Рич Мајнер</w:t>
        </w:r>
      </w:hyperlink>
      <w:r w:rsidRPr="00101003">
        <w:rPr>
          <w:rStyle w:val="apple-converted-space"/>
        </w:rPr>
        <w:t> </w:t>
      </w:r>
      <w:r w:rsidRPr="00101003">
        <w:t>(један од оснивача компаније</w:t>
      </w:r>
      <w:r w:rsidRPr="00101003">
        <w:rPr>
          <w:rStyle w:val="apple-converted-space"/>
        </w:rPr>
        <w:t> </w:t>
      </w:r>
      <w:hyperlink r:id="rId57" w:tooltip="Вајлдфајер Комјуникејшнс (страница не постоји)" w:history="1">
        <w:r w:rsidRPr="00101003">
          <w:rPr>
            <w:rStyle w:val="Hyperlink"/>
            <w:color w:val="auto"/>
            <w:u w:val="none"/>
          </w:rPr>
          <w:t>Вајлдфајер Комјуникејшнс</w:t>
        </w:r>
      </w:hyperlink>
      <w:r w:rsidRPr="00101003">
        <w:t>),</w:t>
      </w:r>
      <w:r w:rsidRPr="00101003">
        <w:rPr>
          <w:rStyle w:val="apple-converted-space"/>
        </w:rPr>
        <w:t> </w:t>
      </w:r>
      <w:hyperlink r:id="rId58" w:tooltip="Ник Сирс (страница не постоји)" w:history="1">
        <w:r w:rsidRPr="00101003">
          <w:rPr>
            <w:rStyle w:val="Hyperlink"/>
            <w:color w:val="auto"/>
            <w:u w:val="none"/>
          </w:rPr>
          <w:t>Ник Сирс</w:t>
        </w:r>
      </w:hyperlink>
      <w:r w:rsidRPr="00101003">
        <w:rPr>
          <w:rStyle w:val="apple-converted-space"/>
        </w:rPr>
        <w:t> </w:t>
      </w:r>
      <w:r w:rsidRPr="00101003">
        <w:t>(потпредседник компаније</w:t>
      </w:r>
      <w:r w:rsidRPr="00101003">
        <w:rPr>
          <w:rStyle w:val="apple-converted-space"/>
        </w:rPr>
        <w:t> </w:t>
      </w:r>
      <w:hyperlink r:id="rId59" w:tooltip="Ти-Мобајл (страница не постоји)" w:history="1">
        <w:r w:rsidRPr="00101003">
          <w:rPr>
            <w:rStyle w:val="Hyperlink"/>
            <w:color w:val="auto"/>
            <w:u w:val="none"/>
          </w:rPr>
          <w:t>Ти-Мобајл</w:t>
        </w:r>
      </w:hyperlink>
      <w:r w:rsidRPr="00101003">
        <w:t>) и</w:t>
      </w:r>
      <w:r w:rsidRPr="00101003">
        <w:rPr>
          <w:rStyle w:val="apple-converted-space"/>
        </w:rPr>
        <w:t> </w:t>
      </w:r>
      <w:hyperlink r:id="rId60" w:tooltip="Крис Вајт (страница не постоји)" w:history="1">
        <w:r w:rsidRPr="00101003">
          <w:rPr>
            <w:rStyle w:val="Hyperlink"/>
            <w:color w:val="auto"/>
            <w:u w:val="none"/>
          </w:rPr>
          <w:t>Крис Вајт</w:t>
        </w:r>
      </w:hyperlink>
      <w:r w:rsidRPr="00101003">
        <w:rPr>
          <w:rStyle w:val="apple-converted-space"/>
        </w:rPr>
        <w:t> </w:t>
      </w:r>
      <w:r w:rsidRPr="00101003">
        <w:t>(директор одељења за дизајн и развој интерфејса компаније</w:t>
      </w:r>
      <w:hyperlink r:id="rId61" w:tooltip="ВебТВ (страница не постоји)" w:history="1">
        <w:r w:rsidRPr="00101003">
          <w:rPr>
            <w:rStyle w:val="Hyperlink"/>
            <w:color w:val="auto"/>
            <w:u w:val="none"/>
          </w:rPr>
          <w:t>ВебТВ</w:t>
        </w:r>
      </w:hyperlink>
      <w:r w:rsidRPr="00101003">
        <w:t>) ради развоја, по</w:t>
      </w:r>
      <w:r w:rsidRPr="00101003">
        <w:rPr>
          <w:rStyle w:val="apple-converted-space"/>
        </w:rPr>
        <w:t> </w:t>
      </w:r>
      <w:hyperlink r:id="rId62" w:tooltip="Енди Рубин (страница не постоји)" w:history="1">
        <w:r w:rsidRPr="00101003">
          <w:rPr>
            <w:rStyle w:val="Hyperlink"/>
            <w:color w:val="auto"/>
            <w:u w:val="none"/>
          </w:rPr>
          <w:t>Рубиновим</w:t>
        </w:r>
      </w:hyperlink>
      <w:r w:rsidRPr="00101003">
        <w:rPr>
          <w:rStyle w:val="apple-converted-space"/>
        </w:rPr>
        <w:t> </w:t>
      </w:r>
      <w:r w:rsidRPr="00101003">
        <w:t>речима, „паметних мобилних уређаја који су свесни локације и приоритета корисника“. Првобитна намера компаније била је развој напредног</w:t>
      </w:r>
      <w:r w:rsidRPr="00101003">
        <w:rPr>
          <w:rStyle w:val="apple-converted-space"/>
        </w:rPr>
        <w:t> </w:t>
      </w:r>
      <w:hyperlink r:id="rId63" w:tooltip="Оперативни систем" w:history="1">
        <w:r w:rsidRPr="00101003">
          <w:rPr>
            <w:rStyle w:val="Hyperlink"/>
            <w:color w:val="auto"/>
            <w:u w:val="none"/>
          </w:rPr>
          <w:t>оперативног система</w:t>
        </w:r>
      </w:hyperlink>
      <w:r w:rsidRPr="00101003">
        <w:rPr>
          <w:rStyle w:val="apple-converted-space"/>
        </w:rPr>
        <w:t> </w:t>
      </w:r>
      <w:r w:rsidRPr="00101003">
        <w:t>за</w:t>
      </w:r>
      <w:r w:rsidRPr="00101003">
        <w:rPr>
          <w:rStyle w:val="apple-converted-space"/>
        </w:rPr>
        <w:t> </w:t>
      </w:r>
      <w:hyperlink r:id="rId64" w:tooltip="Фото-апарат" w:history="1">
        <w:r w:rsidRPr="00101003">
          <w:rPr>
            <w:rStyle w:val="Hyperlink"/>
            <w:color w:val="auto"/>
            <w:u w:val="none"/>
          </w:rPr>
          <w:t>дигиталне камере</w:t>
        </w:r>
      </w:hyperlink>
      <w:r w:rsidRPr="00101003">
        <w:t>, када су схватили да тржиште за ове уређаје није много велико, па су преусмерили своје напоре на производњу оперативног система за</w:t>
      </w:r>
      <w:r w:rsidRPr="00101003">
        <w:rPr>
          <w:rStyle w:val="apple-converted-space"/>
        </w:rPr>
        <w:t> </w:t>
      </w:r>
      <w:hyperlink r:id="rId65" w:tooltip="Паметни телефон" w:history="1">
        <w:r w:rsidRPr="00101003">
          <w:rPr>
            <w:rStyle w:val="Hyperlink"/>
            <w:color w:val="auto"/>
            <w:u w:val="none"/>
          </w:rPr>
          <w:t>паметне телефоне</w:t>
        </w:r>
      </w:hyperlink>
      <w:r w:rsidRPr="00101003">
        <w:rPr>
          <w:rStyle w:val="apple-converted-space"/>
        </w:rPr>
        <w:t> </w:t>
      </w:r>
      <w:r w:rsidRPr="00101003">
        <w:t>који би се такмичио са</w:t>
      </w:r>
      <w:r w:rsidRPr="00101003">
        <w:rPr>
          <w:rStyle w:val="apple-converted-space"/>
        </w:rPr>
        <w:t> </w:t>
      </w:r>
      <w:hyperlink r:id="rId66" w:tooltip="Оперативни систем" w:history="1">
        <w:r w:rsidRPr="00101003">
          <w:rPr>
            <w:rStyle w:val="Hyperlink"/>
            <w:color w:val="auto"/>
            <w:u w:val="none"/>
          </w:rPr>
          <w:t>оперативним системима</w:t>
        </w:r>
      </w:hyperlink>
      <w:r w:rsidRPr="00101003">
        <w:rPr>
          <w:rStyle w:val="apple-converted-space"/>
        </w:rPr>
        <w:t> </w:t>
      </w:r>
      <w:hyperlink r:id="rId67" w:tooltip="Simbijan" w:history="1">
        <w:r w:rsidRPr="00101003">
          <w:rPr>
            <w:rStyle w:val="Hyperlink"/>
            <w:color w:val="auto"/>
            <w:u w:val="none"/>
          </w:rPr>
          <w:t>Симбијан</w:t>
        </w:r>
      </w:hyperlink>
      <w:r w:rsidRPr="00101003">
        <w:rPr>
          <w:rStyle w:val="apple-converted-space"/>
        </w:rPr>
        <w:t> </w:t>
      </w:r>
      <w:r w:rsidRPr="00101003">
        <w:t>(</w:t>
      </w:r>
      <w:hyperlink r:id="rId68" w:tooltip="Енглески језик" w:history="1">
        <w:r w:rsidRPr="00101003">
          <w:rPr>
            <w:rStyle w:val="Hyperlink"/>
            <w:color w:val="auto"/>
            <w:u w:val="none"/>
          </w:rPr>
          <w:t>енгл.</w:t>
        </w:r>
      </w:hyperlink>
      <w:r w:rsidRPr="00101003">
        <w:rPr>
          <w:rStyle w:val="apple-converted-space"/>
        </w:rPr>
        <w:t> </w:t>
      </w:r>
      <w:r w:rsidRPr="00101003">
        <w:rPr>
          <w:i/>
          <w:iCs/>
          <w:lang w:val="en"/>
        </w:rPr>
        <w:t>Symbian</w:t>
      </w:r>
      <w:r w:rsidRPr="00101003">
        <w:t>) и</w:t>
      </w:r>
      <w:r w:rsidRPr="00101003">
        <w:rPr>
          <w:rStyle w:val="apple-converted-space"/>
        </w:rPr>
        <w:t> </w:t>
      </w:r>
      <w:hyperlink r:id="rId69" w:tooltip="Виндоус мобајл (страница не постоји)" w:history="1">
        <w:r w:rsidRPr="00101003">
          <w:rPr>
            <w:rStyle w:val="Hyperlink"/>
            <w:color w:val="auto"/>
            <w:u w:val="none"/>
          </w:rPr>
          <w:t>Виндоус мобајл</w:t>
        </w:r>
      </w:hyperlink>
      <w:r w:rsidRPr="00101003">
        <w:rPr>
          <w:rStyle w:val="apple-converted-space"/>
        </w:rPr>
        <w:t> </w:t>
      </w:r>
      <w:r w:rsidRPr="00101003">
        <w:t>(</w:t>
      </w:r>
      <w:hyperlink r:id="rId70" w:tooltip="Енглески језик" w:history="1">
        <w:r w:rsidRPr="00101003">
          <w:rPr>
            <w:rStyle w:val="Hyperlink"/>
            <w:color w:val="auto"/>
            <w:u w:val="none"/>
          </w:rPr>
          <w:t>енгл.</w:t>
        </w:r>
      </w:hyperlink>
      <w:r w:rsidRPr="00101003">
        <w:rPr>
          <w:rStyle w:val="apple-converted-space"/>
        </w:rPr>
        <w:t> </w:t>
      </w:r>
      <w:r w:rsidRPr="00101003">
        <w:rPr>
          <w:i/>
          <w:iCs/>
          <w:lang w:val="en"/>
        </w:rPr>
        <w:t>Windows Mobile</w:t>
      </w:r>
      <w:r w:rsidRPr="00101003">
        <w:t>).</w:t>
      </w:r>
      <w:r w:rsidRPr="00101003">
        <w:rPr>
          <w:rStyle w:val="apple-converted-space"/>
        </w:rPr>
        <w:t> </w:t>
      </w:r>
      <w:hyperlink r:id="rId71" w:tooltip="Епл" w:history="1">
        <w:r w:rsidRPr="00101003">
          <w:rPr>
            <w:rStyle w:val="Hyperlink"/>
            <w:color w:val="auto"/>
            <w:u w:val="none"/>
          </w:rPr>
          <w:t>Еплов</w:t>
        </w:r>
      </w:hyperlink>
      <w:r w:rsidRPr="00101003">
        <w:rPr>
          <w:rStyle w:val="apple-converted-space"/>
        </w:rPr>
        <w:t> </w:t>
      </w:r>
      <w:hyperlink r:id="rId72" w:tooltip="Оперативни систем" w:history="1">
        <w:r w:rsidRPr="00101003">
          <w:rPr>
            <w:rStyle w:val="Hyperlink"/>
            <w:color w:val="auto"/>
            <w:u w:val="none"/>
          </w:rPr>
          <w:t>оперативни систем</w:t>
        </w:r>
      </w:hyperlink>
      <w:r w:rsidRPr="00101003">
        <w:rPr>
          <w:rStyle w:val="apple-converted-space"/>
        </w:rPr>
        <w:t> </w:t>
      </w:r>
      <w:hyperlink r:id="rId73" w:tooltip="IOS (оперативни систем)" w:history="1">
        <w:r w:rsidRPr="00101003">
          <w:rPr>
            <w:rStyle w:val="Hyperlink"/>
            <w:color w:val="auto"/>
            <w:u w:val="none"/>
          </w:rPr>
          <w:t>iOS</w:t>
        </w:r>
      </w:hyperlink>
      <w:r w:rsidRPr="00101003">
        <w:rPr>
          <w:rStyle w:val="apple-converted-space"/>
        </w:rPr>
        <w:t> </w:t>
      </w:r>
      <w:r w:rsidRPr="00101003">
        <w:t>у то време још није био представљен.Без обзира на претходне успехе оснивача и првих запослених, компанија Андроид је пословала тајно, откривајући само да је радила на софтверу за</w:t>
      </w:r>
      <w:r w:rsidRPr="00101003">
        <w:rPr>
          <w:rStyle w:val="apple-converted-space"/>
        </w:rPr>
        <w:t> </w:t>
      </w:r>
      <w:hyperlink r:id="rId74" w:tooltip="Мобилни телефон" w:history="1">
        <w:r w:rsidRPr="00101003">
          <w:rPr>
            <w:rStyle w:val="Hyperlink"/>
            <w:color w:val="auto"/>
            <w:u w:val="none"/>
          </w:rPr>
          <w:t>мобилне телефоне</w:t>
        </w:r>
      </w:hyperlink>
      <w:r w:rsidRPr="00101003">
        <w:t>. Исте године, Енди Рубин је остао без новца. Стив Перлман, његов блиски пријатељ, му је позајмио 10.000 долара и истовремено одбио да има улог у компанији.</w:t>
      </w:r>
    </w:p>
    <w:p w:rsidR="001660CF" w:rsidRPr="00101003" w:rsidRDefault="00B17449" w:rsidP="00101003">
      <w:pPr>
        <w:pStyle w:val="NormalWeb"/>
        <w:shd w:val="clear" w:color="auto" w:fill="FFFFFF"/>
        <w:spacing w:before="120" w:beforeAutospacing="0" w:after="120" w:afterAutospacing="0" w:line="276" w:lineRule="auto"/>
        <w:jc w:val="both"/>
      </w:pPr>
      <w:hyperlink r:id="rId75" w:tooltip="Гугл" w:history="1">
        <w:r w:rsidR="001660CF" w:rsidRPr="00101003">
          <w:rPr>
            <w:rStyle w:val="Hyperlink"/>
            <w:color w:val="auto"/>
            <w:u w:val="none"/>
          </w:rPr>
          <w:t>Гугл</w:t>
        </w:r>
      </w:hyperlink>
      <w:r w:rsidR="001660CF" w:rsidRPr="00101003">
        <w:rPr>
          <w:rStyle w:val="apple-converted-space"/>
        </w:rPr>
        <w:t> </w:t>
      </w:r>
      <w:r w:rsidR="001660CF" w:rsidRPr="00101003">
        <w:t>је купио компанију Андроид,</w:t>
      </w:r>
      <w:r w:rsidR="001660CF" w:rsidRPr="00101003">
        <w:rPr>
          <w:rStyle w:val="apple-converted-space"/>
        </w:rPr>
        <w:t> </w:t>
      </w:r>
      <w:hyperlink r:id="rId76" w:tooltip="17. август" w:history="1">
        <w:r w:rsidR="001660CF" w:rsidRPr="00101003">
          <w:rPr>
            <w:rStyle w:val="Hyperlink"/>
            <w:color w:val="auto"/>
            <w:u w:val="none"/>
          </w:rPr>
          <w:t xml:space="preserve">17. </w:t>
        </w:r>
        <w:proofErr w:type="gramStart"/>
        <w:r w:rsidR="001660CF" w:rsidRPr="00101003">
          <w:rPr>
            <w:rStyle w:val="Hyperlink"/>
            <w:color w:val="auto"/>
            <w:u w:val="none"/>
          </w:rPr>
          <w:t>августа</w:t>
        </w:r>
        <w:proofErr w:type="gramEnd"/>
      </w:hyperlink>
      <w:r w:rsidR="001660CF" w:rsidRPr="00101003">
        <w:rPr>
          <w:rStyle w:val="apple-converted-space"/>
        </w:rPr>
        <w:t> </w:t>
      </w:r>
      <w:hyperlink r:id="rId77" w:tooltip="2005" w:history="1">
        <w:r w:rsidR="001660CF" w:rsidRPr="00101003">
          <w:rPr>
            <w:rStyle w:val="Hyperlink"/>
            <w:color w:val="auto"/>
            <w:u w:val="none"/>
          </w:rPr>
          <w:t>2005</w:t>
        </w:r>
      </w:hyperlink>
      <w:r w:rsidR="001660CF" w:rsidRPr="00101003">
        <w:t>. године, чиме је она у потпуности постала део Гугла. Кључни запослени у овој компанији, укључујући</w:t>
      </w:r>
      <w:r w:rsidR="001660CF" w:rsidRPr="00101003">
        <w:rPr>
          <w:rStyle w:val="apple-converted-space"/>
        </w:rPr>
        <w:t> </w:t>
      </w:r>
      <w:hyperlink r:id="rId78" w:tooltip="Енди Рубин (страница не постоји)" w:history="1">
        <w:r w:rsidR="001660CF" w:rsidRPr="00101003">
          <w:rPr>
            <w:rStyle w:val="Hyperlink"/>
            <w:color w:val="auto"/>
            <w:u w:val="none"/>
          </w:rPr>
          <w:t>Рубина</w:t>
        </w:r>
      </w:hyperlink>
      <w:r w:rsidR="001660CF" w:rsidRPr="00101003">
        <w:t>,</w:t>
      </w:r>
      <w:r w:rsidR="001660CF" w:rsidRPr="00101003">
        <w:rPr>
          <w:rStyle w:val="apple-converted-space"/>
        </w:rPr>
        <w:t> </w:t>
      </w:r>
      <w:hyperlink r:id="rId79" w:tooltip="Рич Мајнер (страница не постоји)" w:history="1">
        <w:r w:rsidR="001660CF" w:rsidRPr="00101003">
          <w:rPr>
            <w:rStyle w:val="Hyperlink"/>
            <w:color w:val="auto"/>
            <w:u w:val="none"/>
          </w:rPr>
          <w:t>Мајнера</w:t>
        </w:r>
      </w:hyperlink>
      <w:r w:rsidR="001660CF" w:rsidRPr="00101003">
        <w:t>и</w:t>
      </w:r>
      <w:r w:rsidR="001660CF" w:rsidRPr="00101003">
        <w:rPr>
          <w:rStyle w:val="apple-converted-space"/>
        </w:rPr>
        <w:t> </w:t>
      </w:r>
      <w:hyperlink r:id="rId80" w:tooltip="Крис Вајт (страница не постоји)" w:history="1">
        <w:r w:rsidR="001660CF" w:rsidRPr="00101003">
          <w:rPr>
            <w:rStyle w:val="Hyperlink"/>
            <w:color w:val="auto"/>
            <w:u w:val="none"/>
          </w:rPr>
          <w:t>Вајта</w:t>
        </w:r>
      </w:hyperlink>
      <w:r w:rsidR="001660CF" w:rsidRPr="00101003">
        <w:t>, остали су у компанији након аквизиције. Није се много знало о овој компанији у то време, али су многи претпоставили да Гугл овим потезом планира да уђе на тржиште</w:t>
      </w:r>
      <w:r w:rsidR="001660CF" w:rsidRPr="00101003">
        <w:rPr>
          <w:rStyle w:val="apple-converted-space"/>
        </w:rPr>
        <w:t> </w:t>
      </w:r>
      <w:hyperlink r:id="rId81" w:tooltip="Мобилни телефон" w:history="1">
        <w:r w:rsidR="001660CF" w:rsidRPr="00101003">
          <w:rPr>
            <w:rStyle w:val="Hyperlink"/>
            <w:color w:val="auto"/>
            <w:u w:val="none"/>
          </w:rPr>
          <w:t>мобилних телефона</w:t>
        </w:r>
      </w:hyperlink>
      <w:r w:rsidR="001660CF" w:rsidRPr="00101003">
        <w:t>. У Гуглу, тим предвођен Енди Рубином развио је платформу за мобилне уређаје засновану на</w:t>
      </w:r>
      <w:r w:rsidR="001660CF" w:rsidRPr="00101003">
        <w:rPr>
          <w:rStyle w:val="apple-converted-space"/>
        </w:rPr>
        <w:t> </w:t>
      </w:r>
      <w:hyperlink r:id="rId82" w:tooltip="Језгро Линукса" w:history="1">
        <w:r w:rsidR="001660CF" w:rsidRPr="00101003">
          <w:rPr>
            <w:rStyle w:val="Hyperlink"/>
            <w:color w:val="auto"/>
            <w:u w:val="none"/>
          </w:rPr>
          <w:t>Линуксовом језгру</w:t>
        </w:r>
      </w:hyperlink>
      <w:r w:rsidR="001660CF" w:rsidRPr="00101003">
        <w:t>. Гугл је овом платформом циљао произвођаче телефона и</w:t>
      </w:r>
      <w:r w:rsidR="001660CF" w:rsidRPr="00101003">
        <w:rPr>
          <w:rStyle w:val="apple-converted-space"/>
        </w:rPr>
        <w:t> </w:t>
      </w:r>
      <w:hyperlink r:id="rId83" w:tooltip="Мобилни оператери (страница не постоји)" w:history="1">
        <w:r w:rsidR="001660CF" w:rsidRPr="00101003">
          <w:rPr>
            <w:rStyle w:val="Hyperlink"/>
            <w:color w:val="auto"/>
            <w:u w:val="none"/>
          </w:rPr>
          <w:t>оператере</w:t>
        </w:r>
      </w:hyperlink>
      <w:r w:rsidR="001660CF" w:rsidRPr="00101003">
        <w:t>, обећавајући флексибилан и надоградив систем.</w:t>
      </w:r>
    </w:p>
    <w:p w:rsidR="001660CF" w:rsidRPr="00101003" w:rsidRDefault="001660CF" w:rsidP="00101003">
      <w:pPr>
        <w:pStyle w:val="NormalWeb"/>
        <w:shd w:val="clear" w:color="auto" w:fill="FFFFFF"/>
        <w:spacing w:before="120" w:beforeAutospacing="0" w:after="120" w:afterAutospacing="0" w:line="276" w:lineRule="auto"/>
        <w:jc w:val="both"/>
      </w:pPr>
      <w:r w:rsidRPr="00101003">
        <w:t>Спекулације о томе да Гугл намерава да уђе на тржиште мобилних комуникација су се наставиле током децембра</w:t>
      </w:r>
      <w:r w:rsidRPr="00101003">
        <w:rPr>
          <w:rStyle w:val="apple-converted-space"/>
        </w:rPr>
        <w:t> </w:t>
      </w:r>
      <w:hyperlink r:id="rId84" w:tooltip="2006" w:history="1">
        <w:r w:rsidRPr="00101003">
          <w:rPr>
            <w:rStyle w:val="Hyperlink"/>
            <w:color w:val="auto"/>
            <w:u w:val="none"/>
          </w:rPr>
          <w:t>2006</w:t>
        </w:r>
      </w:hyperlink>
      <w:r w:rsidRPr="00101003">
        <w:t xml:space="preserve">. </w:t>
      </w:r>
      <w:proofErr w:type="gramStart"/>
      <w:r w:rsidRPr="00101003">
        <w:t>године</w:t>
      </w:r>
      <w:proofErr w:type="gramEnd"/>
      <w:r w:rsidRPr="00101003">
        <w:t>.</w:t>
      </w:r>
      <w:r w:rsidRPr="00101003">
        <w:rPr>
          <w:rStyle w:val="apple-converted-space"/>
        </w:rPr>
        <w:t> </w:t>
      </w:r>
      <w:r w:rsidRPr="00101003">
        <w:t>Извештаји</w:t>
      </w:r>
      <w:r w:rsidRPr="00101003">
        <w:rPr>
          <w:rStyle w:val="apple-converted-space"/>
        </w:rPr>
        <w:t> </w:t>
      </w:r>
      <w:hyperlink r:id="rId85" w:tooltip="Би-Би-Си" w:history="1">
        <w:r w:rsidRPr="00101003">
          <w:rPr>
            <w:rStyle w:val="Hyperlink"/>
            <w:color w:val="auto"/>
            <w:u w:val="none"/>
          </w:rPr>
          <w:t>Би-Би-Си</w:t>
        </w:r>
      </w:hyperlink>
      <w:r w:rsidRPr="00101003">
        <w:t>-ја и</w:t>
      </w:r>
      <w:r w:rsidRPr="00101003">
        <w:rPr>
          <w:rStyle w:val="apple-converted-space"/>
        </w:rPr>
        <w:t> </w:t>
      </w:r>
      <w:hyperlink r:id="rId86" w:tooltip="Вол Стрит Џурнал (страница не постоји)" w:history="1">
        <w:r w:rsidRPr="00101003">
          <w:rPr>
            <w:rStyle w:val="Hyperlink"/>
            <w:color w:val="auto"/>
            <w:u w:val="none"/>
          </w:rPr>
          <w:t>Вол Стрит Џурнала</w:t>
        </w:r>
      </w:hyperlink>
      <w:r w:rsidRPr="00101003">
        <w:rPr>
          <w:rStyle w:val="apple-converted-space"/>
        </w:rPr>
        <w:t> </w:t>
      </w:r>
      <w:r w:rsidRPr="00101003">
        <w:t>показали су да је Гугл желео сопствену претрагу и апликације на</w:t>
      </w:r>
      <w:r w:rsidRPr="00101003">
        <w:rPr>
          <w:rStyle w:val="apple-converted-space"/>
        </w:rPr>
        <w:t> </w:t>
      </w:r>
      <w:hyperlink r:id="rId87" w:tooltip="Мобилни телефон" w:history="1">
        <w:r w:rsidRPr="00101003">
          <w:rPr>
            <w:rStyle w:val="Hyperlink"/>
            <w:color w:val="auto"/>
            <w:u w:val="none"/>
          </w:rPr>
          <w:t>мобилним телефонима</w:t>
        </w:r>
      </w:hyperlink>
      <w:r w:rsidRPr="00101003">
        <w:rPr>
          <w:rStyle w:val="apple-converted-space"/>
        </w:rPr>
        <w:t> </w:t>
      </w:r>
      <w:r w:rsidRPr="00101003">
        <w:t>и да је на томе увелико радио. Штампани и онлајн медији су убрзо известили о гласинама да Гугл развија телефон под сопственим</w:t>
      </w:r>
      <w:r w:rsidRPr="00101003">
        <w:rPr>
          <w:rStyle w:val="apple-converted-space"/>
        </w:rPr>
        <w:t> </w:t>
      </w:r>
      <w:hyperlink r:id="rId88" w:tooltip="Бренд" w:history="1">
        <w:r w:rsidRPr="00101003">
          <w:rPr>
            <w:rStyle w:val="Hyperlink"/>
            <w:color w:val="auto"/>
            <w:u w:val="none"/>
          </w:rPr>
          <w:t>брендом</w:t>
        </w:r>
      </w:hyperlink>
      <w:r w:rsidRPr="00101003">
        <w:t>. Такође се спекулисало да како је Гугл дефинисао техничке спецификације, тако је показивао прототипове произвођачима мобилних телефона и мрежним оператерима. У септембру</w:t>
      </w:r>
      <w:r w:rsidRPr="00101003">
        <w:rPr>
          <w:rStyle w:val="apple-converted-space"/>
        </w:rPr>
        <w:t> </w:t>
      </w:r>
      <w:hyperlink r:id="rId89" w:tooltip="2007" w:history="1">
        <w:r w:rsidRPr="00101003">
          <w:rPr>
            <w:rStyle w:val="Hyperlink"/>
            <w:color w:val="auto"/>
            <w:u w:val="none"/>
          </w:rPr>
          <w:t>2007</w:t>
        </w:r>
      </w:hyperlink>
      <w:r w:rsidRPr="00101003">
        <w:t xml:space="preserve">. </w:t>
      </w:r>
      <w:proofErr w:type="gramStart"/>
      <w:r w:rsidRPr="00101003">
        <w:t>године</w:t>
      </w:r>
      <w:proofErr w:type="gramEnd"/>
      <w:r w:rsidRPr="00101003">
        <w:rPr>
          <w:lang w:val="sr-Cyrl-RS"/>
        </w:rPr>
        <w:t>.</w:t>
      </w:r>
      <w:r w:rsidRPr="00101003">
        <w:rPr>
          <w:rStyle w:val="apple-converted-space"/>
        </w:rPr>
        <w:t> </w:t>
      </w:r>
      <w:hyperlink r:id="rId90" w:tooltip="ИнформејшнВик (страница не постоји)" w:history="1">
        <w:r w:rsidRPr="00101003">
          <w:rPr>
            <w:rStyle w:val="Hyperlink"/>
            <w:color w:val="auto"/>
            <w:u w:val="none"/>
          </w:rPr>
          <w:t>Информејшн вик</w:t>
        </w:r>
      </w:hyperlink>
      <w:r w:rsidRPr="00101003">
        <w:rPr>
          <w:rStyle w:val="apple-converted-space"/>
        </w:rPr>
        <w:t> </w:t>
      </w:r>
      <w:r w:rsidRPr="00101003">
        <w:t>(</w:t>
      </w:r>
      <w:hyperlink r:id="rId91" w:tooltip="Енглески језик" w:history="1">
        <w:r w:rsidRPr="00101003">
          <w:rPr>
            <w:rStyle w:val="Hyperlink"/>
            <w:color w:val="auto"/>
            <w:u w:val="none"/>
          </w:rPr>
          <w:t>енгл.</w:t>
        </w:r>
      </w:hyperlink>
      <w:r w:rsidRPr="00101003">
        <w:rPr>
          <w:rStyle w:val="apple-converted-space"/>
        </w:rPr>
        <w:t> </w:t>
      </w:r>
      <w:r w:rsidRPr="00101003">
        <w:rPr>
          <w:i/>
          <w:iCs/>
          <w:lang w:val="en"/>
        </w:rPr>
        <w:t>InformationWeek</w:t>
      </w:r>
      <w:r w:rsidRPr="00101003">
        <w:t>) у својој студији извештава о томе да је Гугл поднео више пријава за</w:t>
      </w:r>
      <w:r w:rsidRPr="00101003">
        <w:rPr>
          <w:rStyle w:val="apple-converted-space"/>
        </w:rPr>
        <w:t> </w:t>
      </w:r>
      <w:hyperlink r:id="rId92" w:tooltip="Патент" w:history="1">
        <w:r w:rsidRPr="00101003">
          <w:rPr>
            <w:rStyle w:val="Hyperlink"/>
            <w:color w:val="auto"/>
            <w:u w:val="none"/>
          </w:rPr>
          <w:t>патенте</w:t>
        </w:r>
      </w:hyperlink>
      <w:r w:rsidRPr="00101003">
        <w:rPr>
          <w:rStyle w:val="apple-converted-space"/>
        </w:rPr>
        <w:t> </w:t>
      </w:r>
      <w:r w:rsidRPr="00101003">
        <w:t>у области мобилне телефоније.</w:t>
      </w:r>
    </w:p>
    <w:p w:rsidR="00D4426D" w:rsidRPr="00101003" w:rsidRDefault="00D4426D" w:rsidP="00101003">
      <w:pPr>
        <w:pStyle w:val="NormalWeb"/>
        <w:shd w:val="clear" w:color="auto" w:fill="FFFFFF"/>
        <w:spacing w:before="120" w:beforeAutospacing="0" w:after="120" w:afterAutospacing="0" w:line="276" w:lineRule="auto"/>
        <w:jc w:val="both"/>
      </w:pPr>
    </w:p>
    <w:p w:rsidR="00D4426D" w:rsidRPr="00101003" w:rsidRDefault="00D4426D" w:rsidP="00101003">
      <w:pPr>
        <w:pStyle w:val="NormalWeb"/>
        <w:shd w:val="clear" w:color="auto" w:fill="FFFFFF"/>
        <w:spacing w:before="120" w:beforeAutospacing="0" w:after="120" w:afterAutospacing="0" w:line="276" w:lineRule="auto"/>
        <w:jc w:val="both"/>
      </w:pPr>
    </w:p>
    <w:p w:rsidR="00D4426D" w:rsidRPr="00101003" w:rsidRDefault="00D4426D" w:rsidP="00101003">
      <w:pPr>
        <w:pStyle w:val="NormalWeb"/>
        <w:shd w:val="clear" w:color="auto" w:fill="FFFFFF"/>
        <w:spacing w:before="120" w:beforeAutospacing="0" w:after="120" w:afterAutospacing="0" w:line="276" w:lineRule="auto"/>
        <w:jc w:val="both"/>
      </w:pPr>
    </w:p>
    <w:p w:rsidR="00D4426D" w:rsidRPr="00101003" w:rsidRDefault="00D4426D" w:rsidP="00101003">
      <w:pPr>
        <w:pStyle w:val="NormalWeb"/>
        <w:shd w:val="clear" w:color="auto" w:fill="FFFFFF"/>
        <w:spacing w:before="120" w:beforeAutospacing="0" w:after="120" w:afterAutospacing="0" w:line="276" w:lineRule="auto"/>
        <w:jc w:val="both"/>
      </w:pPr>
    </w:p>
    <w:p w:rsidR="001660CF" w:rsidRPr="00101003" w:rsidRDefault="00B17449" w:rsidP="00101003">
      <w:pPr>
        <w:pStyle w:val="NormalWeb"/>
        <w:shd w:val="clear" w:color="auto" w:fill="FFFFFF"/>
        <w:spacing w:before="120" w:beforeAutospacing="0" w:after="120" w:afterAutospacing="0" w:line="276" w:lineRule="auto"/>
        <w:jc w:val="both"/>
      </w:pPr>
      <w:hyperlink r:id="rId93" w:tooltip="Опен хандсет алајанс" w:history="1">
        <w:r w:rsidR="001660CF" w:rsidRPr="00101003">
          <w:rPr>
            <w:rStyle w:val="Hyperlink"/>
            <w:color w:val="auto"/>
            <w:u w:val="none"/>
          </w:rPr>
          <w:t>Опен Хендсет Елијанс (ОХА)</w:t>
        </w:r>
      </w:hyperlink>
      <w:r w:rsidR="001660CF" w:rsidRPr="00101003">
        <w:t>, конзорцијум технолошких компанија укључујући Гугл, произвођаче уређаја као што су</w:t>
      </w:r>
      <w:r w:rsidR="001660CF" w:rsidRPr="00101003">
        <w:rPr>
          <w:rStyle w:val="apple-converted-space"/>
        </w:rPr>
        <w:t> </w:t>
      </w:r>
      <w:hyperlink r:id="rId94" w:tooltip="HTC korporacija" w:history="1">
        <w:r w:rsidR="001660CF" w:rsidRPr="00101003">
          <w:rPr>
            <w:rStyle w:val="Hyperlink"/>
            <w:color w:val="auto"/>
            <w:u w:val="none"/>
          </w:rPr>
          <w:t>ХТЦ</w:t>
        </w:r>
      </w:hyperlink>
      <w:r w:rsidR="001660CF" w:rsidRPr="00101003">
        <w:t>,</w:t>
      </w:r>
      <w:r w:rsidR="001660CF" w:rsidRPr="00101003">
        <w:rPr>
          <w:rStyle w:val="apple-converted-space"/>
        </w:rPr>
        <w:t> </w:t>
      </w:r>
      <w:hyperlink r:id="rId95" w:tooltip="Сони" w:history="1">
        <w:r w:rsidR="001660CF" w:rsidRPr="00101003">
          <w:rPr>
            <w:rStyle w:val="Hyperlink"/>
            <w:color w:val="auto"/>
            <w:u w:val="none"/>
          </w:rPr>
          <w:t>Сони</w:t>
        </w:r>
      </w:hyperlink>
      <w:r w:rsidR="001660CF" w:rsidRPr="00101003">
        <w:rPr>
          <w:rStyle w:val="apple-converted-space"/>
        </w:rPr>
        <w:t> </w:t>
      </w:r>
      <w:r w:rsidR="001660CF" w:rsidRPr="00101003">
        <w:t>и</w:t>
      </w:r>
      <w:r w:rsidR="001660CF" w:rsidRPr="00101003">
        <w:rPr>
          <w:lang w:val="sr-Cyrl-RS"/>
        </w:rPr>
        <w:t xml:space="preserve"> </w:t>
      </w:r>
      <w:hyperlink r:id="rId96" w:tooltip="Samsung" w:history="1">
        <w:r w:rsidR="001660CF" w:rsidRPr="00101003">
          <w:rPr>
            <w:rStyle w:val="Hyperlink"/>
            <w:color w:val="auto"/>
            <w:u w:val="none"/>
          </w:rPr>
          <w:t>Самсунг</w:t>
        </w:r>
      </w:hyperlink>
      <w:r w:rsidR="001660CF" w:rsidRPr="00101003">
        <w:t>, телекомуникационих оператера као што су</w:t>
      </w:r>
      <w:r w:rsidR="001660CF" w:rsidRPr="00101003">
        <w:rPr>
          <w:rStyle w:val="apple-converted-space"/>
        </w:rPr>
        <w:t> </w:t>
      </w:r>
      <w:hyperlink r:id="rId97" w:tooltip="Спринт (компанија) (страница не постоји)" w:history="1">
        <w:r w:rsidR="001660CF" w:rsidRPr="00101003">
          <w:rPr>
            <w:rStyle w:val="Hyperlink"/>
            <w:color w:val="auto"/>
            <w:u w:val="none"/>
          </w:rPr>
          <w:t>Спринт</w:t>
        </w:r>
      </w:hyperlink>
      <w:r w:rsidR="001660CF" w:rsidRPr="00101003">
        <w:rPr>
          <w:rStyle w:val="apple-converted-space"/>
        </w:rPr>
        <w:t> </w:t>
      </w:r>
      <w:r w:rsidR="001660CF" w:rsidRPr="00101003">
        <w:t>и Ти-Мобајл и произвођача чипова као што су</w:t>
      </w:r>
      <w:r w:rsidR="001660CF" w:rsidRPr="00101003">
        <w:rPr>
          <w:rStyle w:val="apple-converted-space"/>
        </w:rPr>
        <w:t> </w:t>
      </w:r>
      <w:hyperlink r:id="rId98" w:tooltip="Кволком" w:history="1">
        <w:r w:rsidR="001660CF" w:rsidRPr="00101003">
          <w:rPr>
            <w:rStyle w:val="Hyperlink"/>
            <w:color w:val="auto"/>
            <w:u w:val="none"/>
          </w:rPr>
          <w:t>Кволком</w:t>
        </w:r>
      </w:hyperlink>
      <w:r w:rsidR="001660CF" w:rsidRPr="00101003">
        <w:rPr>
          <w:rStyle w:val="apple-converted-space"/>
        </w:rPr>
        <w:t> </w:t>
      </w:r>
      <w:r w:rsidR="001660CF" w:rsidRPr="00101003">
        <w:t>и</w:t>
      </w:r>
      <w:r w:rsidR="001660CF" w:rsidRPr="00101003">
        <w:rPr>
          <w:rStyle w:val="apple-converted-space"/>
        </w:rPr>
        <w:t> </w:t>
      </w:r>
      <w:hyperlink r:id="rId99" w:tooltip="Тексас инструментс" w:history="1">
        <w:r w:rsidR="001660CF" w:rsidRPr="00101003">
          <w:rPr>
            <w:rStyle w:val="Hyperlink"/>
            <w:color w:val="auto"/>
            <w:u w:val="none"/>
          </w:rPr>
          <w:t>Тексас инструментс</w:t>
        </w:r>
      </w:hyperlink>
      <w:r w:rsidR="001660CF" w:rsidRPr="00101003">
        <w:t>, основан је</w:t>
      </w:r>
      <w:r w:rsidR="001660CF" w:rsidRPr="00101003">
        <w:rPr>
          <w:rStyle w:val="apple-converted-space"/>
        </w:rPr>
        <w:t> </w:t>
      </w:r>
      <w:hyperlink r:id="rId100" w:tooltip="5. новембар" w:history="1">
        <w:r w:rsidR="001660CF" w:rsidRPr="00101003">
          <w:rPr>
            <w:rStyle w:val="Hyperlink"/>
            <w:color w:val="auto"/>
            <w:u w:val="none"/>
          </w:rPr>
          <w:t xml:space="preserve">5. </w:t>
        </w:r>
        <w:proofErr w:type="gramStart"/>
        <w:r w:rsidR="001660CF" w:rsidRPr="00101003">
          <w:rPr>
            <w:rStyle w:val="Hyperlink"/>
            <w:color w:val="auto"/>
            <w:u w:val="none"/>
          </w:rPr>
          <w:t>новембра</w:t>
        </w:r>
        <w:proofErr w:type="gramEnd"/>
      </w:hyperlink>
      <w:r w:rsidR="001660CF" w:rsidRPr="00101003">
        <w:rPr>
          <w:rStyle w:val="apple-converted-space"/>
        </w:rPr>
        <w:t> </w:t>
      </w:r>
      <w:r w:rsidR="001660CF" w:rsidRPr="00101003">
        <w:t xml:space="preserve">2007. </w:t>
      </w:r>
      <w:proofErr w:type="gramStart"/>
      <w:r w:rsidR="001660CF" w:rsidRPr="00101003">
        <w:t>са</w:t>
      </w:r>
      <w:proofErr w:type="gramEnd"/>
      <w:r w:rsidR="001660CF" w:rsidRPr="00101003">
        <w:t xml:space="preserve"> циљем развоја</w:t>
      </w:r>
      <w:r w:rsidR="001660CF" w:rsidRPr="00101003">
        <w:rPr>
          <w:rStyle w:val="apple-converted-space"/>
        </w:rPr>
        <w:t> </w:t>
      </w:r>
      <w:hyperlink r:id="rId101" w:tooltip="Отворени стандард" w:history="1">
        <w:r w:rsidR="001660CF" w:rsidRPr="00101003">
          <w:rPr>
            <w:rStyle w:val="Hyperlink"/>
            <w:color w:val="auto"/>
            <w:u w:val="none"/>
          </w:rPr>
          <w:t>отворених стандарда</w:t>
        </w:r>
      </w:hyperlink>
      <w:r w:rsidR="001660CF" w:rsidRPr="00101003">
        <w:rPr>
          <w:rStyle w:val="apple-converted-space"/>
        </w:rPr>
        <w:t> </w:t>
      </w:r>
      <w:r w:rsidR="001660CF" w:rsidRPr="00101003">
        <w:t>за мобилне уређаје. Истог дана, Андроид је представљен као први производ овог конзорцијума, мобилна платформа заснована на</w:t>
      </w:r>
      <w:r w:rsidR="001660CF" w:rsidRPr="00101003">
        <w:rPr>
          <w:rStyle w:val="apple-converted-space"/>
        </w:rPr>
        <w:t> </w:t>
      </w:r>
      <w:hyperlink r:id="rId102" w:tooltip="Језгро Линукса" w:history="1">
        <w:r w:rsidR="001660CF" w:rsidRPr="00101003">
          <w:rPr>
            <w:rStyle w:val="Hyperlink"/>
            <w:color w:val="auto"/>
            <w:u w:val="none"/>
          </w:rPr>
          <w:t>Линукс језгру</w:t>
        </w:r>
      </w:hyperlink>
      <w:r w:rsidR="001660CF" w:rsidRPr="00101003">
        <w:rPr>
          <w:rStyle w:val="apple-converted-space"/>
        </w:rPr>
        <w:t> </w:t>
      </w:r>
      <w:r w:rsidR="001660CF" w:rsidRPr="00101003">
        <w:t>верзије 2.6. Први комерцијално доступан</w:t>
      </w:r>
      <w:r w:rsidR="001660CF" w:rsidRPr="00101003">
        <w:rPr>
          <w:rStyle w:val="apple-converted-space"/>
        </w:rPr>
        <w:t> </w:t>
      </w:r>
      <w:hyperlink r:id="rId103" w:tooltip="Мобилни телефон" w:history="1">
        <w:r w:rsidR="001660CF" w:rsidRPr="00101003">
          <w:rPr>
            <w:rStyle w:val="Hyperlink"/>
            <w:color w:val="auto"/>
            <w:u w:val="none"/>
          </w:rPr>
          <w:t>телефон</w:t>
        </w:r>
      </w:hyperlink>
      <w:r w:rsidR="001660CF" w:rsidRPr="00101003">
        <w:rPr>
          <w:rStyle w:val="apple-converted-space"/>
        </w:rPr>
        <w:t> </w:t>
      </w:r>
      <w:r w:rsidR="001660CF" w:rsidRPr="00101003">
        <w:t>који покреће Андроид био је ХТЦ Дрим (</w:t>
      </w:r>
      <w:hyperlink r:id="rId104" w:tooltip="Енглески језик" w:history="1">
        <w:r w:rsidR="001660CF" w:rsidRPr="00101003">
          <w:rPr>
            <w:rStyle w:val="Hyperlink"/>
            <w:color w:val="auto"/>
            <w:u w:val="none"/>
          </w:rPr>
          <w:t>енгл.</w:t>
        </w:r>
      </w:hyperlink>
      <w:r w:rsidR="001660CF" w:rsidRPr="00101003">
        <w:rPr>
          <w:rStyle w:val="apple-converted-space"/>
        </w:rPr>
        <w:t> </w:t>
      </w:r>
      <w:r w:rsidR="001660CF" w:rsidRPr="00101003">
        <w:rPr>
          <w:i/>
          <w:iCs/>
          <w:lang w:val="en"/>
        </w:rPr>
        <w:t>HTC Dream</w:t>
      </w:r>
      <w:r w:rsidR="001660CF" w:rsidRPr="00101003">
        <w:t>), представљен</w:t>
      </w:r>
      <w:r w:rsidR="001660CF" w:rsidRPr="00101003">
        <w:rPr>
          <w:rStyle w:val="apple-converted-space"/>
        </w:rPr>
        <w:t> </w:t>
      </w:r>
      <w:hyperlink r:id="rId105" w:tooltip="22. октобар" w:history="1">
        <w:r w:rsidR="001660CF" w:rsidRPr="00101003">
          <w:rPr>
            <w:rStyle w:val="Hyperlink"/>
            <w:color w:val="auto"/>
            <w:u w:val="none"/>
          </w:rPr>
          <w:t xml:space="preserve">22. </w:t>
        </w:r>
        <w:proofErr w:type="gramStart"/>
        <w:r w:rsidR="001660CF" w:rsidRPr="00101003">
          <w:rPr>
            <w:rStyle w:val="Hyperlink"/>
            <w:color w:val="auto"/>
            <w:u w:val="none"/>
          </w:rPr>
          <w:t>октобра</w:t>
        </w:r>
        <w:proofErr w:type="gramEnd"/>
      </w:hyperlink>
      <w:r w:rsidR="001660CF" w:rsidRPr="00101003">
        <w:rPr>
          <w:rStyle w:val="apple-converted-space"/>
        </w:rPr>
        <w:t> </w:t>
      </w:r>
      <w:hyperlink r:id="rId106" w:tooltip="2008" w:history="1">
        <w:r w:rsidR="001660CF" w:rsidRPr="00101003">
          <w:rPr>
            <w:rStyle w:val="Hyperlink"/>
            <w:color w:val="auto"/>
            <w:u w:val="none"/>
          </w:rPr>
          <w:t>2008</w:t>
        </w:r>
      </w:hyperlink>
      <w:r w:rsidR="001660CF" w:rsidRPr="00101003">
        <w:t xml:space="preserve">. </w:t>
      </w:r>
      <w:proofErr w:type="gramStart"/>
      <w:r w:rsidR="001660CF" w:rsidRPr="00101003">
        <w:t>године</w:t>
      </w:r>
      <w:proofErr w:type="gramEnd"/>
      <w:r w:rsidR="001660CF" w:rsidRPr="00101003">
        <w:t>.</w:t>
      </w:r>
    </w:p>
    <w:p w:rsidR="001660CF" w:rsidRPr="00101003" w:rsidRDefault="001660CF" w:rsidP="00101003">
      <w:pPr>
        <w:pStyle w:val="NormalWeb"/>
        <w:shd w:val="clear" w:color="auto" w:fill="FFFFFF"/>
        <w:spacing w:before="120" w:beforeAutospacing="0" w:after="120" w:afterAutospacing="0" w:line="276" w:lineRule="auto"/>
        <w:jc w:val="both"/>
      </w:pPr>
      <w:r w:rsidRPr="00101003">
        <w:t>Гугл је</w:t>
      </w:r>
      <w:r w:rsidRPr="00101003">
        <w:rPr>
          <w:rStyle w:val="apple-converted-space"/>
        </w:rPr>
        <w:t> </w:t>
      </w:r>
      <w:hyperlink r:id="rId107" w:tooltip="2010" w:history="1">
        <w:r w:rsidRPr="00101003">
          <w:rPr>
            <w:rStyle w:val="Hyperlink"/>
            <w:color w:val="auto"/>
            <w:u w:val="none"/>
          </w:rPr>
          <w:t>2010</w:t>
        </w:r>
      </w:hyperlink>
      <w:r w:rsidRPr="00101003">
        <w:t>. године представио своју</w:t>
      </w:r>
      <w:r w:rsidRPr="00101003">
        <w:rPr>
          <w:rStyle w:val="apple-converted-space"/>
        </w:rPr>
        <w:t> </w:t>
      </w:r>
      <w:hyperlink r:id="rId108" w:tooltip="Гугл Нексус" w:history="1">
        <w:r w:rsidRPr="00101003">
          <w:rPr>
            <w:rStyle w:val="Hyperlink"/>
            <w:color w:val="auto"/>
            <w:u w:val="none"/>
          </w:rPr>
          <w:t>Нексус серију</w:t>
        </w:r>
      </w:hyperlink>
      <w:r w:rsidRPr="00101003">
        <w:rPr>
          <w:rStyle w:val="apple-converted-space"/>
        </w:rPr>
        <w:t> </w:t>
      </w:r>
      <w:r w:rsidRPr="00101003">
        <w:t>уређаја коју су чинили</w:t>
      </w:r>
      <w:r w:rsidRPr="00101003">
        <w:rPr>
          <w:rStyle w:val="apple-converted-space"/>
        </w:rPr>
        <w:t> </w:t>
      </w:r>
      <w:hyperlink r:id="rId109" w:tooltip="Паметни телефон" w:history="1">
        <w:r w:rsidRPr="00101003">
          <w:rPr>
            <w:rStyle w:val="Hyperlink"/>
            <w:color w:val="auto"/>
            <w:u w:val="none"/>
          </w:rPr>
          <w:t>паметни телефони</w:t>
        </w:r>
      </w:hyperlink>
      <w:r w:rsidRPr="00101003">
        <w:rPr>
          <w:rStyle w:val="apple-converted-space"/>
        </w:rPr>
        <w:t> </w:t>
      </w:r>
      <w:r w:rsidRPr="00101003">
        <w:t>и</w:t>
      </w:r>
      <w:r w:rsidRPr="00101003">
        <w:rPr>
          <w:rStyle w:val="apple-converted-space"/>
        </w:rPr>
        <w:t> </w:t>
      </w:r>
      <w:hyperlink r:id="rId110" w:tooltip="Таблични рачунар" w:history="1">
        <w:r w:rsidRPr="00101003">
          <w:rPr>
            <w:rStyle w:val="Hyperlink"/>
            <w:color w:val="auto"/>
            <w:u w:val="none"/>
          </w:rPr>
          <w:t>таблет уређаји</w:t>
        </w:r>
      </w:hyperlink>
      <w:r w:rsidRPr="00101003">
        <w:rPr>
          <w:rStyle w:val="apple-converted-space"/>
        </w:rPr>
        <w:t> </w:t>
      </w:r>
      <w:r w:rsidRPr="00101003">
        <w:t>које је покретао Андроид оперативни систем и које су производили Гуглови партнери-произвођачи. ХТЦ је сарађивао са Гуглом на производњи првог Нексус</w:t>
      </w:r>
      <w:r w:rsidRPr="00101003">
        <w:rPr>
          <w:rStyle w:val="apple-converted-space"/>
        </w:rPr>
        <w:t> </w:t>
      </w:r>
      <w:hyperlink r:id="rId111" w:tooltip="Паметни телефон" w:history="1">
        <w:r w:rsidRPr="00101003">
          <w:rPr>
            <w:rStyle w:val="Hyperlink"/>
            <w:color w:val="auto"/>
            <w:u w:val="none"/>
          </w:rPr>
          <w:t>паметног телефона</w:t>
        </w:r>
      </w:hyperlink>
      <w:r w:rsidRPr="00101003">
        <w:t>,</w:t>
      </w:r>
      <w:r w:rsidRPr="00101003">
        <w:rPr>
          <w:rStyle w:val="apple-converted-space"/>
        </w:rPr>
        <w:t> </w:t>
      </w:r>
      <w:hyperlink r:id="rId112" w:tooltip="Нексус Уан (страница не постоји)" w:history="1">
        <w:r w:rsidRPr="00101003">
          <w:rPr>
            <w:rStyle w:val="Hyperlink"/>
            <w:color w:val="auto"/>
            <w:u w:val="none"/>
          </w:rPr>
          <w:t>Нексус Уан</w:t>
        </w:r>
      </w:hyperlink>
      <w:r w:rsidRPr="00101003">
        <w:rPr>
          <w:rStyle w:val="apple-converted-space"/>
        </w:rPr>
        <w:t> </w:t>
      </w:r>
      <w:r w:rsidRPr="00101003">
        <w:t>(</w:t>
      </w:r>
      <w:hyperlink r:id="rId113" w:tooltip="Енглески језик" w:history="1">
        <w:r w:rsidRPr="00101003">
          <w:rPr>
            <w:rStyle w:val="Hyperlink"/>
            <w:color w:val="auto"/>
            <w:u w:val="none"/>
          </w:rPr>
          <w:t>енгл.</w:t>
        </w:r>
      </w:hyperlink>
      <w:r w:rsidRPr="00101003">
        <w:rPr>
          <w:rStyle w:val="apple-converted-space"/>
        </w:rPr>
        <w:t> </w:t>
      </w:r>
      <w:r w:rsidRPr="00101003">
        <w:rPr>
          <w:i/>
          <w:iCs/>
          <w:lang w:val="en"/>
        </w:rPr>
        <w:t>Nexus One</w:t>
      </w:r>
      <w:r w:rsidRPr="00101003">
        <w:t>).</w:t>
      </w:r>
      <w:r w:rsidRPr="00101003">
        <w:rPr>
          <w:rStyle w:val="apple-converted-space"/>
        </w:rPr>
        <w:t> </w:t>
      </w:r>
      <w:r w:rsidRPr="00101003">
        <w:t>Гугл представља</w:t>
      </w:r>
      <w:r w:rsidRPr="00101003">
        <w:rPr>
          <w:rStyle w:val="apple-converted-space"/>
        </w:rPr>
        <w:t> </w:t>
      </w:r>
      <w:hyperlink r:id="rId114" w:tooltip="Гугл Нексус" w:history="1">
        <w:r w:rsidRPr="00101003">
          <w:rPr>
            <w:rStyle w:val="Hyperlink"/>
            <w:color w:val="auto"/>
            <w:u w:val="none"/>
          </w:rPr>
          <w:t>Нексус телефоне и таблете</w:t>
        </w:r>
      </w:hyperlink>
      <w:r w:rsidRPr="00101003">
        <w:rPr>
          <w:rStyle w:val="apple-converted-space"/>
        </w:rPr>
        <w:t> </w:t>
      </w:r>
      <w:r w:rsidRPr="00101003">
        <w:t>као основне моделе, демонстрирајући најновије хардверске и софтверске особине Андроида баш на њима.</w:t>
      </w:r>
      <w:r w:rsidRPr="00101003">
        <w:rPr>
          <w:rStyle w:val="apple-converted-space"/>
        </w:rPr>
        <w:t> </w:t>
      </w:r>
      <w:hyperlink r:id="rId115" w:tooltip="13. март" w:history="1">
        <w:r w:rsidRPr="00101003">
          <w:rPr>
            <w:rStyle w:val="Hyperlink"/>
            <w:color w:val="auto"/>
            <w:u w:val="none"/>
          </w:rPr>
          <w:t xml:space="preserve">13. </w:t>
        </w:r>
        <w:proofErr w:type="gramStart"/>
        <w:r w:rsidRPr="00101003">
          <w:rPr>
            <w:rStyle w:val="Hyperlink"/>
            <w:color w:val="auto"/>
            <w:u w:val="none"/>
          </w:rPr>
          <w:t>марта</w:t>
        </w:r>
        <w:proofErr w:type="gramEnd"/>
      </w:hyperlink>
      <w:r w:rsidRPr="00101003">
        <w:rPr>
          <w:rStyle w:val="apple-converted-space"/>
        </w:rPr>
        <w:t> </w:t>
      </w:r>
      <w:hyperlink r:id="rId116" w:tooltip="2013" w:history="1">
        <w:r w:rsidRPr="00101003">
          <w:rPr>
            <w:rStyle w:val="Hyperlink"/>
            <w:color w:val="auto"/>
            <w:u w:val="none"/>
          </w:rPr>
          <w:t>2013</w:t>
        </w:r>
      </w:hyperlink>
      <w:r w:rsidRPr="00101003">
        <w:t>.</w:t>
      </w:r>
      <w:r w:rsidRPr="00101003">
        <w:rPr>
          <w:rStyle w:val="apple-converted-space"/>
        </w:rPr>
        <w:t> </w:t>
      </w:r>
      <w:hyperlink r:id="rId117" w:tooltip="Лари Пејџ" w:history="1">
        <w:r w:rsidRPr="00101003">
          <w:rPr>
            <w:rStyle w:val="Hyperlink"/>
            <w:color w:val="auto"/>
            <w:u w:val="none"/>
          </w:rPr>
          <w:t>Лари Пејџ</w:t>
        </w:r>
      </w:hyperlink>
      <w:r w:rsidRPr="00101003">
        <w:rPr>
          <w:rStyle w:val="apple-converted-space"/>
        </w:rPr>
        <w:t> </w:t>
      </w:r>
      <w:r w:rsidRPr="00101003">
        <w:t>је у свом блог посту објавио да Енди Рубин напушта своју позицију и прелази на друге пројекте у компанији.</w:t>
      </w:r>
      <w:r w:rsidRPr="00101003">
        <w:rPr>
          <w:rStyle w:val="apple-converted-space"/>
        </w:rPr>
        <w:t> </w:t>
      </w:r>
      <w:r w:rsidRPr="00101003">
        <w:t>Њега је заменио</w:t>
      </w:r>
      <w:r w:rsidRPr="00101003">
        <w:rPr>
          <w:rStyle w:val="apple-converted-space"/>
        </w:rPr>
        <w:t> </w:t>
      </w:r>
      <w:hyperlink r:id="rId118" w:tooltip="Сандар Пичај (страница не постоји)" w:history="1">
        <w:r w:rsidRPr="00101003">
          <w:rPr>
            <w:rStyle w:val="Hyperlink"/>
            <w:color w:val="auto"/>
            <w:u w:val="none"/>
          </w:rPr>
          <w:t>Сандар Пичај</w:t>
        </w:r>
      </w:hyperlink>
      <w:r w:rsidRPr="00101003">
        <w:t>, који је истовремено наставио своју позицију директора</w:t>
      </w:r>
      <w:r w:rsidRPr="00101003">
        <w:rPr>
          <w:rStyle w:val="apple-converted-space"/>
        </w:rPr>
        <w:t> </w:t>
      </w:r>
      <w:hyperlink r:id="rId119" w:tooltip="Гугл кроум" w:history="1">
        <w:r w:rsidRPr="00101003">
          <w:rPr>
            <w:rStyle w:val="Hyperlink"/>
            <w:color w:val="auto"/>
            <w:u w:val="none"/>
          </w:rPr>
          <w:t>Гугл кроум</w:t>
        </w:r>
      </w:hyperlink>
      <w:r w:rsidRPr="00101003">
        <w:rPr>
          <w:rStyle w:val="apple-converted-space"/>
        </w:rPr>
        <w:t> </w:t>
      </w:r>
      <w:r w:rsidRPr="00101003">
        <w:t>дивизије,</w:t>
      </w:r>
      <w:r w:rsidRPr="00101003">
        <w:rPr>
          <w:rStyle w:val="apple-converted-space"/>
        </w:rPr>
        <w:t> </w:t>
      </w:r>
      <w:r w:rsidRPr="00101003">
        <w:t>која производи</w:t>
      </w:r>
      <w:r w:rsidRPr="00101003">
        <w:rPr>
          <w:rStyle w:val="apple-converted-space"/>
        </w:rPr>
        <w:t> </w:t>
      </w:r>
      <w:hyperlink r:id="rId120" w:tooltip="Кроум ОС (страница не постоји)" w:history="1">
        <w:r w:rsidRPr="00101003">
          <w:rPr>
            <w:rStyle w:val="Hyperlink"/>
            <w:color w:val="auto"/>
            <w:u w:val="none"/>
          </w:rPr>
          <w:t>Кроум ОС</w:t>
        </w:r>
      </w:hyperlink>
      <w:r w:rsidRPr="00101003">
        <w:t>.</w:t>
      </w:r>
    </w:p>
    <w:p w:rsidR="001660CF" w:rsidRPr="00101003" w:rsidRDefault="001660CF" w:rsidP="00101003">
      <w:pPr>
        <w:pStyle w:val="NormalWeb"/>
        <w:shd w:val="clear" w:color="auto" w:fill="FFFFFF"/>
        <w:spacing w:before="120" w:beforeAutospacing="0" w:after="120" w:afterAutospacing="0" w:line="276" w:lineRule="auto"/>
        <w:jc w:val="both"/>
      </w:pPr>
      <w:r w:rsidRPr="00101003">
        <w:t xml:space="preserve">Од 2008. </w:t>
      </w:r>
      <w:proofErr w:type="gramStart"/>
      <w:r w:rsidRPr="00101003">
        <w:t>године</w:t>
      </w:r>
      <w:proofErr w:type="gramEnd"/>
      <w:r w:rsidRPr="00101003">
        <w:t xml:space="preserve"> Андроид је претрпео бројне исправке које су постепено побољшавале оперативни систем, додавајући нове функције и исправљајући грешке у претходним издањима.</w:t>
      </w:r>
    </w:p>
    <w:p w:rsidR="001660CF" w:rsidRPr="00101003" w:rsidRDefault="001660CF" w:rsidP="00101003">
      <w:pPr>
        <w:pStyle w:val="NormalWeb"/>
        <w:shd w:val="clear" w:color="auto" w:fill="FFFFFF"/>
        <w:spacing w:before="120" w:beforeAutospacing="0" w:after="120" w:afterAutospacing="0" w:line="276" w:lineRule="auto"/>
        <w:jc w:val="both"/>
      </w:pPr>
      <w:r w:rsidRPr="00101003">
        <w:t>Свако велико издање Андроида је названо, по абецедном реду, по неком дезерту или слаткишу; на пример, верзија</w:t>
      </w:r>
      <w:r w:rsidRPr="00101003">
        <w:rPr>
          <w:rStyle w:val="apple-converted-space"/>
        </w:rPr>
        <w:t> </w:t>
      </w:r>
      <w:hyperlink r:id="rId121" w:tooltip="Андроид Капкејк (страница не постоји)" w:history="1">
        <w:r w:rsidRPr="00101003">
          <w:rPr>
            <w:rStyle w:val="Hyperlink"/>
            <w:color w:val="auto"/>
            <w:u w:val="none"/>
          </w:rPr>
          <w:t>1.5 Капкејк</w:t>
        </w:r>
      </w:hyperlink>
      <w:r w:rsidRPr="00101003">
        <w:rPr>
          <w:rStyle w:val="apple-converted-space"/>
        </w:rPr>
        <w:t> </w:t>
      </w:r>
      <w:r w:rsidRPr="00101003">
        <w:t>(</w:t>
      </w:r>
      <w:hyperlink r:id="rId122" w:tooltip="Енглески језик" w:history="1">
        <w:r w:rsidRPr="00101003">
          <w:rPr>
            <w:rStyle w:val="Hyperlink"/>
            <w:color w:val="auto"/>
            <w:u w:val="none"/>
          </w:rPr>
          <w:t>енгл.</w:t>
        </w:r>
      </w:hyperlink>
      <w:r w:rsidRPr="00101003">
        <w:rPr>
          <w:rStyle w:val="apple-converted-space"/>
        </w:rPr>
        <w:t> </w:t>
      </w:r>
      <w:r w:rsidRPr="00101003">
        <w:rPr>
          <w:i/>
          <w:iCs/>
          <w:lang w:val="en"/>
        </w:rPr>
        <w:t>Cupcake</w:t>
      </w:r>
      <w:r w:rsidRPr="00101003">
        <w:rPr>
          <w:rStyle w:val="apple-converted-space"/>
        </w:rPr>
        <w:t> </w:t>
      </w:r>
      <w:r w:rsidRPr="00101003">
        <w:t>– колачић) је претходила верзији</w:t>
      </w:r>
      <w:r w:rsidRPr="00101003">
        <w:rPr>
          <w:rStyle w:val="apple-converted-space"/>
        </w:rPr>
        <w:t> </w:t>
      </w:r>
      <w:hyperlink r:id="rId123" w:tooltip="Андроид Донат (страница не постоји)" w:history="1">
        <w:r w:rsidRPr="00101003">
          <w:rPr>
            <w:rStyle w:val="Hyperlink"/>
            <w:color w:val="auto"/>
            <w:u w:val="none"/>
          </w:rPr>
          <w:t>1.6 Донат</w:t>
        </w:r>
      </w:hyperlink>
      <w:r w:rsidRPr="00101003">
        <w:rPr>
          <w:rStyle w:val="apple-converted-space"/>
        </w:rPr>
        <w:t> </w:t>
      </w:r>
      <w:r w:rsidRPr="00101003">
        <w:t>(</w:t>
      </w:r>
      <w:hyperlink r:id="rId124" w:tooltip="Енглески језик" w:history="1">
        <w:r w:rsidRPr="00101003">
          <w:rPr>
            <w:rStyle w:val="Hyperlink"/>
            <w:color w:val="auto"/>
            <w:u w:val="none"/>
          </w:rPr>
          <w:t>енгл.</w:t>
        </w:r>
      </w:hyperlink>
      <w:r w:rsidRPr="00101003">
        <w:rPr>
          <w:rStyle w:val="apple-converted-space"/>
        </w:rPr>
        <w:t> </w:t>
      </w:r>
      <w:r w:rsidRPr="00101003">
        <w:rPr>
          <w:i/>
          <w:iCs/>
          <w:lang w:val="en"/>
        </w:rPr>
        <w:t>Donut</w:t>
      </w:r>
      <w:r w:rsidRPr="00101003">
        <w:rPr>
          <w:rStyle w:val="apple-converted-space"/>
        </w:rPr>
        <w:t> </w:t>
      </w:r>
      <w:r w:rsidRPr="00101003">
        <w:t>– крофна). Последња верзија Андроида је</w:t>
      </w:r>
      <w:r w:rsidR="00BA7EF2" w:rsidRPr="00101003">
        <w:t xml:space="preserve"> 7.0</w:t>
      </w:r>
      <w:r w:rsidRPr="00101003">
        <w:rPr>
          <w:rStyle w:val="apple-converted-space"/>
        </w:rPr>
        <w:t> </w:t>
      </w:r>
      <w:r w:rsidR="00411606" w:rsidRPr="00101003">
        <w:rPr>
          <w:rStyle w:val="apple-converted-space"/>
          <w:lang w:val="sr-Cyrl-RS"/>
        </w:rPr>
        <w:t>Ноугат</w:t>
      </w:r>
      <w:hyperlink r:id="rId125" w:tooltip="Андроид 4.4 КитКет (страница не постоји)" w:history="1"/>
      <w:r w:rsidRPr="00101003">
        <w:rPr>
          <w:rStyle w:val="apple-converted-space"/>
        </w:rPr>
        <w:t> </w:t>
      </w:r>
      <w:r w:rsidRPr="00101003">
        <w:t>(</w:t>
      </w:r>
      <w:hyperlink r:id="rId126" w:tooltip="Енглески језик" w:history="1">
        <w:r w:rsidRPr="00101003">
          <w:rPr>
            <w:rStyle w:val="Hyperlink"/>
            <w:color w:val="auto"/>
            <w:u w:val="none"/>
          </w:rPr>
          <w:t>енгл.</w:t>
        </w:r>
      </w:hyperlink>
      <w:r w:rsidRPr="00101003">
        <w:rPr>
          <w:rStyle w:val="apple-converted-space"/>
        </w:rPr>
        <w:t> </w:t>
      </w:r>
      <w:r w:rsidR="00FE67E3" w:rsidRPr="00101003">
        <w:rPr>
          <w:i/>
          <w:iCs/>
          <w:lang w:val="en"/>
        </w:rPr>
        <w:t>Nougat</w:t>
      </w:r>
      <w:r w:rsidR="00D00B11" w:rsidRPr="00101003">
        <w:t>).</w:t>
      </w: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3961A3" w:rsidRPr="00101003" w:rsidRDefault="003961A3" w:rsidP="00101003">
      <w:pPr>
        <w:pStyle w:val="NormalWeb"/>
        <w:shd w:val="clear" w:color="auto" w:fill="FFFFFF"/>
        <w:spacing w:before="120" w:beforeAutospacing="0" w:after="120" w:afterAutospacing="0" w:line="276" w:lineRule="auto"/>
        <w:jc w:val="both"/>
      </w:pPr>
    </w:p>
    <w:p w:rsidR="00D00B11" w:rsidRPr="00016754" w:rsidRDefault="00D00B11" w:rsidP="00101003">
      <w:pPr>
        <w:pStyle w:val="BodyText"/>
        <w:spacing w:line="276" w:lineRule="auto"/>
        <w:jc w:val="both"/>
        <w:rPr>
          <w:rFonts w:ascii="Times New Roman" w:hAnsi="Times New Roman" w:cs="Times New Roman"/>
          <w:lang w:val="sr-Latn-RS"/>
        </w:rPr>
      </w:pPr>
    </w:p>
    <w:p w:rsidR="00A347B0" w:rsidRPr="00101003" w:rsidRDefault="001668F8" w:rsidP="00D46B46">
      <w:pPr>
        <w:pStyle w:val="Heading3"/>
      </w:pPr>
      <w:bookmarkStart w:id="13" w:name="_Toc462630320"/>
      <w:bookmarkStart w:id="14" w:name="_Toc462699715"/>
      <w:r w:rsidRPr="00101003">
        <w:lastRenderedPageBreak/>
        <w:t>Архитектура андроида</w:t>
      </w:r>
      <w:bookmarkEnd w:id="13"/>
      <w:bookmarkEnd w:id="14"/>
    </w:p>
    <w:p w:rsidR="001668F8" w:rsidRPr="00101003" w:rsidRDefault="001668F8" w:rsidP="00101003">
      <w:pPr>
        <w:pStyle w:val="BodyText"/>
        <w:spacing w:line="276" w:lineRule="auto"/>
        <w:jc w:val="both"/>
        <w:rPr>
          <w:rFonts w:ascii="Times New Roman" w:hAnsi="Times New Roman" w:cs="Times New Roman"/>
          <w:lang w:val="sr-Cyrl-RS"/>
        </w:rPr>
      </w:pPr>
    </w:p>
    <w:p w:rsidR="00D00B11" w:rsidRPr="00101003" w:rsidRDefault="001668F8" w:rsidP="00101003">
      <w:pPr>
        <w:pStyle w:val="BodyText"/>
        <w:keepNext/>
        <w:spacing w:line="276" w:lineRule="auto"/>
        <w:jc w:val="both"/>
        <w:rPr>
          <w:rFonts w:ascii="Times New Roman" w:hAnsi="Times New Roman" w:cs="Times New Roman"/>
        </w:rPr>
      </w:pPr>
      <w:r w:rsidRPr="00101003">
        <w:rPr>
          <w:rFonts w:ascii="Times New Roman" w:hAnsi="Times New Roman" w:cs="Times New Roman"/>
          <w:lang w:val="sr-Cyrl-RS"/>
        </w:rPr>
        <w:t>У основи свега налази се модификовани Линуx кернел 2.6 који се брине за комуникацију са хардвером, драјвере, управљање процесима и меморијом. Сам Линуx кернел написан је у програмском језику Ц. Изнад кернела, налазе се системске библиотеке писане у Ц++ програмском језику и ту су ствари везане за рад са графиком, фонтовима, мултимедијом, чувањем података, обрадом wеб страна и сл</w:t>
      </w:r>
      <w:r w:rsidR="003A3C09" w:rsidRPr="00101003">
        <w:rPr>
          <w:rFonts w:ascii="Times New Roman" w:hAnsi="Times New Roman" w:cs="Times New Roman"/>
          <w:lang w:val="sr-Cyrl-RS"/>
        </w:rPr>
        <w:t>ично</w:t>
      </w:r>
      <w:r w:rsidRPr="00101003">
        <w:rPr>
          <w:rFonts w:ascii="Times New Roman" w:hAnsi="Times New Roman" w:cs="Times New Roman"/>
          <w:lang w:val="sr-Cyrl-RS"/>
        </w:rPr>
        <w:t>. На њих се везује Андроид Рунтиме у коме се истовремено може извршавати више Делвик виртуелн</w:t>
      </w:r>
      <w:r w:rsidR="003A3C09" w:rsidRPr="00101003">
        <w:rPr>
          <w:rFonts w:ascii="Times New Roman" w:hAnsi="Times New Roman" w:cs="Times New Roman"/>
          <w:lang w:val="sr-Cyrl-RS"/>
        </w:rPr>
        <w:t>их машина.</w:t>
      </w:r>
      <w:r w:rsidRPr="00101003">
        <w:rPr>
          <w:rFonts w:ascii="Times New Roman" w:hAnsi="Times New Roman" w:cs="Times New Roman"/>
          <w:lang w:val="sr-Cyrl-RS"/>
        </w:rPr>
        <w:t xml:space="preserve"> Делвик је виртуелна машина за Јава програме која је написана независно од Јава ВМ</w:t>
      </w:r>
      <w:r w:rsidR="003A3C09" w:rsidRPr="00101003">
        <w:rPr>
          <w:rFonts w:ascii="Times New Roman" w:hAnsi="Times New Roman" w:cs="Times New Roman"/>
          <w:lang w:val="sr-Cyrl-RS"/>
        </w:rPr>
        <w:t>-</w:t>
      </w:r>
      <w:r w:rsidRPr="00101003">
        <w:rPr>
          <w:rFonts w:ascii="Times New Roman" w:hAnsi="Times New Roman" w:cs="Times New Roman"/>
          <w:lang w:val="sr-Cyrl-RS"/>
        </w:rPr>
        <w:t>а, а у основи ради исту ствар, само на мало другачији начин. Наиме, Јава бyтецоде (.цласс) се не извршава као такав, већ се више класа преводи у један јединствени Делвик извршни формат (.деx) који је оптимизован за рад на слабијим процесорима и захтева мање меморије – што је погодно за мобилне уређа</w:t>
      </w:r>
      <w:r w:rsidR="003A3C09" w:rsidRPr="00101003">
        <w:rPr>
          <w:rFonts w:ascii="Times New Roman" w:hAnsi="Times New Roman" w:cs="Times New Roman"/>
          <w:lang w:val="sr-Cyrl-RS"/>
        </w:rPr>
        <w:t>је. На врху свега, с програмерске стране је Апплицатион Фрамев</w:t>
      </w:r>
      <w:r w:rsidRPr="00101003">
        <w:rPr>
          <w:rFonts w:ascii="Times New Roman" w:hAnsi="Times New Roman" w:cs="Times New Roman"/>
          <w:lang w:val="sr-Cyrl-RS"/>
        </w:rPr>
        <w:t>орк, писан у Јава програмском језику, где су све компоненте које су битне програмерима који желе да развијају аплика</w:t>
      </w:r>
      <w:r w:rsidR="003A3C09" w:rsidRPr="00101003">
        <w:rPr>
          <w:rFonts w:ascii="Times New Roman" w:hAnsi="Times New Roman" w:cs="Times New Roman"/>
          <w:lang w:val="sr-Cyrl-RS"/>
        </w:rPr>
        <w:t>ције за Андроид платформу. Обухвата разне менаџере</w:t>
      </w:r>
      <w:r w:rsidRPr="00101003">
        <w:rPr>
          <w:rFonts w:ascii="Times New Roman" w:hAnsi="Times New Roman" w:cs="Times New Roman"/>
          <w:lang w:val="sr-Cyrl-RS"/>
        </w:rPr>
        <w:t xml:space="preserve"> који се брину за рад са акцијама, прозорима, садржајем, ресурсима, нотификацијама, локацији, телефонским опцијама и ра</w:t>
      </w:r>
      <w:r w:rsidR="003A3C09" w:rsidRPr="00101003">
        <w:rPr>
          <w:rFonts w:ascii="Times New Roman" w:hAnsi="Times New Roman" w:cs="Times New Roman"/>
          <w:lang w:val="sr-Cyrl-RS"/>
        </w:rPr>
        <w:t>д са пакетима. У дотичном фрамев</w:t>
      </w:r>
      <w:r w:rsidRPr="00101003">
        <w:rPr>
          <w:rFonts w:ascii="Times New Roman" w:hAnsi="Times New Roman" w:cs="Times New Roman"/>
          <w:lang w:val="sr-Cyrl-RS"/>
        </w:rPr>
        <w:t>орк-у написане су све апликације, укључујући и оне које фабрички долазе уз Андроид и оне које пишу други девелопери.</w:t>
      </w:r>
      <w:r w:rsidR="00826C5E" w:rsidRPr="00101003">
        <w:rPr>
          <w:rFonts w:ascii="Times New Roman" w:hAnsi="Times New Roman" w:cs="Times New Roman"/>
          <w:noProof/>
          <w:lang w:eastAsia="en-US" w:bidi="ar-SA"/>
        </w:rPr>
        <w:lastRenderedPageBreak/>
        <w:drawing>
          <wp:inline distT="0" distB="0" distL="0" distR="0" wp14:anchorId="47C23901" wp14:editId="0111A7A5">
            <wp:extent cx="6096000" cy="4371975"/>
            <wp:effectExtent l="0" t="0" r="0" b="9525"/>
            <wp:docPr id="1" name="Picture 1" descr="android-system-architecture-640x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640x45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96000" cy="4371975"/>
                    </a:xfrm>
                    <a:prstGeom prst="rect">
                      <a:avLst/>
                    </a:prstGeom>
                    <a:noFill/>
                    <a:ln>
                      <a:noFill/>
                    </a:ln>
                  </pic:spPr>
                </pic:pic>
              </a:graphicData>
            </a:graphic>
          </wp:inline>
        </w:drawing>
      </w:r>
    </w:p>
    <w:p w:rsidR="00D00B11" w:rsidRPr="00101003" w:rsidRDefault="00D00B11" w:rsidP="00101003">
      <w:pPr>
        <w:pStyle w:val="Caption"/>
        <w:spacing w:line="276" w:lineRule="auto"/>
        <w:jc w:val="both"/>
        <w:rPr>
          <w:rFonts w:ascii="Times New Roman" w:hAnsi="Times New Roman" w:cs="Times New Roman"/>
          <w:lang w:val="sr-Cyrl-RS"/>
        </w:rPr>
      </w:pPr>
      <w:r w:rsidRPr="00101003">
        <w:rPr>
          <w:rFonts w:ascii="Times New Roman" w:hAnsi="Times New Roman" w:cs="Times New Roman"/>
        </w:rPr>
        <w:t xml:space="preserve">Слика </w:t>
      </w:r>
      <w:r w:rsidR="00614865" w:rsidRPr="00101003">
        <w:rPr>
          <w:rFonts w:ascii="Times New Roman" w:hAnsi="Times New Roman" w:cs="Times New Roman"/>
        </w:rPr>
        <w:fldChar w:fldCharType="begin"/>
      </w:r>
      <w:r w:rsidR="00614865" w:rsidRPr="00101003">
        <w:rPr>
          <w:rFonts w:ascii="Times New Roman" w:hAnsi="Times New Roman" w:cs="Times New Roman"/>
        </w:rPr>
        <w:instrText xml:space="preserve"> SEQ Слика \* ARABIC </w:instrText>
      </w:r>
      <w:r w:rsidR="00614865" w:rsidRPr="00101003">
        <w:rPr>
          <w:rFonts w:ascii="Times New Roman" w:hAnsi="Times New Roman" w:cs="Times New Roman"/>
        </w:rPr>
        <w:fldChar w:fldCharType="separate"/>
      </w:r>
      <w:r w:rsidR="00410762">
        <w:rPr>
          <w:rFonts w:ascii="Times New Roman" w:hAnsi="Times New Roman" w:cs="Times New Roman"/>
          <w:noProof/>
        </w:rPr>
        <w:t>1</w:t>
      </w:r>
      <w:r w:rsidR="00614865" w:rsidRPr="00101003">
        <w:rPr>
          <w:rFonts w:ascii="Times New Roman" w:hAnsi="Times New Roman" w:cs="Times New Roman"/>
          <w:noProof/>
        </w:rPr>
        <w:fldChar w:fldCharType="end"/>
      </w:r>
      <w:r w:rsidRPr="00101003">
        <w:rPr>
          <w:rFonts w:ascii="Times New Roman" w:hAnsi="Times New Roman" w:cs="Times New Roman"/>
          <w:lang w:val="sr-Cyrl-RS"/>
        </w:rPr>
        <w:t>: Архитектура андроида</w:t>
      </w:r>
    </w:p>
    <w:p w:rsidR="00D00B11" w:rsidRPr="00101003" w:rsidRDefault="00D00B11" w:rsidP="00101003">
      <w:pPr>
        <w:pStyle w:val="Caption"/>
        <w:spacing w:line="276" w:lineRule="auto"/>
        <w:jc w:val="both"/>
        <w:rPr>
          <w:rFonts w:ascii="Times New Roman" w:hAnsi="Times New Roman" w:cs="Times New Roman"/>
          <w:lang w:val="sr-Cyrl-RS"/>
        </w:rPr>
      </w:pPr>
    </w:p>
    <w:p w:rsidR="00EA784C" w:rsidRPr="00101003" w:rsidRDefault="00EA784C" w:rsidP="00101003">
      <w:pPr>
        <w:pStyle w:val="Heading3"/>
      </w:pPr>
      <w:bookmarkStart w:id="15" w:name="_Toc462630321"/>
      <w:bookmarkStart w:id="16" w:name="_Toc462699716"/>
      <w:r w:rsidRPr="00101003">
        <w:t>Структура андроид апликације</w:t>
      </w:r>
      <w:bookmarkEnd w:id="15"/>
      <w:bookmarkEnd w:id="16"/>
    </w:p>
    <w:p w:rsidR="00EA784C" w:rsidRPr="00101003" w:rsidRDefault="00EA784C" w:rsidP="00101003">
      <w:pPr>
        <w:pStyle w:val="BodyText"/>
        <w:spacing w:line="276" w:lineRule="auto"/>
        <w:jc w:val="both"/>
        <w:rPr>
          <w:rFonts w:ascii="Times New Roman" w:hAnsi="Times New Roman" w:cs="Times New Roman"/>
          <w:lang w:val="sr-Cyrl-RS"/>
        </w:rPr>
      </w:pPr>
    </w:p>
    <w:p w:rsidR="00EA784C" w:rsidRPr="00101003" w:rsidRDefault="00EA784C" w:rsidP="00101003">
      <w:pPr>
        <w:pStyle w:val="BodyText"/>
        <w:spacing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Андроид пројекат садржи следеће </w:t>
      </w:r>
      <w:r w:rsidR="00851237" w:rsidRPr="00101003">
        <w:rPr>
          <w:rFonts w:ascii="Times New Roman" w:hAnsi="Times New Roman" w:cs="Times New Roman"/>
          <w:lang w:val="sr-Cyrl-RS"/>
        </w:rPr>
        <w:t>фолдере</w:t>
      </w:r>
      <w:r w:rsidRPr="00101003">
        <w:rPr>
          <w:rFonts w:ascii="Times New Roman" w:hAnsi="Times New Roman" w:cs="Times New Roman"/>
          <w:lang w:val="sr-Cyrl-RS"/>
        </w:rPr>
        <w:t>:</w:t>
      </w:r>
    </w:p>
    <w:p w:rsidR="00EA784C" w:rsidRPr="00101003" w:rsidRDefault="00851237"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срц - садрж</w:t>
      </w:r>
      <w:r w:rsidR="00EA784C" w:rsidRPr="00101003">
        <w:rPr>
          <w:rFonts w:ascii="Times New Roman" w:hAnsi="Times New Roman" w:cs="Times New Roman"/>
          <w:lang w:val="sr-Cyrl-RS"/>
        </w:rPr>
        <w:t>и .јава фајлове пројекта. Сав код апликације ће се налазити у овом</w:t>
      </w:r>
    </w:p>
    <w:p w:rsidR="00EA784C" w:rsidRPr="00101003" w:rsidRDefault="00EA784C"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фајлу.</w:t>
      </w:r>
    </w:p>
    <w:p w:rsidR="00EA784C" w:rsidRPr="00101003" w:rsidRDefault="00EA784C"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Андрои</w:t>
      </w:r>
      <w:r w:rsidR="00851237" w:rsidRPr="00101003">
        <w:rPr>
          <w:rFonts w:ascii="Times New Roman" w:hAnsi="Times New Roman" w:cs="Times New Roman"/>
          <w:lang w:val="sr-Cyrl-RS"/>
        </w:rPr>
        <w:t>д библиотека - овај фолдер садрж</w:t>
      </w:r>
      <w:r w:rsidRPr="00101003">
        <w:rPr>
          <w:rFonts w:ascii="Times New Roman" w:hAnsi="Times New Roman" w:cs="Times New Roman"/>
          <w:lang w:val="sr-Cyrl-RS"/>
        </w:rPr>
        <w:t>и један фа</w:t>
      </w:r>
      <w:r w:rsidR="00851237" w:rsidRPr="00101003">
        <w:rPr>
          <w:rFonts w:ascii="Times New Roman" w:hAnsi="Times New Roman" w:cs="Times New Roman"/>
          <w:lang w:val="sr-Cyrl-RS"/>
        </w:rPr>
        <w:t>јл, андроид.јар, који садрж</w:t>
      </w:r>
      <w:r w:rsidRPr="00101003">
        <w:rPr>
          <w:rFonts w:ascii="Times New Roman" w:hAnsi="Times New Roman" w:cs="Times New Roman"/>
          <w:lang w:val="sr-Cyrl-RS"/>
        </w:rPr>
        <w:t>и</w:t>
      </w:r>
    </w:p>
    <w:p w:rsidR="00EA784C" w:rsidRPr="00101003" w:rsidRDefault="00EA784C" w:rsidP="00101003">
      <w:pPr>
        <w:pStyle w:val="BodyText"/>
        <w:spacing w:after="0" w:line="276" w:lineRule="auto"/>
        <w:ind w:left="420" w:firstLine="289"/>
        <w:jc w:val="both"/>
        <w:rPr>
          <w:rFonts w:ascii="Times New Roman" w:hAnsi="Times New Roman" w:cs="Times New Roman"/>
          <w:lang w:val="sr-Cyrl-RS"/>
        </w:rPr>
      </w:pPr>
      <w:r w:rsidRPr="00101003">
        <w:rPr>
          <w:rFonts w:ascii="Times New Roman" w:hAnsi="Times New Roman" w:cs="Times New Roman"/>
          <w:lang w:val="sr-Cyrl-RS"/>
        </w:rPr>
        <w:t>библиотеке класа</w:t>
      </w:r>
      <w:r w:rsidR="00851237" w:rsidRPr="00101003">
        <w:rPr>
          <w:rFonts w:ascii="Times New Roman" w:hAnsi="Times New Roman" w:cs="Times New Roman"/>
          <w:lang w:val="sr-Cyrl-RS"/>
        </w:rPr>
        <w:t xml:space="preserve"> потребне за Андроид апликацију</w:t>
      </w:r>
    </w:p>
    <w:p w:rsidR="00EA784C" w:rsidRPr="00101003" w:rsidRDefault="00851237" w:rsidP="00101003">
      <w:pPr>
        <w:pStyle w:val="BodyText"/>
        <w:spacing w:after="0" w:line="276" w:lineRule="auto"/>
        <w:ind w:left="780"/>
        <w:jc w:val="both"/>
        <w:rPr>
          <w:rFonts w:ascii="Times New Roman" w:hAnsi="Times New Roman" w:cs="Times New Roman"/>
          <w:lang w:val="sr-Cyrl-RS"/>
        </w:rPr>
      </w:pPr>
      <w:r w:rsidRPr="00101003">
        <w:rPr>
          <w:rFonts w:ascii="Times New Roman" w:hAnsi="Times New Roman" w:cs="Times New Roman"/>
          <w:lang w:val="sr-Cyrl-RS"/>
        </w:rPr>
        <w:t>ген - садрж</w:t>
      </w:r>
      <w:r w:rsidR="00EA784C" w:rsidRPr="00101003">
        <w:rPr>
          <w:rFonts w:ascii="Times New Roman" w:hAnsi="Times New Roman" w:cs="Times New Roman"/>
          <w:lang w:val="sr-Cyrl-RS"/>
        </w:rPr>
        <w:t>и Р.јава фајл. То је генерисани фајл који референцира све ресурсе који се</w:t>
      </w:r>
    </w:p>
    <w:p w:rsidR="00EA784C" w:rsidRPr="00101003" w:rsidRDefault="00EA784C" w:rsidP="00101003">
      <w:pPr>
        <w:pStyle w:val="BodyText"/>
        <w:spacing w:after="0" w:line="276" w:lineRule="auto"/>
        <w:ind w:left="780"/>
        <w:jc w:val="both"/>
        <w:rPr>
          <w:rFonts w:ascii="Times New Roman" w:hAnsi="Times New Roman" w:cs="Times New Roman"/>
          <w:lang w:val="sr-Cyrl-RS"/>
        </w:rPr>
      </w:pPr>
      <w:r w:rsidRPr="00101003">
        <w:rPr>
          <w:rFonts w:ascii="Times New Roman" w:hAnsi="Times New Roman" w:cs="Times New Roman"/>
          <w:lang w:val="sr-Cyrl-RS"/>
        </w:rPr>
        <w:t>налазе у пројекту.</w:t>
      </w:r>
    </w:p>
    <w:p w:rsidR="00EA784C" w:rsidRPr="00101003" w:rsidRDefault="00851237"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ассетс - овај фолдер садрж</w:t>
      </w:r>
      <w:r w:rsidR="00EA784C" w:rsidRPr="00101003">
        <w:rPr>
          <w:rFonts w:ascii="Times New Roman" w:hAnsi="Times New Roman" w:cs="Times New Roman"/>
          <w:lang w:val="sr-Cyrl-RS"/>
        </w:rPr>
        <w:t>и различите ресурсе које апликација користи, као што су</w:t>
      </w:r>
    </w:p>
    <w:p w:rsidR="00EA784C" w:rsidRPr="00101003" w:rsidRDefault="00EA784C" w:rsidP="00101003">
      <w:pPr>
        <w:pStyle w:val="BodyText"/>
        <w:spacing w:after="0" w:line="276" w:lineRule="auto"/>
        <w:ind w:left="780"/>
        <w:jc w:val="both"/>
        <w:rPr>
          <w:rFonts w:ascii="Times New Roman" w:hAnsi="Times New Roman" w:cs="Times New Roman"/>
          <w:lang w:val="sr-Cyrl-RS"/>
        </w:rPr>
      </w:pPr>
      <w:r w:rsidRPr="00101003">
        <w:rPr>
          <w:rFonts w:ascii="Times New Roman" w:hAnsi="Times New Roman" w:cs="Times New Roman"/>
          <w:lang w:val="sr-Cyrl-RS"/>
        </w:rPr>
        <w:t>ХТМЛ фајлови, базе података...</w:t>
      </w:r>
    </w:p>
    <w:p w:rsidR="00EA784C" w:rsidRPr="00101003" w:rsidRDefault="00851237"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рес - овај фолдер садрж</w:t>
      </w:r>
      <w:r w:rsidR="00EA784C" w:rsidRPr="00101003">
        <w:rPr>
          <w:rFonts w:ascii="Times New Roman" w:hAnsi="Times New Roman" w:cs="Times New Roman"/>
          <w:lang w:val="sr-Cyrl-RS"/>
        </w:rPr>
        <w:t>и све ресурсе кој</w:t>
      </w:r>
      <w:r w:rsidRPr="00101003">
        <w:rPr>
          <w:rFonts w:ascii="Times New Roman" w:hAnsi="Times New Roman" w:cs="Times New Roman"/>
          <w:lang w:val="sr-Cyrl-RS"/>
        </w:rPr>
        <w:t>и се користе у апликацији. Такође, садрж</w:t>
      </w:r>
      <w:r w:rsidR="00EA784C" w:rsidRPr="00101003">
        <w:rPr>
          <w:rFonts w:ascii="Times New Roman" w:hAnsi="Times New Roman" w:cs="Times New Roman"/>
          <w:lang w:val="sr-Cyrl-RS"/>
        </w:rPr>
        <w:t>и</w:t>
      </w:r>
    </w:p>
    <w:p w:rsidR="00EA784C" w:rsidRPr="00101003" w:rsidRDefault="00851237" w:rsidP="00101003">
      <w:pPr>
        <w:pStyle w:val="BodyText"/>
        <w:spacing w:after="0" w:line="276" w:lineRule="auto"/>
        <w:ind w:left="780"/>
        <w:jc w:val="both"/>
        <w:rPr>
          <w:rFonts w:ascii="Times New Roman" w:hAnsi="Times New Roman" w:cs="Times New Roman"/>
          <w:lang w:val="sr-Cyrl-RS"/>
        </w:rPr>
      </w:pPr>
      <w:r w:rsidRPr="00101003">
        <w:rPr>
          <w:rFonts w:ascii="Times New Roman" w:hAnsi="Times New Roman" w:cs="Times New Roman"/>
          <w:lang w:val="sr-Cyrl-RS"/>
        </w:rPr>
        <w:t>неколико других подфолдера драв</w:t>
      </w:r>
      <w:r w:rsidR="00EA784C" w:rsidRPr="00101003">
        <w:rPr>
          <w:rFonts w:ascii="Times New Roman" w:hAnsi="Times New Roman" w:cs="Times New Roman"/>
          <w:lang w:val="sr-Cyrl-RS"/>
        </w:rPr>
        <w:t>абле-&lt;резолуција&gt;, лаyоут и валуес</w:t>
      </w:r>
    </w:p>
    <w:p w:rsidR="00EA784C" w:rsidRPr="00101003" w:rsidRDefault="00EA784C"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lastRenderedPageBreak/>
        <w:t>АндроидМанифест.xмл - ово је манифест фајл Андроид апликације. Овде се</w:t>
      </w:r>
    </w:p>
    <w:p w:rsidR="00EA784C" w:rsidRPr="00101003" w:rsidRDefault="00EA784C" w:rsidP="00101003">
      <w:pPr>
        <w:pStyle w:val="BodyText"/>
        <w:spacing w:after="0" w:line="276" w:lineRule="auto"/>
        <w:ind w:left="780"/>
        <w:jc w:val="both"/>
        <w:rPr>
          <w:rFonts w:ascii="Times New Roman" w:hAnsi="Times New Roman" w:cs="Times New Roman"/>
          <w:lang w:val="sr-Cyrl-RS"/>
        </w:rPr>
      </w:pPr>
      <w:r w:rsidRPr="00101003">
        <w:rPr>
          <w:rFonts w:ascii="Times New Roman" w:hAnsi="Times New Roman" w:cs="Times New Roman"/>
          <w:lang w:val="sr-Cyrl-RS"/>
        </w:rPr>
        <w:t>региструју све активности које апликаци</w:t>
      </w:r>
      <w:r w:rsidR="00851237" w:rsidRPr="00101003">
        <w:rPr>
          <w:rFonts w:ascii="Times New Roman" w:hAnsi="Times New Roman" w:cs="Times New Roman"/>
          <w:lang w:val="sr-Cyrl-RS"/>
        </w:rPr>
        <w:t>ја има, као и сви сервиси, такође</w:t>
      </w:r>
      <w:r w:rsidRPr="00101003">
        <w:rPr>
          <w:rFonts w:ascii="Times New Roman" w:hAnsi="Times New Roman" w:cs="Times New Roman"/>
          <w:lang w:val="sr-Cyrl-RS"/>
        </w:rPr>
        <w:t xml:space="preserve"> дефинишу се</w:t>
      </w:r>
      <w:r w:rsidR="00851237" w:rsidRPr="00101003">
        <w:rPr>
          <w:rFonts w:ascii="Times New Roman" w:hAnsi="Times New Roman" w:cs="Times New Roman"/>
          <w:lang w:val="sr-Cyrl-RS"/>
        </w:rPr>
        <w:t xml:space="preserve"> </w:t>
      </w:r>
      <w:r w:rsidRPr="00101003">
        <w:rPr>
          <w:rFonts w:ascii="Times New Roman" w:hAnsi="Times New Roman" w:cs="Times New Roman"/>
          <w:lang w:val="sr-Cyrl-RS"/>
        </w:rPr>
        <w:t xml:space="preserve">пермисије које су потребне апликацији, </w:t>
      </w:r>
      <w:r w:rsidR="00851237" w:rsidRPr="00101003">
        <w:rPr>
          <w:rFonts w:ascii="Times New Roman" w:hAnsi="Times New Roman" w:cs="Times New Roman"/>
          <w:lang w:val="sr-Cyrl-RS"/>
        </w:rPr>
        <w:t>као и друга својства апликације(интентфилтери, рес</w:t>
      </w:r>
      <w:r w:rsidRPr="00101003">
        <w:rPr>
          <w:rFonts w:ascii="Times New Roman" w:hAnsi="Times New Roman" w:cs="Times New Roman"/>
          <w:lang w:val="sr-Cyrl-RS"/>
        </w:rPr>
        <w:t>ивери...)</w:t>
      </w:r>
    </w:p>
    <w:p w:rsidR="006203C0" w:rsidRPr="00101003" w:rsidRDefault="006203C0" w:rsidP="00101003">
      <w:pPr>
        <w:pStyle w:val="BodyText"/>
        <w:spacing w:after="0" w:line="276" w:lineRule="auto"/>
        <w:ind w:left="780"/>
        <w:jc w:val="both"/>
        <w:rPr>
          <w:rFonts w:ascii="Times New Roman" w:hAnsi="Times New Roman" w:cs="Times New Roman"/>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p>
    <w:p w:rsidR="006203C0" w:rsidRPr="00101003" w:rsidRDefault="006203C0"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2.1.3.1. АндроидМанифест.xмл</w:t>
      </w:r>
    </w:p>
    <w:p w:rsidR="006203C0" w:rsidRPr="00101003" w:rsidRDefault="006203C0" w:rsidP="00101003">
      <w:pPr>
        <w:pStyle w:val="BodyText"/>
        <w:spacing w:after="0" w:line="276" w:lineRule="auto"/>
        <w:jc w:val="both"/>
        <w:rPr>
          <w:rFonts w:ascii="Times New Roman" w:hAnsi="Times New Roman" w:cs="Times New Roman"/>
          <w:b/>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Свака апликација поседује свој АндроидМанифест.xмл фајл у кореном фолдеру</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пројекта. Овај фајл садржи неопходне информације о апликацији и о Андроид систему. Ове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информације систем мора да поседује пре почетка извршавања апликације.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АндроидМанифест.xмл фајл има детаљне информације о апликацији:</w:t>
      </w:r>
    </w:p>
    <w:p w:rsidR="006203C0" w:rsidRPr="00101003" w:rsidRDefault="006203C0"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дефинише име пакета апликације</w:t>
      </w:r>
    </w:p>
    <w:p w:rsidR="006203C0" w:rsidRPr="00101003" w:rsidRDefault="006203C0"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број верзије апликације се користи да се идентификује број верзије апликације. </w:t>
      </w:r>
    </w:p>
    <w:p w:rsidR="006203C0" w:rsidRPr="00101003" w:rsidRDefault="006203C0" w:rsidP="00101003">
      <w:pPr>
        <w:pStyle w:val="BodyText"/>
        <w:numPr>
          <w:ilvl w:val="0"/>
          <w:numId w:val="9"/>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име верзије апликације је стринг вредност, која се углавном користи за</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 xml:space="preserve"> приказивање броја верзије кориснику.</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андроид:минСдкВерсион атрибут &lt;усес-сдк&gt; елемента специфицира минималну</w:t>
      </w:r>
    </w:p>
    <w:p w:rsidR="006203C0" w:rsidRPr="00101003" w:rsidRDefault="006203C0" w:rsidP="00101003">
      <w:pPr>
        <w:pStyle w:val="BodyText"/>
        <w:spacing w:after="0" w:line="276" w:lineRule="auto"/>
        <w:ind w:left="709"/>
        <w:jc w:val="both"/>
        <w:rPr>
          <w:rFonts w:ascii="Times New Roman" w:hAnsi="Times New Roman" w:cs="Times New Roman"/>
          <w:lang w:val="sr-Cyrl-RS"/>
        </w:rPr>
      </w:pPr>
      <w:r w:rsidRPr="00101003">
        <w:rPr>
          <w:rFonts w:ascii="Times New Roman" w:hAnsi="Times New Roman" w:cs="Times New Roman"/>
          <w:lang w:val="sr-Cyrl-RS"/>
        </w:rPr>
        <w:t>верзију оператнивног система на којој апликација може да ради. У овом фајлу се дефинише иконица апликације која ће се приказати у главном менију уређаја, као и име апликације</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Овде се региструју све активности апликације, сви сервиси, интент филтери и</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цонтент провидери, као и почетна активност</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У Манифест фајлу се дефинишу и све дозволе које апликација мора да има да би</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нормално функционисала.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Дефинише листу библиотека које апликација користи.</w:t>
      </w:r>
    </w:p>
    <w:p w:rsidR="006203C0" w:rsidRPr="00101003" w:rsidRDefault="006203C0" w:rsidP="00101003">
      <w:pPr>
        <w:pStyle w:val="BodyText"/>
        <w:spacing w:after="0" w:line="276" w:lineRule="auto"/>
        <w:jc w:val="both"/>
        <w:rPr>
          <w:rFonts w:ascii="Times New Roman" w:hAnsi="Times New Roman" w:cs="Times New Roman"/>
          <w:lang w:val="sr-Cyrl-RS"/>
        </w:rPr>
      </w:pPr>
    </w:p>
    <w:p w:rsidR="006203C0" w:rsidRPr="00101003" w:rsidRDefault="006203C0"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2.1.3.2. Активности и Интенти</w:t>
      </w:r>
    </w:p>
    <w:p w:rsidR="004F2EF8" w:rsidRPr="00101003" w:rsidRDefault="004F2EF8" w:rsidP="00101003">
      <w:pPr>
        <w:pStyle w:val="BodyText"/>
        <w:spacing w:after="0" w:line="276" w:lineRule="auto"/>
        <w:jc w:val="both"/>
        <w:rPr>
          <w:rFonts w:ascii="Times New Roman" w:hAnsi="Times New Roman" w:cs="Times New Roman"/>
          <w:b/>
          <w:lang w:val="sr-Cyrl-RS"/>
        </w:rPr>
      </w:pPr>
    </w:p>
    <w:p w:rsidR="006203C0" w:rsidRPr="00101003" w:rsidRDefault="004F2EF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Активност </w:t>
      </w:r>
      <w:r w:rsidR="006203C0" w:rsidRPr="00101003">
        <w:rPr>
          <w:rFonts w:ascii="Times New Roman" w:hAnsi="Times New Roman" w:cs="Times New Roman"/>
          <w:lang w:val="sr-Cyrl-RS"/>
        </w:rPr>
        <w:t>представља компоненту</w:t>
      </w:r>
      <w:r w:rsidRPr="00101003">
        <w:rPr>
          <w:rFonts w:ascii="Times New Roman" w:hAnsi="Times New Roman" w:cs="Times New Roman"/>
          <w:lang w:val="sr-Cyrl-RS"/>
        </w:rPr>
        <w:t xml:space="preserve"> апликације која се углавном мож</w:t>
      </w:r>
      <w:r w:rsidR="006203C0" w:rsidRPr="00101003">
        <w:rPr>
          <w:rFonts w:ascii="Times New Roman" w:hAnsi="Times New Roman" w:cs="Times New Roman"/>
          <w:lang w:val="sr-Cyrl-RS"/>
        </w:rPr>
        <w:t>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поистоветити с једним конкретним прозором апликације у ко</w:t>
      </w:r>
      <w:r w:rsidR="004F2EF8" w:rsidRPr="00101003">
        <w:rPr>
          <w:rFonts w:ascii="Times New Roman" w:hAnsi="Times New Roman" w:cs="Times New Roman"/>
          <w:lang w:val="sr-Cyrl-RS"/>
        </w:rPr>
        <w:t>јем је корисник у могућ</w:t>
      </w:r>
      <w:r w:rsidRPr="00101003">
        <w:rPr>
          <w:rFonts w:ascii="Times New Roman" w:hAnsi="Times New Roman" w:cs="Times New Roman"/>
          <w:lang w:val="sr-Cyrl-RS"/>
        </w:rPr>
        <w:t>ности</w:t>
      </w:r>
    </w:p>
    <w:p w:rsidR="006203C0" w:rsidRPr="00101003" w:rsidRDefault="004F2EF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да изврши одређ</w:t>
      </w:r>
      <w:r w:rsidR="006203C0" w:rsidRPr="00101003">
        <w:rPr>
          <w:rFonts w:ascii="Times New Roman" w:hAnsi="Times New Roman" w:cs="Times New Roman"/>
          <w:lang w:val="sr-Cyrl-RS"/>
        </w:rPr>
        <w:t xml:space="preserve">ену </w:t>
      </w:r>
      <w:r w:rsidRPr="00101003">
        <w:rPr>
          <w:rFonts w:ascii="Times New Roman" w:hAnsi="Times New Roman" w:cs="Times New Roman"/>
          <w:lang w:val="sr-Cyrl-RS"/>
        </w:rPr>
        <w:t>радњу. Апликација мож</w:t>
      </w:r>
      <w:r w:rsidR="006203C0" w:rsidRPr="00101003">
        <w:rPr>
          <w:rFonts w:ascii="Times New Roman" w:hAnsi="Times New Roman" w:cs="Times New Roman"/>
          <w:lang w:val="sr-Cyrl-RS"/>
        </w:rPr>
        <w:t>е</w:t>
      </w:r>
      <w:r w:rsidRPr="00101003">
        <w:rPr>
          <w:rFonts w:ascii="Times New Roman" w:hAnsi="Times New Roman" w:cs="Times New Roman"/>
          <w:lang w:val="sr-Cyrl-RS"/>
        </w:rPr>
        <w:t xml:space="preserve"> да садржи једну или </w:t>
      </w:r>
      <w:r w:rsidR="006203C0" w:rsidRPr="00101003">
        <w:rPr>
          <w:rFonts w:ascii="Times New Roman" w:hAnsi="Times New Roman" w:cs="Times New Roman"/>
          <w:lang w:val="sr-Cyrl-RS"/>
        </w:rPr>
        <w:t>више дефинисаних активности, при чему је једна од</w:t>
      </w:r>
      <w:r w:rsidRPr="00101003">
        <w:rPr>
          <w:rFonts w:ascii="Times New Roman" w:hAnsi="Times New Roman" w:cs="Times New Roman"/>
          <w:lang w:val="sr-Cyrl-RS"/>
        </w:rPr>
        <w:t xml:space="preserve"> активности увек дефинисана као главна активност. Прелаз измеђ</w:t>
      </w:r>
      <w:r w:rsidR="006203C0" w:rsidRPr="00101003">
        <w:rPr>
          <w:rFonts w:ascii="Times New Roman" w:hAnsi="Times New Roman" w:cs="Times New Roman"/>
          <w:lang w:val="sr-Cyrl-RS"/>
        </w:rPr>
        <w:t>у активности одвија</w:t>
      </w:r>
      <w:r w:rsidRPr="00101003">
        <w:rPr>
          <w:rFonts w:ascii="Times New Roman" w:hAnsi="Times New Roman" w:cs="Times New Roman"/>
          <w:lang w:val="sr-Cyrl-RS"/>
        </w:rPr>
        <w:t xml:space="preserve"> се тако што актуелна активност </w:t>
      </w:r>
      <w:r w:rsidR="006203C0" w:rsidRPr="00101003">
        <w:rPr>
          <w:rFonts w:ascii="Times New Roman" w:hAnsi="Times New Roman" w:cs="Times New Roman"/>
          <w:lang w:val="sr-Cyrl-RS"/>
        </w:rPr>
        <w:t>позива нову. Иако више активности чини један компактан кориснички интер</w:t>
      </w:r>
      <w:r w:rsidRPr="00101003">
        <w:rPr>
          <w:rFonts w:ascii="Times New Roman" w:hAnsi="Times New Roman" w:cs="Times New Roman"/>
          <w:lang w:val="sr-Cyrl-RS"/>
        </w:rPr>
        <w:t>фејс, треба знати да су оне међ</w:t>
      </w:r>
      <w:r w:rsidR="006203C0" w:rsidRPr="00101003">
        <w:rPr>
          <w:rFonts w:ascii="Times New Roman" w:hAnsi="Times New Roman" w:cs="Times New Roman"/>
          <w:lang w:val="sr-Cyrl-RS"/>
        </w:rPr>
        <w:t>усобно независне. Свак</w:t>
      </w:r>
      <w:r w:rsidRPr="00101003">
        <w:rPr>
          <w:rFonts w:ascii="Times New Roman" w:hAnsi="Times New Roman" w:cs="Times New Roman"/>
          <w:lang w:val="sr-Cyrl-RS"/>
        </w:rPr>
        <w:t>а активност имплементира се као посебна класа која наслеђује класу Активити</w:t>
      </w:r>
      <w:r w:rsidR="006203C0" w:rsidRPr="00101003">
        <w:rPr>
          <w:rFonts w:ascii="Times New Roman" w:hAnsi="Times New Roman" w:cs="Times New Roman"/>
          <w:lang w:val="sr-Cyrl-RS"/>
        </w:rPr>
        <w:t>, па ј</w:t>
      </w:r>
      <w:r w:rsidRPr="00101003">
        <w:rPr>
          <w:rFonts w:ascii="Times New Roman" w:hAnsi="Times New Roman" w:cs="Times New Roman"/>
          <w:lang w:val="sr-Cyrl-RS"/>
        </w:rPr>
        <w:t>е сама одговорна за чување свог стања у животном циклусу апликације.</w:t>
      </w:r>
      <w:r w:rsidR="006203C0" w:rsidRPr="00101003">
        <w:rPr>
          <w:rFonts w:ascii="Times New Roman" w:hAnsi="Times New Roman" w:cs="Times New Roman"/>
          <w:lang w:val="sr-Cyrl-RS"/>
        </w:rPr>
        <w:t xml:space="preserve">Свака активност која се користи у апликацији, </w:t>
      </w:r>
      <w:r w:rsidRPr="00101003">
        <w:rPr>
          <w:rFonts w:ascii="Times New Roman" w:hAnsi="Times New Roman" w:cs="Times New Roman"/>
          <w:lang w:val="sr-Cyrl-RS"/>
        </w:rPr>
        <w:t xml:space="preserve">мора бити декларисана и у </w:t>
      </w:r>
      <w:r w:rsidR="006203C0" w:rsidRPr="00101003">
        <w:rPr>
          <w:rFonts w:ascii="Times New Roman" w:hAnsi="Times New Roman" w:cs="Times New Roman"/>
          <w:lang w:val="sr-Cyrl-RS"/>
        </w:rPr>
        <w:t>АндроидМанифест.xмл фајлу.</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lastRenderedPageBreak/>
        <w:t>Свака активн</w:t>
      </w:r>
      <w:r w:rsidR="004F2EF8" w:rsidRPr="00101003">
        <w:rPr>
          <w:rFonts w:ascii="Times New Roman" w:hAnsi="Times New Roman" w:cs="Times New Roman"/>
          <w:lang w:val="sr-Cyrl-RS"/>
        </w:rPr>
        <w:t>ост пролази кроз неколико фаза животног циклуса, којима се мож</w:t>
      </w:r>
      <w:r w:rsidRPr="00101003">
        <w:rPr>
          <w:rFonts w:ascii="Times New Roman" w:hAnsi="Times New Roman" w:cs="Times New Roman"/>
          <w:lang w:val="sr-Cyrl-RS"/>
        </w:rPr>
        <w:t>е управљати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помоћу следећих метода: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онЦреате() - позива се при првом креирању активности</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онСтарт() - позива се када активност постане видљива корсинику</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онРесуме() - позива се када активност почиње да се користи од стране</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корисника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онПаусе() - позива се када је текућа активност паузирана, а претходна се</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наставља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онСтоп() - позива се када активност није више видљива кориснику</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онДестроy() - позива се при уништавању активности</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онРестарт() - позива се када је активност била стопирана и поново се стартује</w:t>
      </w:r>
    </w:p>
    <w:p w:rsidR="006203C0" w:rsidRPr="00101003" w:rsidRDefault="006203C0" w:rsidP="00101003">
      <w:pPr>
        <w:pStyle w:val="BodyText"/>
        <w:spacing w:after="0" w:line="276" w:lineRule="auto"/>
        <w:jc w:val="both"/>
        <w:rPr>
          <w:rFonts w:ascii="Times New Roman" w:hAnsi="Times New Roman" w:cs="Times New Roman"/>
          <w:lang w:val="sr-Cyrl-RS"/>
        </w:rPr>
      </w:pPr>
    </w:p>
    <w:p w:rsidR="00D00B11" w:rsidRPr="00101003" w:rsidRDefault="00826C5E" w:rsidP="00101003">
      <w:pPr>
        <w:pStyle w:val="BodyText"/>
        <w:keepNext/>
        <w:spacing w:after="0" w:line="276" w:lineRule="auto"/>
        <w:jc w:val="both"/>
        <w:rPr>
          <w:rFonts w:ascii="Times New Roman" w:hAnsi="Times New Roman" w:cs="Times New Roman"/>
        </w:rPr>
      </w:pPr>
      <w:r w:rsidRPr="00101003">
        <w:rPr>
          <w:rFonts w:ascii="Times New Roman" w:hAnsi="Times New Roman" w:cs="Times New Roman"/>
          <w:noProof/>
          <w:lang w:eastAsia="en-US" w:bidi="ar-SA"/>
        </w:rPr>
        <w:lastRenderedPageBreak/>
        <w:drawing>
          <wp:inline distT="0" distB="0" distL="0" distR="0">
            <wp:extent cx="5467350" cy="5895975"/>
            <wp:effectExtent l="0" t="0" r="0" b="0"/>
            <wp:docPr id="2" name="Picture 2" descr="http://developer.android.com/image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android.com/images/activity_lifecycl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67350" cy="5895975"/>
                    </a:xfrm>
                    <a:prstGeom prst="rect">
                      <a:avLst/>
                    </a:prstGeom>
                    <a:noFill/>
                    <a:ln>
                      <a:noFill/>
                    </a:ln>
                  </pic:spPr>
                </pic:pic>
              </a:graphicData>
            </a:graphic>
          </wp:inline>
        </w:drawing>
      </w:r>
    </w:p>
    <w:p w:rsidR="00D00B11" w:rsidRPr="00101003" w:rsidRDefault="00D00B11" w:rsidP="00101003">
      <w:pPr>
        <w:pStyle w:val="Caption"/>
        <w:spacing w:line="276" w:lineRule="auto"/>
        <w:jc w:val="both"/>
        <w:rPr>
          <w:rFonts w:ascii="Times New Roman" w:hAnsi="Times New Roman" w:cs="Times New Roman"/>
          <w:lang w:val="sr-Cyrl-RS"/>
        </w:rPr>
      </w:pPr>
      <w:r w:rsidRPr="00101003">
        <w:rPr>
          <w:rFonts w:ascii="Times New Roman" w:hAnsi="Times New Roman" w:cs="Times New Roman"/>
        </w:rPr>
        <w:t xml:space="preserve">Слика </w:t>
      </w:r>
      <w:r w:rsidR="00614865" w:rsidRPr="00101003">
        <w:rPr>
          <w:rFonts w:ascii="Times New Roman" w:hAnsi="Times New Roman" w:cs="Times New Roman"/>
        </w:rPr>
        <w:fldChar w:fldCharType="begin"/>
      </w:r>
      <w:r w:rsidR="00614865" w:rsidRPr="00101003">
        <w:rPr>
          <w:rFonts w:ascii="Times New Roman" w:hAnsi="Times New Roman" w:cs="Times New Roman"/>
        </w:rPr>
        <w:instrText xml:space="preserve"> SEQ Слика \* ARABIC </w:instrText>
      </w:r>
      <w:r w:rsidR="00614865" w:rsidRPr="00101003">
        <w:rPr>
          <w:rFonts w:ascii="Times New Roman" w:hAnsi="Times New Roman" w:cs="Times New Roman"/>
        </w:rPr>
        <w:fldChar w:fldCharType="separate"/>
      </w:r>
      <w:r w:rsidR="00410762">
        <w:rPr>
          <w:rFonts w:ascii="Times New Roman" w:hAnsi="Times New Roman" w:cs="Times New Roman"/>
          <w:noProof/>
        </w:rPr>
        <w:t>2</w:t>
      </w:r>
      <w:r w:rsidR="00614865" w:rsidRPr="00101003">
        <w:rPr>
          <w:rFonts w:ascii="Times New Roman" w:hAnsi="Times New Roman" w:cs="Times New Roman"/>
          <w:noProof/>
        </w:rPr>
        <w:fldChar w:fldCharType="end"/>
      </w:r>
      <w:r w:rsidRPr="00101003">
        <w:rPr>
          <w:rFonts w:ascii="Times New Roman" w:hAnsi="Times New Roman" w:cs="Times New Roman"/>
          <w:lang w:val="sr-Cyrl-RS"/>
        </w:rPr>
        <w:t>: Фаза животног циклуса активности</w:t>
      </w:r>
    </w:p>
    <w:p w:rsidR="00D00B11" w:rsidRPr="00101003" w:rsidRDefault="00D00B11" w:rsidP="00101003">
      <w:pPr>
        <w:pStyle w:val="Caption"/>
        <w:spacing w:line="276" w:lineRule="auto"/>
        <w:jc w:val="both"/>
        <w:rPr>
          <w:rFonts w:ascii="Times New Roman" w:hAnsi="Times New Roman" w:cs="Times New Roman"/>
          <w:lang w:val="sr-Cyrl-RS"/>
        </w:rPr>
      </w:pPr>
    </w:p>
    <w:p w:rsidR="00D00B11" w:rsidRPr="00101003" w:rsidRDefault="00D00B11" w:rsidP="00101003">
      <w:pPr>
        <w:pStyle w:val="BodyText"/>
        <w:spacing w:after="0" w:line="276" w:lineRule="auto"/>
        <w:jc w:val="both"/>
        <w:rPr>
          <w:rFonts w:ascii="Times New Roman" w:hAnsi="Times New Roman" w:cs="Times New Roman"/>
          <w:lang w:val="sr-Cyrl-RS"/>
        </w:rPr>
      </w:pPr>
    </w:p>
    <w:p w:rsidR="00D00B11" w:rsidRPr="00101003" w:rsidRDefault="00D00B11" w:rsidP="00101003">
      <w:pPr>
        <w:pStyle w:val="BodyText"/>
        <w:spacing w:after="0" w:line="276" w:lineRule="auto"/>
        <w:jc w:val="both"/>
        <w:rPr>
          <w:rFonts w:ascii="Times New Roman" w:hAnsi="Times New Roman" w:cs="Times New Roman"/>
          <w:lang w:val="sr-Cyrl-RS"/>
        </w:rPr>
      </w:pP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Повезивање </w:t>
      </w:r>
      <w:r w:rsidR="006203C0" w:rsidRPr="00101003">
        <w:rPr>
          <w:rFonts w:ascii="Times New Roman" w:hAnsi="Times New Roman" w:cs="Times New Roman"/>
          <w:lang w:val="sr-Cyrl-RS"/>
        </w:rPr>
        <w:t>активности се врши преко интента. У Интент објекту се де</w:t>
      </w:r>
      <w:r w:rsidRPr="00101003">
        <w:rPr>
          <w:rFonts w:ascii="Times New Roman" w:hAnsi="Times New Roman" w:cs="Times New Roman"/>
          <w:lang w:val="sr-Cyrl-RS"/>
        </w:rPr>
        <w:t xml:space="preserve">финише које активности он треба </w:t>
      </w:r>
      <w:r w:rsidR="006203C0" w:rsidRPr="00101003">
        <w:rPr>
          <w:rFonts w:ascii="Times New Roman" w:hAnsi="Times New Roman" w:cs="Times New Roman"/>
          <w:lang w:val="sr-Cyrl-RS"/>
        </w:rPr>
        <w:t>да п</w:t>
      </w:r>
      <w:r w:rsidRPr="00101003">
        <w:rPr>
          <w:rFonts w:ascii="Times New Roman" w:hAnsi="Times New Roman" w:cs="Times New Roman"/>
          <w:lang w:val="sr-Cyrl-RS"/>
        </w:rPr>
        <w:t>овеж</w:t>
      </w:r>
      <w:r w:rsidR="006203C0" w:rsidRPr="00101003">
        <w:rPr>
          <w:rFonts w:ascii="Times New Roman" w:hAnsi="Times New Roman" w:cs="Times New Roman"/>
          <w:lang w:val="sr-Cyrl-RS"/>
        </w:rPr>
        <w:t>е и које податке треба да пренесе наредној активности.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Поред простог покретања активности из текуће активности, могуће је и покретање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наредне активности, како би се по њеном извршењу вратио неки резултат у текућу</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активност.</w:t>
      </w:r>
    </w:p>
    <w:p w:rsidR="00C4779D" w:rsidRPr="00101003" w:rsidRDefault="00C4779D"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4E6BCC" w:rsidRPr="00101003" w:rsidRDefault="004E6BCC" w:rsidP="00101003">
      <w:pPr>
        <w:pStyle w:val="BodyText"/>
        <w:spacing w:after="0" w:line="276" w:lineRule="auto"/>
        <w:jc w:val="both"/>
        <w:rPr>
          <w:rFonts w:ascii="Times New Roman" w:hAnsi="Times New Roman" w:cs="Times New Roman"/>
          <w:lang w:val="sr-Cyrl-RS"/>
        </w:rPr>
      </w:pPr>
    </w:p>
    <w:p w:rsidR="006203C0" w:rsidRPr="00101003" w:rsidRDefault="004E6BCC"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lastRenderedPageBreak/>
        <w:t>2.1.3</w:t>
      </w:r>
      <w:r w:rsidR="006203C0" w:rsidRPr="00101003">
        <w:rPr>
          <w:rFonts w:ascii="Times New Roman" w:hAnsi="Times New Roman" w:cs="Times New Roman"/>
          <w:b/>
          <w:lang w:val="sr-Cyrl-RS"/>
        </w:rPr>
        <w:t>.3. Ресурси у Андроид апликацијама</w:t>
      </w:r>
    </w:p>
    <w:p w:rsidR="004E6BCC" w:rsidRPr="00101003" w:rsidRDefault="004E6BCC" w:rsidP="00101003">
      <w:pPr>
        <w:pStyle w:val="BodyText"/>
        <w:spacing w:after="0" w:line="276" w:lineRule="auto"/>
        <w:jc w:val="both"/>
        <w:rPr>
          <w:rFonts w:ascii="Times New Roman" w:hAnsi="Times New Roman" w:cs="Times New Roman"/>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Ресурси обухватају текст у облику стринга, слике и иконице, аудио датотеке, видео записе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 друге п</w:t>
      </w:r>
      <w:r w:rsidR="004E6BCC" w:rsidRPr="00101003">
        <w:rPr>
          <w:rFonts w:ascii="Times New Roman" w:hAnsi="Times New Roman" w:cs="Times New Roman"/>
          <w:lang w:val="sr-Cyrl-RS"/>
        </w:rPr>
        <w:t xml:space="preserve">одатке које користи апликација. </w:t>
      </w:r>
      <w:r w:rsidRPr="00101003">
        <w:rPr>
          <w:rFonts w:ascii="Times New Roman" w:hAnsi="Times New Roman" w:cs="Times New Roman"/>
          <w:lang w:val="sr-Cyrl-RS"/>
        </w:rPr>
        <w:t>Ресурси се деле на два типа: ресурсе апликације и ресу</w:t>
      </w:r>
      <w:r w:rsidR="004E6BCC" w:rsidRPr="00101003">
        <w:rPr>
          <w:rFonts w:ascii="Times New Roman" w:hAnsi="Times New Roman" w:cs="Times New Roman"/>
          <w:lang w:val="sr-Cyrl-RS"/>
        </w:rPr>
        <w:t xml:space="preserve">рсе система. Ресурсе апликације </w:t>
      </w:r>
      <w:r w:rsidRPr="00101003">
        <w:rPr>
          <w:rFonts w:ascii="Times New Roman" w:hAnsi="Times New Roman" w:cs="Times New Roman"/>
          <w:lang w:val="sr-Cyrl-RS"/>
        </w:rPr>
        <w:t>дефинише програмер унутар фајлова А</w:t>
      </w:r>
      <w:r w:rsidR="004E6BCC" w:rsidRPr="00101003">
        <w:rPr>
          <w:rFonts w:ascii="Times New Roman" w:hAnsi="Times New Roman" w:cs="Times New Roman"/>
          <w:lang w:val="sr-Cyrl-RS"/>
        </w:rPr>
        <w:t xml:space="preserve">ндроид пројекта и тачно су одређени за неку </w:t>
      </w:r>
      <w:r w:rsidRPr="00101003">
        <w:rPr>
          <w:rFonts w:ascii="Times New Roman" w:hAnsi="Times New Roman" w:cs="Times New Roman"/>
          <w:lang w:val="sr-Cyrl-RS"/>
        </w:rPr>
        <w:t>апликацију. Ресурси система су стандардни ресурси ко</w:t>
      </w:r>
      <w:r w:rsidR="004E6BCC" w:rsidRPr="00101003">
        <w:rPr>
          <w:rFonts w:ascii="Times New Roman" w:hAnsi="Times New Roman" w:cs="Times New Roman"/>
          <w:lang w:val="sr-Cyrl-RS"/>
        </w:rPr>
        <w:t>је дефинише Андроид платформа и д</w:t>
      </w:r>
      <w:r w:rsidRPr="00101003">
        <w:rPr>
          <w:rFonts w:ascii="Times New Roman" w:hAnsi="Times New Roman" w:cs="Times New Roman"/>
          <w:lang w:val="sr-Cyrl-RS"/>
        </w:rPr>
        <w:t>оступни су свим апликацијама кроз Андроид СДК.</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Ресурси апликације се праве и чу</w:t>
      </w:r>
      <w:r w:rsidR="004E6BCC" w:rsidRPr="00101003">
        <w:rPr>
          <w:rFonts w:ascii="Times New Roman" w:hAnsi="Times New Roman" w:cs="Times New Roman"/>
          <w:lang w:val="sr-Cyrl-RS"/>
        </w:rPr>
        <w:t xml:space="preserve">вају унутар Андроид пројекта у </w:t>
      </w:r>
      <w:r w:rsidRPr="00101003">
        <w:rPr>
          <w:rFonts w:ascii="Times New Roman" w:hAnsi="Times New Roman" w:cs="Times New Roman"/>
          <w:lang w:val="sr-Cyrl-RS"/>
        </w:rPr>
        <w:t>рес фолдеру. Користећи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већ дефинисану али флексибилну структуру директоријума, ресурси су организовани,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дефинисани и упаковани са пакетом апликације. Ресурси апликације се не деле са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остатком Андроид система. </w:t>
      </w:r>
      <w:r w:rsidR="006203C0" w:rsidRPr="00101003">
        <w:rPr>
          <w:rFonts w:ascii="Times New Roman" w:hAnsi="Times New Roman" w:cs="Times New Roman"/>
          <w:lang w:val="sr-Cyrl-RS"/>
        </w:rPr>
        <w:t>Андроид апликације користе велики број различитих типова рес</w:t>
      </w:r>
      <w:r w:rsidRPr="00101003">
        <w:rPr>
          <w:rFonts w:ascii="Times New Roman" w:hAnsi="Times New Roman" w:cs="Times New Roman"/>
          <w:lang w:val="sr-Cyrl-RS"/>
        </w:rPr>
        <w:t xml:space="preserve">урса као што је текст, графика, </w:t>
      </w:r>
      <w:r w:rsidR="006203C0" w:rsidRPr="00101003">
        <w:rPr>
          <w:rFonts w:ascii="Times New Roman" w:hAnsi="Times New Roman" w:cs="Times New Roman"/>
          <w:lang w:val="sr-Cyrl-RS"/>
        </w:rPr>
        <w:t>шеме у боји за д</w:t>
      </w:r>
      <w:r w:rsidRPr="00101003">
        <w:rPr>
          <w:rFonts w:ascii="Times New Roman" w:hAnsi="Times New Roman" w:cs="Times New Roman"/>
          <w:lang w:val="sr-Cyrl-RS"/>
        </w:rPr>
        <w:t xml:space="preserve">изајн корисничког интерфејса и тако даље. </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Фајлови ресурса сачувани у /рес директоријуму морају да поштују следећа правила: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Имена фајлова ресурса морају бити написани малим словима</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Имена фајлова ресурса могу сад</w:t>
      </w:r>
      <w:r w:rsidR="004E6BCC" w:rsidRPr="00101003">
        <w:rPr>
          <w:rFonts w:ascii="Times New Roman" w:hAnsi="Times New Roman" w:cs="Times New Roman"/>
          <w:lang w:val="sr-Cyrl-RS"/>
        </w:rPr>
        <w:t>рж</w:t>
      </w:r>
      <w:r w:rsidRPr="00101003">
        <w:rPr>
          <w:rFonts w:ascii="Times New Roman" w:hAnsi="Times New Roman" w:cs="Times New Roman"/>
          <w:lang w:val="sr-Cyrl-RS"/>
        </w:rPr>
        <w:t>ати само слова, бројеве, доњу црту, и тачке</w:t>
      </w:r>
    </w:p>
    <w:p w:rsidR="006203C0" w:rsidRPr="00101003" w:rsidRDefault="006203C0"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Имена фајлова ресурса (и XМЛ атрибути имена) морају бити јединствени.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Најчешће коришћени ресурси у оквиру једне апликације су: стрингови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(рес/валуес/стрингс.xмл), боје (рес/валуес/цолорс.xмл), једноставне слике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w:t>
      </w:r>
      <w:r w:rsidR="004E6BCC" w:rsidRPr="00101003">
        <w:rPr>
          <w:rFonts w:ascii="Times New Roman" w:hAnsi="Times New Roman" w:cs="Times New Roman"/>
          <w:lang w:val="sr-Cyrl-RS"/>
        </w:rPr>
        <w:t>с/валуес/драwаблес.xмл), лејаути</w:t>
      </w:r>
      <w:r w:rsidRPr="00101003">
        <w:rPr>
          <w:rFonts w:ascii="Times New Roman" w:hAnsi="Times New Roman" w:cs="Times New Roman"/>
          <w:lang w:val="sr-Cyrl-RS"/>
        </w:rPr>
        <w:t xml:space="preserve"> (рес/лаyоут/), стилови (рес/валуес/стyлес.xмл), теме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(рес/валуес/тхемес.xмл)...</w:t>
      </w: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B359D5" w:rsidRPr="00101003" w:rsidRDefault="00B359D5"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4E6BCC" w:rsidRPr="00101003" w:rsidRDefault="004E6BCC" w:rsidP="00101003">
      <w:pPr>
        <w:pStyle w:val="BodyText"/>
        <w:spacing w:after="0" w:line="276" w:lineRule="auto"/>
        <w:jc w:val="both"/>
        <w:rPr>
          <w:rFonts w:ascii="Times New Roman" w:hAnsi="Times New Roman" w:cs="Times New Roman"/>
          <w:lang w:val="sr-Cyrl-RS"/>
        </w:rPr>
      </w:pPr>
    </w:p>
    <w:p w:rsidR="006203C0" w:rsidRPr="00101003" w:rsidRDefault="004E6BCC"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lastRenderedPageBreak/>
        <w:t>2.1.3</w:t>
      </w:r>
      <w:r w:rsidR="006203C0" w:rsidRPr="00101003">
        <w:rPr>
          <w:rFonts w:ascii="Times New Roman" w:hAnsi="Times New Roman" w:cs="Times New Roman"/>
          <w:b/>
          <w:lang w:val="sr-Cyrl-RS"/>
        </w:rPr>
        <w:t>.4. Кориснички интерфејс</w:t>
      </w:r>
    </w:p>
    <w:p w:rsidR="004E6BCC" w:rsidRPr="00101003" w:rsidRDefault="004E6BCC" w:rsidP="00101003">
      <w:pPr>
        <w:pStyle w:val="BodyText"/>
        <w:spacing w:after="0" w:line="276" w:lineRule="auto"/>
        <w:jc w:val="both"/>
        <w:rPr>
          <w:rFonts w:ascii="Times New Roman" w:hAnsi="Times New Roman" w:cs="Times New Roman"/>
          <w:b/>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Обично се изглед активности дефинише коришћењем XМЛ фајла. Овај фајл представља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лаја</w:t>
      </w:r>
      <w:r w:rsidR="006203C0" w:rsidRPr="00101003">
        <w:rPr>
          <w:rFonts w:ascii="Times New Roman" w:hAnsi="Times New Roman" w:cs="Times New Roman"/>
          <w:lang w:val="sr-Cyrl-RS"/>
        </w:rPr>
        <w:t>ут фајл, налази се у рес/лаyоут фолдеру и дефинише све компоненте које ће бити</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приказане на екрану. </w:t>
      </w:r>
      <w:r w:rsidR="006203C0" w:rsidRPr="00101003">
        <w:rPr>
          <w:rFonts w:ascii="Times New Roman" w:hAnsi="Times New Roman" w:cs="Times New Roman"/>
          <w:lang w:val="sr-Cyrl-RS"/>
        </w:rPr>
        <w:t>У време извршења, XМЛ фајл се учитава у оквиру О</w:t>
      </w:r>
      <w:r w:rsidRPr="00101003">
        <w:rPr>
          <w:rFonts w:ascii="Times New Roman" w:hAnsi="Times New Roman" w:cs="Times New Roman"/>
          <w:lang w:val="sr-Cyrl-RS"/>
        </w:rPr>
        <w:t xml:space="preserve">нЦреате() евент хандлера унутар </w:t>
      </w:r>
      <w:r w:rsidR="006203C0" w:rsidRPr="00101003">
        <w:rPr>
          <w:rFonts w:ascii="Times New Roman" w:hAnsi="Times New Roman" w:cs="Times New Roman"/>
          <w:lang w:val="sr-Cyrl-RS"/>
        </w:rPr>
        <w:t xml:space="preserve">класе активности, коришћењем методе сетЦонтентВиеw(), класе Ацтивитy. Током </w:t>
      </w:r>
      <w:r w:rsidRPr="00101003">
        <w:rPr>
          <w:rFonts w:ascii="Times New Roman" w:hAnsi="Times New Roman" w:cs="Times New Roman"/>
          <w:lang w:val="sr-Cyrl-RS"/>
        </w:rPr>
        <w:t>к</w:t>
      </w:r>
      <w:r w:rsidR="006203C0" w:rsidRPr="00101003">
        <w:rPr>
          <w:rFonts w:ascii="Times New Roman" w:hAnsi="Times New Roman" w:cs="Times New Roman"/>
          <w:lang w:val="sr-Cyrl-RS"/>
        </w:rPr>
        <w:t>омпајлирања сваки елемент XМЛ фајла се компајлира у еквивалентну Андроид ГУИ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класу, са атрибутима репрезентованим методама. Андроид систем затим креира усер</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ин</w:t>
      </w:r>
      <w:r w:rsidR="004E6BCC" w:rsidRPr="00101003">
        <w:rPr>
          <w:rFonts w:ascii="Times New Roman" w:hAnsi="Times New Roman" w:cs="Times New Roman"/>
          <w:lang w:val="sr-Cyrl-RS"/>
        </w:rPr>
        <w:t xml:space="preserve">терфаце и активност се учитава. </w:t>
      </w:r>
      <w:r w:rsidRPr="00101003">
        <w:rPr>
          <w:rFonts w:ascii="Times New Roman" w:hAnsi="Times New Roman" w:cs="Times New Roman"/>
          <w:lang w:val="sr-Cyrl-RS"/>
        </w:rPr>
        <w:t>Иако је увек лакше креирати изглед активности коришћењем XМЛ фајла, некада је потребн</w:t>
      </w:r>
      <w:r w:rsidR="004E6BCC" w:rsidRPr="00101003">
        <w:rPr>
          <w:rFonts w:ascii="Times New Roman" w:hAnsi="Times New Roman" w:cs="Times New Roman"/>
          <w:lang w:val="sr-Cyrl-RS"/>
        </w:rPr>
        <w:t xml:space="preserve">о </w:t>
      </w:r>
      <w:r w:rsidRPr="00101003">
        <w:rPr>
          <w:rFonts w:ascii="Times New Roman" w:hAnsi="Times New Roman" w:cs="Times New Roman"/>
          <w:lang w:val="sr-Cyrl-RS"/>
        </w:rPr>
        <w:t>креирати активност и кроз код, током извршења.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Свака активност садржи Виеве и ВиевГроупе. Виев</w:t>
      </w:r>
      <w:r w:rsidR="006203C0" w:rsidRPr="00101003">
        <w:rPr>
          <w:rFonts w:ascii="Times New Roman" w:hAnsi="Times New Roman" w:cs="Times New Roman"/>
          <w:lang w:val="sr-Cyrl-RS"/>
        </w:rPr>
        <w:t xml:space="preserve"> је свака компонента која се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појављује на екрану. Примери ових компоненти су: дугмад, лабеле и поља са текстом.</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Више Виеwа је могуће груписати унутар ВиеwГроупе. ВиеwГроуп је посебна врста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Виеwа која креира лејаут у који је могуће поређати различите Виеве. Андроид подрж</w:t>
      </w:r>
      <w:r w:rsidR="006203C0" w:rsidRPr="00101003">
        <w:rPr>
          <w:rFonts w:ascii="Times New Roman" w:hAnsi="Times New Roman" w:cs="Times New Roman"/>
          <w:lang w:val="sr-Cyrl-RS"/>
        </w:rPr>
        <w:t>ава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следеће Виев</w:t>
      </w:r>
      <w:r w:rsidR="006203C0" w:rsidRPr="00101003">
        <w:rPr>
          <w:rFonts w:ascii="Times New Roman" w:hAnsi="Times New Roman" w:cs="Times New Roman"/>
          <w:lang w:val="sr-Cyrl-RS"/>
        </w:rPr>
        <w:t>Гроупе: ЛинеарЛаyоут, АбсолутеЛаyоут, ТаблеЛаyоут, РелативеЛаyоут,</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ФрамеЛаyоут и СцроллВиеw.</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ЛинеарЛаyоут ређ</w:t>
      </w:r>
      <w:r w:rsidR="006203C0" w:rsidRPr="00101003">
        <w:rPr>
          <w:rFonts w:ascii="Times New Roman" w:hAnsi="Times New Roman" w:cs="Times New Roman"/>
          <w:lang w:val="sr-Cyrl-RS"/>
        </w:rPr>
        <w:t>а своје компоненте у једну колону или један ред, у зависности од</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тога који је тип оријентације подешен у његовом ориентатион атрибуту</w:t>
      </w:r>
      <w:r w:rsidR="004E6BCC" w:rsidRPr="00101003">
        <w:rPr>
          <w:rFonts w:ascii="Times New Roman" w:hAnsi="Times New Roman" w:cs="Times New Roman"/>
          <w:lang w:val="sr-Cyrl-RS"/>
        </w:rPr>
        <w:t>(хоризонтал или вертикал)</w:t>
      </w:r>
      <w:r w:rsidRPr="00101003">
        <w:rPr>
          <w:rFonts w:ascii="Times New Roman" w:hAnsi="Times New Roman" w:cs="Times New Roman"/>
          <w:lang w:val="sr-Cyrl-RS"/>
        </w:rPr>
        <w:t>.</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АбсолутеЛаyоут омогућава специфицирање тачне локације његове деце.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ТаблеЛаyоут групише своје компоненте </w:t>
      </w:r>
      <w:r w:rsidR="004E6BCC" w:rsidRPr="00101003">
        <w:rPr>
          <w:rFonts w:ascii="Times New Roman" w:hAnsi="Times New Roman" w:cs="Times New Roman"/>
          <w:lang w:val="sr-Cyrl-RS"/>
        </w:rPr>
        <w:t>у редове и колоне. Сваки ред може садрж</w:t>
      </w:r>
      <w:r w:rsidRPr="00101003">
        <w:rPr>
          <w:rFonts w:ascii="Times New Roman" w:hAnsi="Times New Roman" w:cs="Times New Roman"/>
          <w:lang w:val="sr-Cyrl-RS"/>
        </w:rPr>
        <w:t>ати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једну или више компоненти. Свака компонента у реду формира једну ћелију. Ширина сваке</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колоне је одређ</w:t>
      </w:r>
      <w:r w:rsidR="006203C0" w:rsidRPr="00101003">
        <w:rPr>
          <w:rFonts w:ascii="Times New Roman" w:hAnsi="Times New Roman" w:cs="Times New Roman"/>
          <w:lang w:val="sr-Cyrl-RS"/>
        </w:rPr>
        <w:t>ена највећом ширином коју једна ћелија има у тој колони.</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РелативеЛаyоут омогућава специфицирање на који начин се компоненте позиционирају у</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односу на остале компоненте.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ФрамеЛаyоут омогућава приказ једног Виеw-а на екрану. Виеw који се додаје у овај</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лаyоут је увек позициониран уз горњу и леву ивицу лаyоута. Уколико се у овај лаyоут</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дода више Виеб</w:t>
      </w:r>
      <w:r w:rsidR="006203C0" w:rsidRPr="00101003">
        <w:rPr>
          <w:rFonts w:ascii="Times New Roman" w:hAnsi="Times New Roman" w:cs="Times New Roman"/>
          <w:lang w:val="sr-Cyrl-RS"/>
        </w:rPr>
        <w:t>-а они ће се приказати један изнад другог.</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СцроллВиев</w:t>
      </w:r>
      <w:r w:rsidR="006203C0" w:rsidRPr="00101003">
        <w:rPr>
          <w:rFonts w:ascii="Times New Roman" w:hAnsi="Times New Roman" w:cs="Times New Roman"/>
          <w:lang w:val="sr-Cyrl-RS"/>
        </w:rPr>
        <w:t xml:space="preserve"> је специјалан тип ФрамеЛаyоута који омогућава корисницима скроловање</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кроз листу Виев</w:t>
      </w:r>
      <w:r w:rsidR="006203C0" w:rsidRPr="00101003">
        <w:rPr>
          <w:rFonts w:ascii="Times New Roman" w:hAnsi="Times New Roman" w:cs="Times New Roman"/>
          <w:lang w:val="sr-Cyrl-RS"/>
        </w:rPr>
        <w:t>-а, који заузимају више простора него што је физички могуће приказати на</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екрану. СцроллВиев може да садрж</w:t>
      </w:r>
      <w:r w:rsidR="006203C0" w:rsidRPr="00101003">
        <w:rPr>
          <w:rFonts w:ascii="Times New Roman" w:hAnsi="Times New Roman" w:cs="Times New Roman"/>
          <w:lang w:val="sr-Cyrl-RS"/>
        </w:rPr>
        <w:t>и само једну компоненту директно унутар себе.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Обично је ова компонента ЛинеарЛаyоут </w:t>
      </w:r>
      <w:r w:rsidR="004E6BCC" w:rsidRPr="00101003">
        <w:rPr>
          <w:rFonts w:ascii="Times New Roman" w:hAnsi="Times New Roman" w:cs="Times New Roman"/>
          <w:lang w:val="sr-Cyrl-RS"/>
        </w:rPr>
        <w:t>унутар кога се налазе други Виев</w:t>
      </w:r>
      <w:r w:rsidRPr="00101003">
        <w:rPr>
          <w:rFonts w:ascii="Times New Roman" w:hAnsi="Times New Roman" w:cs="Times New Roman"/>
          <w:lang w:val="sr-Cyrl-RS"/>
        </w:rPr>
        <w:t>и.</w:t>
      </w:r>
    </w:p>
    <w:p w:rsidR="006203C0" w:rsidRPr="00101003" w:rsidRDefault="004E6BC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Основни типови Виев</w:t>
      </w:r>
      <w:r w:rsidR="006203C0" w:rsidRPr="00101003">
        <w:rPr>
          <w:rFonts w:ascii="Times New Roman" w:hAnsi="Times New Roman" w:cs="Times New Roman"/>
          <w:lang w:val="sr-Cyrl-RS"/>
        </w:rPr>
        <w:t>-а у Андроиду су:</w:t>
      </w:r>
    </w:p>
    <w:p w:rsidR="006203C0" w:rsidRPr="00101003" w:rsidRDefault="004E6BCC" w:rsidP="00101003">
      <w:pPr>
        <w:pStyle w:val="BodyText"/>
        <w:numPr>
          <w:ilvl w:val="0"/>
          <w:numId w:val="10"/>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ТеxтВиев</w:t>
      </w:r>
      <w:r w:rsidR="006203C0" w:rsidRPr="00101003">
        <w:rPr>
          <w:rFonts w:ascii="Times New Roman" w:hAnsi="Times New Roman" w:cs="Times New Roman"/>
          <w:lang w:val="sr-Cyrl-RS"/>
        </w:rPr>
        <w:t xml:space="preserve"> - користи се за приказ текста. На другим платформама овај тип</w:t>
      </w:r>
    </w:p>
    <w:p w:rsidR="006203C0" w:rsidRPr="00101003" w:rsidRDefault="006203C0" w:rsidP="00101003">
      <w:pPr>
        <w:pStyle w:val="BodyText"/>
        <w:spacing w:after="0" w:line="276" w:lineRule="auto"/>
        <w:ind w:left="720"/>
        <w:jc w:val="both"/>
        <w:rPr>
          <w:rFonts w:ascii="Times New Roman" w:hAnsi="Times New Roman" w:cs="Times New Roman"/>
          <w:lang w:val="sr-Cyrl-RS"/>
        </w:rPr>
      </w:pPr>
      <w:r w:rsidRPr="00101003">
        <w:rPr>
          <w:rFonts w:ascii="Times New Roman" w:hAnsi="Times New Roman" w:cs="Times New Roman"/>
          <w:lang w:val="sr-Cyrl-RS"/>
        </w:rPr>
        <w:t>комп</w:t>
      </w:r>
      <w:r w:rsidR="004E6BCC" w:rsidRPr="00101003">
        <w:rPr>
          <w:rFonts w:ascii="Times New Roman" w:hAnsi="Times New Roman" w:cs="Times New Roman"/>
          <w:lang w:val="sr-Cyrl-RS"/>
        </w:rPr>
        <w:t>оненти се обично назива лабела.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lastRenderedPageBreak/>
        <w:t>Буттон - дугме са текстом</w:t>
      </w:r>
    </w:p>
    <w:p w:rsidR="006203C0" w:rsidRPr="00101003" w:rsidRDefault="004E6BCC"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ИмагеБутон - сличан је Бу</w:t>
      </w:r>
      <w:r w:rsidR="006203C0" w:rsidRPr="00101003">
        <w:rPr>
          <w:rFonts w:ascii="Times New Roman" w:hAnsi="Times New Roman" w:cs="Times New Roman"/>
          <w:lang w:val="sr-Cyrl-RS"/>
        </w:rPr>
        <w:t>тон-у, али је могуће на њему приказати и слику</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ЕдитТеxт - омогућава коринсицима унос текста.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ЦхецкБоx - специјалан тип дугмета који има два стања, чекирано и нечекирано</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РадиоГроуп и РадиоБуттон - Као и ЦхецкБоx , и РадиоБуттон има два стања -</w:t>
      </w:r>
    </w:p>
    <w:p w:rsidR="006203C0" w:rsidRPr="00101003" w:rsidRDefault="006203C0" w:rsidP="00101003">
      <w:pPr>
        <w:pStyle w:val="BodyText"/>
        <w:spacing w:after="0" w:line="276" w:lineRule="auto"/>
        <w:ind w:left="709"/>
        <w:jc w:val="both"/>
        <w:rPr>
          <w:rFonts w:ascii="Times New Roman" w:hAnsi="Times New Roman" w:cs="Times New Roman"/>
          <w:lang w:val="sr-Cyrl-RS"/>
        </w:rPr>
      </w:pPr>
      <w:r w:rsidRPr="00101003">
        <w:rPr>
          <w:rFonts w:ascii="Times New Roman" w:hAnsi="Times New Roman" w:cs="Times New Roman"/>
          <w:lang w:val="sr-Cyrl-RS"/>
        </w:rPr>
        <w:t xml:space="preserve">чекирано и нечекирано. </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ТогглеБуттон - Приказује стање чекирано/нечекирано коришћењем светлосног</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индикатора.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ПрогрессБар - даје визуелну информацију о неким текућим пословима који се</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извршавају, као што је извршавање послова у позадини.</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ТимеПицкер - омогућава кориснику да селектује време</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ДатеПицкер - омогућава кориснику да селектује датум</w:t>
      </w:r>
    </w:p>
    <w:p w:rsidR="006203C0" w:rsidRPr="00101003" w:rsidRDefault="00FE71A9"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ЛистВиеб</w:t>
      </w:r>
      <w:r w:rsidR="006203C0" w:rsidRPr="00101003">
        <w:rPr>
          <w:rFonts w:ascii="Times New Roman" w:hAnsi="Times New Roman" w:cs="Times New Roman"/>
          <w:lang w:val="sr-Cyrl-RS"/>
        </w:rPr>
        <w:t xml:space="preserve"> - приказује листу ставки у вертикалној скрол листи. Код ове листе је</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карактеристично то што она заузима целу површину екрана.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Спиннер - користи се ако је потребно да се пор</w:t>
      </w:r>
      <w:r w:rsidR="00FE71A9" w:rsidRPr="00101003">
        <w:rPr>
          <w:rFonts w:ascii="Times New Roman" w:hAnsi="Times New Roman" w:cs="Times New Roman"/>
          <w:lang w:val="sr-Cyrl-RS"/>
        </w:rPr>
        <w:t>ед листе ставки на екрану прикаж</w:t>
      </w:r>
      <w:r w:rsidRPr="00101003">
        <w:rPr>
          <w:rFonts w:ascii="Times New Roman" w:hAnsi="Times New Roman" w:cs="Times New Roman"/>
          <w:lang w:val="sr-Cyrl-RS"/>
        </w:rPr>
        <w:t>у и</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неке друге компоненте.</w:t>
      </w:r>
    </w:p>
    <w:p w:rsidR="006203C0" w:rsidRPr="00101003" w:rsidRDefault="00FE71A9"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ИмагеВиев</w:t>
      </w:r>
      <w:r w:rsidR="006203C0" w:rsidRPr="00101003">
        <w:rPr>
          <w:rFonts w:ascii="Times New Roman" w:hAnsi="Times New Roman" w:cs="Times New Roman"/>
          <w:lang w:val="sr-Cyrl-RS"/>
        </w:rPr>
        <w:t xml:space="preserve"> - користи се за приказивање слика</w:t>
      </w:r>
    </w:p>
    <w:p w:rsidR="006203C0" w:rsidRPr="00101003" w:rsidRDefault="00FE71A9"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Галлерy - овај Виев</w:t>
      </w:r>
      <w:r w:rsidR="006203C0" w:rsidRPr="00101003">
        <w:rPr>
          <w:rFonts w:ascii="Times New Roman" w:hAnsi="Times New Roman" w:cs="Times New Roman"/>
          <w:lang w:val="sr-Cyrl-RS"/>
        </w:rPr>
        <w:t xml:space="preserve"> приказује сет ставки, најчешће слика, у хоризонталној скрол</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листи.</w:t>
      </w:r>
    </w:p>
    <w:p w:rsidR="006203C0" w:rsidRPr="00101003" w:rsidRDefault="00FE71A9"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ГридВиев</w:t>
      </w:r>
      <w:r w:rsidR="006203C0" w:rsidRPr="00101003">
        <w:rPr>
          <w:rFonts w:ascii="Times New Roman" w:hAnsi="Times New Roman" w:cs="Times New Roman"/>
          <w:lang w:val="sr-Cyrl-RS"/>
        </w:rPr>
        <w:t xml:space="preserve"> - приказује ставке у дводимензионалној табели.</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АналогЦлоцк и ДигиталЦлоцк - АналогЦлоцк приказује аналогни сат са две</w:t>
      </w:r>
    </w:p>
    <w:p w:rsidR="006203C0"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казаљке, док ДигиталЦлоцк приказује време дигитално.</w:t>
      </w:r>
    </w:p>
    <w:p w:rsidR="006203C0" w:rsidRPr="00101003" w:rsidRDefault="00FE71A9"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ВебВиев - омогућава уграђивање веб бров</w:t>
      </w:r>
      <w:r w:rsidR="006203C0" w:rsidRPr="00101003">
        <w:rPr>
          <w:rFonts w:ascii="Times New Roman" w:hAnsi="Times New Roman" w:cs="Times New Roman"/>
          <w:lang w:val="sr-Cyrl-RS"/>
        </w:rPr>
        <w:t>сера у активност.</w:t>
      </w:r>
    </w:p>
    <w:p w:rsidR="00D00B11" w:rsidRPr="00101003" w:rsidRDefault="00D00B11" w:rsidP="00101003">
      <w:pPr>
        <w:pStyle w:val="BodyText"/>
        <w:spacing w:after="0" w:line="276" w:lineRule="auto"/>
        <w:ind w:left="720"/>
        <w:jc w:val="both"/>
        <w:rPr>
          <w:rFonts w:ascii="Times New Roman" w:hAnsi="Times New Roman" w:cs="Times New Roman"/>
          <w:lang w:val="sr-Cyrl-RS"/>
        </w:rPr>
      </w:pPr>
    </w:p>
    <w:p w:rsidR="00D00B11" w:rsidRPr="00101003" w:rsidRDefault="00D00B11"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B359D5" w:rsidRPr="00101003" w:rsidRDefault="00B359D5" w:rsidP="00101003">
      <w:pPr>
        <w:pStyle w:val="BodyText"/>
        <w:spacing w:after="0" w:line="276" w:lineRule="auto"/>
        <w:jc w:val="both"/>
        <w:rPr>
          <w:rFonts w:ascii="Times New Roman" w:hAnsi="Times New Roman" w:cs="Times New Roman"/>
          <w:b/>
          <w:lang w:val="sr-Cyrl-RS"/>
        </w:rPr>
      </w:pPr>
    </w:p>
    <w:p w:rsidR="00D00B11" w:rsidRPr="00101003" w:rsidRDefault="00D00B11" w:rsidP="00101003">
      <w:pPr>
        <w:pStyle w:val="BodyText"/>
        <w:spacing w:after="0" w:line="276" w:lineRule="auto"/>
        <w:jc w:val="both"/>
        <w:rPr>
          <w:rFonts w:ascii="Times New Roman" w:hAnsi="Times New Roman" w:cs="Times New Roman"/>
          <w:b/>
          <w:lang w:val="sr-Cyrl-RS"/>
        </w:rPr>
      </w:pPr>
    </w:p>
    <w:p w:rsidR="006203C0" w:rsidRPr="00101003" w:rsidRDefault="00FE71A9"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lastRenderedPageBreak/>
        <w:t>2.1.3</w:t>
      </w:r>
      <w:r w:rsidR="006203C0" w:rsidRPr="00101003">
        <w:rPr>
          <w:rFonts w:ascii="Times New Roman" w:hAnsi="Times New Roman" w:cs="Times New Roman"/>
          <w:b/>
          <w:lang w:val="sr-Cyrl-RS"/>
        </w:rPr>
        <w:t>.5. Менији</w:t>
      </w:r>
    </w:p>
    <w:p w:rsidR="00D00B11" w:rsidRPr="00101003" w:rsidRDefault="00D00B11" w:rsidP="00101003">
      <w:pPr>
        <w:pStyle w:val="BodyText"/>
        <w:spacing w:after="0" w:line="276" w:lineRule="auto"/>
        <w:jc w:val="both"/>
        <w:rPr>
          <w:rFonts w:ascii="Times New Roman" w:hAnsi="Times New Roman" w:cs="Times New Roman"/>
          <w:b/>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Менији су корисни када је потребно приказати неке додатне опције које нису директно</w:t>
      </w: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видљиве на главном екарну апликације. Андроид</w:t>
      </w:r>
      <w:r w:rsidR="00FE71A9" w:rsidRPr="00101003">
        <w:rPr>
          <w:rFonts w:ascii="Times New Roman" w:hAnsi="Times New Roman" w:cs="Times New Roman"/>
          <w:lang w:val="sr-Cyrl-RS"/>
        </w:rPr>
        <w:t xml:space="preserve"> подразумева</w:t>
      </w:r>
      <w:r w:rsidRPr="00101003">
        <w:rPr>
          <w:rFonts w:ascii="Times New Roman" w:hAnsi="Times New Roman" w:cs="Times New Roman"/>
          <w:lang w:val="sr-Cyrl-RS"/>
        </w:rPr>
        <w:t xml:space="preserve"> два типа менија: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Оптионс мену - приказује информације везане за тренутну активност. Активира се</w:t>
      </w:r>
    </w:p>
    <w:p w:rsidR="00FE71A9" w:rsidRPr="00101003" w:rsidRDefault="006203C0"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притиском на МЕНУ дугме</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Цонтеxт мену - прика</w:t>
      </w:r>
      <w:r w:rsidR="00FE71A9" w:rsidRPr="00101003">
        <w:rPr>
          <w:rFonts w:ascii="Times New Roman" w:hAnsi="Times New Roman" w:cs="Times New Roman"/>
          <w:lang w:val="sr-Cyrl-RS"/>
        </w:rPr>
        <w:t>зује информације везане за одређ</w:t>
      </w:r>
      <w:r w:rsidRPr="00101003">
        <w:rPr>
          <w:rFonts w:ascii="Times New Roman" w:hAnsi="Times New Roman" w:cs="Times New Roman"/>
          <w:lang w:val="sr-Cyrl-RS"/>
        </w:rPr>
        <w:t>ену компоненту</w:t>
      </w:r>
    </w:p>
    <w:p w:rsidR="006203C0" w:rsidRPr="00101003" w:rsidRDefault="00FE71A9" w:rsidP="00101003">
      <w:pPr>
        <w:pStyle w:val="BodyText"/>
        <w:spacing w:after="0" w:line="276" w:lineRule="auto"/>
        <w:ind w:firstLine="709"/>
        <w:jc w:val="both"/>
        <w:rPr>
          <w:rFonts w:ascii="Times New Roman" w:hAnsi="Times New Roman" w:cs="Times New Roman"/>
          <w:lang w:val="sr-Cyrl-RS"/>
        </w:rPr>
      </w:pPr>
      <w:r w:rsidRPr="00101003">
        <w:rPr>
          <w:rFonts w:ascii="Times New Roman" w:hAnsi="Times New Roman" w:cs="Times New Roman"/>
          <w:lang w:val="sr-Cyrl-RS"/>
        </w:rPr>
        <w:t>активности. Активира се дут</w:t>
      </w:r>
      <w:r w:rsidR="006203C0" w:rsidRPr="00101003">
        <w:rPr>
          <w:rFonts w:ascii="Times New Roman" w:hAnsi="Times New Roman" w:cs="Times New Roman"/>
          <w:lang w:val="sr-Cyrl-RS"/>
        </w:rPr>
        <w:t>им притиском на компоненту</w:t>
      </w:r>
    </w:p>
    <w:p w:rsidR="00D00B11" w:rsidRPr="00101003" w:rsidRDefault="00D00B11" w:rsidP="00101003">
      <w:pPr>
        <w:pStyle w:val="BodyText"/>
        <w:spacing w:after="0" w:line="276" w:lineRule="auto"/>
        <w:ind w:firstLine="709"/>
        <w:jc w:val="both"/>
        <w:rPr>
          <w:rFonts w:ascii="Times New Roman" w:hAnsi="Times New Roman" w:cs="Times New Roman"/>
          <w:lang w:val="sr-Cyrl-RS"/>
        </w:rPr>
      </w:pPr>
    </w:p>
    <w:p w:rsidR="006203C0" w:rsidRPr="00101003" w:rsidRDefault="00FE71A9"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2.1.3</w:t>
      </w:r>
      <w:r w:rsidR="006203C0" w:rsidRPr="00101003">
        <w:rPr>
          <w:rFonts w:ascii="Times New Roman" w:hAnsi="Times New Roman" w:cs="Times New Roman"/>
          <w:b/>
          <w:lang w:val="sr-Cyrl-RS"/>
        </w:rPr>
        <w:t>.6. Постојаност података у Андроиду</w:t>
      </w:r>
    </w:p>
    <w:p w:rsidR="00D00B11" w:rsidRPr="00101003" w:rsidRDefault="00D00B11" w:rsidP="00101003">
      <w:pPr>
        <w:pStyle w:val="BodyText"/>
        <w:spacing w:after="0" w:line="276" w:lineRule="auto"/>
        <w:jc w:val="both"/>
        <w:rPr>
          <w:rFonts w:ascii="Times New Roman" w:hAnsi="Times New Roman" w:cs="Times New Roman"/>
          <w:b/>
          <w:lang w:val="sr-Cyrl-RS"/>
        </w:rPr>
      </w:pPr>
    </w:p>
    <w:p w:rsidR="006203C0" w:rsidRPr="00101003" w:rsidRDefault="006203C0"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У Андроиду, подац</w:t>
      </w:r>
      <w:r w:rsidR="00FE71A9" w:rsidRPr="00101003">
        <w:rPr>
          <w:rFonts w:ascii="Times New Roman" w:hAnsi="Times New Roman" w:cs="Times New Roman"/>
          <w:lang w:val="sr-Cyrl-RS"/>
        </w:rPr>
        <w:t>и се могу чувати на три начина: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коришћењем преференци</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коришћењем традиционалног фајл система</w:t>
      </w:r>
    </w:p>
    <w:p w:rsidR="006203C0" w:rsidRPr="00101003" w:rsidRDefault="006203C0" w:rsidP="00101003">
      <w:pPr>
        <w:pStyle w:val="BodyText"/>
        <w:numPr>
          <w:ilvl w:val="0"/>
          <w:numId w:val="12"/>
        </w:numPr>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коришћењем базе података</w:t>
      </w:r>
    </w:p>
    <w:p w:rsidR="00485738" w:rsidRPr="00101003" w:rsidRDefault="00485738" w:rsidP="00101003">
      <w:pPr>
        <w:pStyle w:val="BodyText"/>
        <w:spacing w:after="0" w:line="276" w:lineRule="auto"/>
        <w:ind w:left="720"/>
        <w:jc w:val="both"/>
        <w:rPr>
          <w:rFonts w:ascii="Times New Roman" w:hAnsi="Times New Roman" w:cs="Times New Roman"/>
          <w:lang w:val="sr-Cyrl-RS"/>
        </w:rPr>
      </w:pPr>
    </w:p>
    <w:p w:rsidR="001435AD" w:rsidRPr="00101003" w:rsidRDefault="001435AD"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2.1.3.7. Преференце</w:t>
      </w:r>
    </w:p>
    <w:p w:rsidR="00485738" w:rsidRPr="00101003" w:rsidRDefault="00485738" w:rsidP="00101003">
      <w:pPr>
        <w:pStyle w:val="BodyText"/>
        <w:spacing w:line="276" w:lineRule="auto"/>
        <w:jc w:val="both"/>
        <w:rPr>
          <w:rFonts w:ascii="Times New Roman" w:hAnsi="Times New Roman" w:cs="Times New Roman"/>
          <w:b/>
          <w:lang w:val="sr-Cyrl-RS"/>
        </w:rPr>
      </w:pPr>
    </w:p>
    <w:p w:rsidR="00485738" w:rsidRPr="00101003" w:rsidRDefault="00485738" w:rsidP="00101003">
      <w:pPr>
        <w:pStyle w:val="BodyText"/>
        <w:spacing w:line="276" w:lineRule="auto"/>
        <w:jc w:val="both"/>
        <w:rPr>
          <w:rFonts w:ascii="Times New Roman" w:hAnsi="Times New Roman" w:cs="Times New Roman"/>
          <w:lang w:val="sr-Cyrl-RS"/>
        </w:rPr>
      </w:pPr>
      <w:r w:rsidRPr="00101003">
        <w:rPr>
          <w:rFonts w:ascii="Times New Roman" w:hAnsi="Times New Roman" w:cs="Times New Roman"/>
          <w:lang w:val="sr-Cyrl-RS"/>
        </w:rPr>
        <w:t>Схаред Преференцес</w:t>
      </w:r>
      <w:r w:rsidRPr="00101003">
        <w:rPr>
          <w:rFonts w:ascii="Times New Roman" w:hAnsi="Times New Roman" w:cs="Times New Roman"/>
          <w:lang w:val="sr-Latn-RS"/>
        </w:rPr>
        <w:t>(SharedPreferences)</w:t>
      </w:r>
      <w:r w:rsidRPr="00101003">
        <w:rPr>
          <w:rFonts w:ascii="Times New Roman" w:hAnsi="Times New Roman" w:cs="Times New Roman"/>
          <w:lang w:val="sr-Cyrl-RS"/>
        </w:rPr>
        <w:t xml:space="preserve"> су једна од опција за чување података. У овом случају подаци</w:t>
      </w:r>
      <w:r w:rsidRPr="00101003">
        <w:rPr>
          <w:rFonts w:ascii="Times New Roman" w:hAnsi="Times New Roman" w:cs="Times New Roman"/>
          <w:lang w:val="sr-Latn-RS"/>
        </w:rPr>
        <w:t xml:space="preserve"> </w:t>
      </w:r>
      <w:r w:rsidRPr="00101003">
        <w:rPr>
          <w:rFonts w:ascii="Times New Roman" w:hAnsi="Times New Roman" w:cs="Times New Roman"/>
          <w:lang w:val="sr-Cyrl-RS"/>
        </w:rPr>
        <w:t>се чувају у облику кључ/вредност парова и у том облику се чувају у XМЛ фајлу, који се</w:t>
      </w:r>
      <w:r w:rsidRPr="00101003">
        <w:rPr>
          <w:rFonts w:ascii="Times New Roman" w:hAnsi="Times New Roman" w:cs="Times New Roman"/>
          <w:lang w:val="sr-Latn-RS"/>
        </w:rPr>
        <w:t xml:space="preserve"> </w:t>
      </w:r>
      <w:r w:rsidRPr="00101003">
        <w:rPr>
          <w:rFonts w:ascii="Times New Roman" w:hAnsi="Times New Roman" w:cs="Times New Roman"/>
          <w:lang w:val="sr-Cyrl-RS"/>
        </w:rPr>
        <w:t>касније може читати и мењати. Преференце су погодне за чување података као што су ИД, датум рођења, пол, матични број, боја слова на екрану, датум последњег логовања... Ипак, у неким случајевима је боље користити традиционални фајл систем за складиштење.</w:t>
      </w:r>
    </w:p>
    <w:p w:rsidR="00485738" w:rsidRPr="00101003" w:rsidRDefault="00485738"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2.1.3.8. Фајл систем</w:t>
      </w:r>
    </w:p>
    <w:p w:rsidR="00485738" w:rsidRPr="00101003" w:rsidRDefault="00485738"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Подаци могу бити складиштени и у фајл систему, и то у интерном и/или екстерном складишту(на СД картици). Овакав начин складиштења је погодан за, на пример, чување текстова песама које је потребно касније приказивати унутар апликације. Или ако је потребно да апликација приказује слике довноладоване са Интернета, добро решење је њихово складиштење у интерном или екстерном складишту.</w:t>
      </w:r>
    </w:p>
    <w:p w:rsidR="00485738" w:rsidRPr="00101003" w:rsidRDefault="00485738"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lastRenderedPageBreak/>
        <w:t>2.1.3.9. Базе података</w:t>
      </w:r>
    </w:p>
    <w:p w:rsidR="00485738" w:rsidRPr="00101003" w:rsidRDefault="00485738"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Базе података се користе за чување релационих података. Андроид користи Ес-ку Лите</w:t>
      </w:r>
    </w:p>
    <w:p w:rsidR="00485738" w:rsidRPr="00101003" w:rsidRDefault="0048573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систем база података. База података креирана унутар једне апликације видљива је</w:t>
      </w:r>
    </w:p>
    <w:p w:rsidR="00485738" w:rsidRPr="00101003" w:rsidRDefault="0048573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само тој апликацији. Друге апликације не могу да је виде и приступе јој.</w:t>
      </w:r>
    </w:p>
    <w:p w:rsidR="00485738" w:rsidRPr="00101003" w:rsidRDefault="00485738"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485738" w:rsidRPr="00101003" w:rsidRDefault="00485738" w:rsidP="00101003">
      <w:pPr>
        <w:pStyle w:val="BodyText"/>
        <w:spacing w:line="276" w:lineRule="auto"/>
        <w:jc w:val="both"/>
        <w:rPr>
          <w:rFonts w:ascii="Times New Roman" w:hAnsi="Times New Roman" w:cs="Times New Roman"/>
          <w:b/>
          <w:lang w:val="sr-Cyrl-RS"/>
        </w:rPr>
      </w:pPr>
      <w:r w:rsidRPr="00101003">
        <w:rPr>
          <w:rFonts w:ascii="Times New Roman" w:hAnsi="Times New Roman" w:cs="Times New Roman"/>
          <w:b/>
          <w:lang w:val="sr-Cyrl-RS"/>
        </w:rPr>
        <w:t>2.1.3.10. Цонтент Провидерс</w:t>
      </w:r>
    </w:p>
    <w:p w:rsidR="00485738" w:rsidRPr="00101003" w:rsidRDefault="00485738" w:rsidP="00101003">
      <w:pPr>
        <w:pStyle w:val="BodyText"/>
        <w:spacing w:after="0" w:line="276" w:lineRule="auto"/>
        <w:jc w:val="both"/>
        <w:rPr>
          <w:rFonts w:ascii="Times New Roman" w:hAnsi="Times New Roman" w:cs="Times New Roman"/>
          <w:lang w:val="sr-Cyrl-RS"/>
        </w:rPr>
      </w:pPr>
    </w:p>
    <w:p w:rsidR="00485738" w:rsidRPr="00101003" w:rsidRDefault="00485738"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У Андроиду , коришћење цонтент провидера је препоручени начин за дељење података</w:t>
      </w:r>
      <w:r w:rsidR="001435AD" w:rsidRPr="00101003">
        <w:rPr>
          <w:rFonts w:ascii="Times New Roman" w:hAnsi="Times New Roman" w:cs="Times New Roman"/>
          <w:lang w:val="sr-Cyrl-RS"/>
        </w:rPr>
        <w:t xml:space="preserve"> измеђ</w:t>
      </w:r>
      <w:r w:rsidRPr="00101003">
        <w:rPr>
          <w:rFonts w:ascii="Times New Roman" w:hAnsi="Times New Roman" w:cs="Times New Roman"/>
          <w:lang w:val="sr-Cyrl-RS"/>
        </w:rPr>
        <w:t>у пакета. Цонтент</w:t>
      </w:r>
      <w:r w:rsidR="001435AD" w:rsidRPr="00101003">
        <w:rPr>
          <w:rFonts w:ascii="Times New Roman" w:hAnsi="Times New Roman" w:cs="Times New Roman"/>
          <w:lang w:val="sr-Latn-RS"/>
        </w:rPr>
        <w:t xml:space="preserve"> </w:t>
      </w:r>
      <w:r w:rsidR="001435AD" w:rsidRPr="00101003">
        <w:rPr>
          <w:rFonts w:ascii="Times New Roman" w:hAnsi="Times New Roman" w:cs="Times New Roman"/>
          <w:lang w:val="sr-Cyrl-RS"/>
        </w:rPr>
        <w:t>(</w:t>
      </w:r>
      <w:r w:rsidR="001435AD" w:rsidRPr="00101003">
        <w:rPr>
          <w:rFonts w:ascii="Times New Roman" w:hAnsi="Times New Roman" w:cs="Times New Roman"/>
          <w:lang w:val="sr-Latn-RS"/>
        </w:rPr>
        <w:t>Content</w:t>
      </w:r>
      <w:r w:rsidR="001435AD" w:rsidRPr="00101003">
        <w:rPr>
          <w:rFonts w:ascii="Times New Roman" w:hAnsi="Times New Roman" w:cs="Times New Roman"/>
          <w:lang w:val="sr-Cyrl-RS"/>
        </w:rPr>
        <w:t>)</w:t>
      </w:r>
      <w:r w:rsidRPr="00101003">
        <w:rPr>
          <w:rFonts w:ascii="Times New Roman" w:hAnsi="Times New Roman" w:cs="Times New Roman"/>
          <w:lang w:val="sr-Cyrl-RS"/>
        </w:rPr>
        <w:t xml:space="preserve"> провидери се понашају слично базама података. Могуће</w:t>
      </w:r>
      <w:r w:rsidR="001435AD" w:rsidRPr="00101003">
        <w:rPr>
          <w:rFonts w:ascii="Times New Roman" w:hAnsi="Times New Roman" w:cs="Times New Roman"/>
          <w:lang w:val="sr-Cyrl-RS"/>
        </w:rPr>
        <w:t xml:space="preserve"> је</w:t>
      </w:r>
      <w:r w:rsidR="001435AD" w:rsidRPr="00101003">
        <w:rPr>
          <w:rFonts w:ascii="Times New Roman" w:hAnsi="Times New Roman" w:cs="Times New Roman"/>
          <w:lang w:val="sr-Latn-RS"/>
        </w:rPr>
        <w:t xml:space="preserve"> </w:t>
      </w:r>
      <w:r w:rsidRPr="00101003">
        <w:rPr>
          <w:rFonts w:ascii="Times New Roman" w:hAnsi="Times New Roman" w:cs="Times New Roman"/>
          <w:lang w:val="sr-Cyrl-RS"/>
        </w:rPr>
        <w:t>извршавати упите над њи</w:t>
      </w:r>
      <w:r w:rsidR="001435AD" w:rsidRPr="00101003">
        <w:rPr>
          <w:rFonts w:ascii="Times New Roman" w:hAnsi="Times New Roman" w:cs="Times New Roman"/>
          <w:lang w:val="sr-Cyrl-RS"/>
        </w:rPr>
        <w:t xml:space="preserve">ма, мењати и брисати њихов садржај. Ипак, за разлику од база </w:t>
      </w:r>
      <w:r w:rsidRPr="00101003">
        <w:rPr>
          <w:rFonts w:ascii="Times New Roman" w:hAnsi="Times New Roman" w:cs="Times New Roman"/>
          <w:lang w:val="sr-Cyrl-RS"/>
        </w:rPr>
        <w:t>података, код цонтент провидера, подаци се могу складишт</w:t>
      </w:r>
      <w:r w:rsidR="001435AD" w:rsidRPr="00101003">
        <w:rPr>
          <w:rFonts w:ascii="Times New Roman" w:hAnsi="Times New Roman" w:cs="Times New Roman"/>
          <w:lang w:val="sr-Cyrl-RS"/>
        </w:rPr>
        <w:t xml:space="preserve">ити на различите начине: у бази </w:t>
      </w:r>
      <w:r w:rsidRPr="00101003">
        <w:rPr>
          <w:rFonts w:ascii="Times New Roman" w:hAnsi="Times New Roman" w:cs="Times New Roman"/>
          <w:lang w:val="sr-Cyrl-RS"/>
        </w:rPr>
        <w:t>подата</w:t>
      </w:r>
      <w:r w:rsidR="001435AD" w:rsidRPr="00101003">
        <w:rPr>
          <w:rFonts w:ascii="Times New Roman" w:hAnsi="Times New Roman" w:cs="Times New Roman"/>
          <w:lang w:val="sr-Cyrl-RS"/>
        </w:rPr>
        <w:t>ка, у фајловима, или чак на мреж</w:t>
      </w:r>
      <w:r w:rsidRPr="00101003">
        <w:rPr>
          <w:rFonts w:ascii="Times New Roman" w:hAnsi="Times New Roman" w:cs="Times New Roman"/>
          <w:lang w:val="sr-Cyrl-RS"/>
        </w:rPr>
        <w:t xml:space="preserve">и. </w:t>
      </w:r>
    </w:p>
    <w:p w:rsidR="00485738" w:rsidRPr="00101003" w:rsidRDefault="00485738" w:rsidP="00101003">
      <w:pPr>
        <w:pStyle w:val="BodyText"/>
        <w:spacing w:line="276" w:lineRule="auto"/>
        <w:jc w:val="both"/>
        <w:rPr>
          <w:rFonts w:ascii="Times New Roman" w:hAnsi="Times New Roman" w:cs="Times New Roman"/>
          <w:lang w:val="sr-Cyrl-RS"/>
        </w:rPr>
      </w:pPr>
    </w:p>
    <w:p w:rsidR="00485738" w:rsidRPr="00101003" w:rsidRDefault="00485738" w:rsidP="00101003">
      <w:pPr>
        <w:pStyle w:val="BodyText"/>
        <w:spacing w:line="276" w:lineRule="auto"/>
        <w:jc w:val="both"/>
        <w:rPr>
          <w:rFonts w:ascii="Times New Roman" w:hAnsi="Times New Roman" w:cs="Times New Roman"/>
          <w:lang w:val="sr-Cyrl-RS"/>
        </w:rPr>
      </w:pPr>
      <w:r w:rsidRPr="00101003">
        <w:rPr>
          <w:rFonts w:ascii="Times New Roman" w:hAnsi="Times New Roman" w:cs="Times New Roman"/>
          <w:lang w:val="sr-Cyrl-RS"/>
        </w:rPr>
        <w:t>Андроид се испоручује са многим корисним цонтент провидерима као што су:</w:t>
      </w:r>
    </w:p>
    <w:p w:rsidR="00485738" w:rsidRPr="00101003" w:rsidRDefault="001435AD" w:rsidP="00101003">
      <w:pPr>
        <w:pStyle w:val="BodyText"/>
        <w:numPr>
          <w:ilvl w:val="0"/>
          <w:numId w:val="12"/>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Бров</w:t>
      </w:r>
      <w:r w:rsidR="00485738" w:rsidRPr="00101003">
        <w:rPr>
          <w:rFonts w:ascii="Times New Roman" w:hAnsi="Times New Roman" w:cs="Times New Roman"/>
          <w:lang w:val="sr-Cyrl-RS"/>
        </w:rPr>
        <w:t>сер - чува податке као што су боокмаркс, хисторy...</w:t>
      </w:r>
    </w:p>
    <w:p w:rsidR="00485738" w:rsidRPr="00101003" w:rsidRDefault="00485738" w:rsidP="00101003">
      <w:pPr>
        <w:pStyle w:val="BodyText"/>
        <w:numPr>
          <w:ilvl w:val="0"/>
          <w:numId w:val="12"/>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ЦаллЛог - чува податке као што су пропуштени позиви, детаљи позива...</w:t>
      </w:r>
    </w:p>
    <w:p w:rsidR="00485738" w:rsidRPr="00101003" w:rsidRDefault="00485738" w:rsidP="00101003">
      <w:pPr>
        <w:pStyle w:val="BodyText"/>
        <w:numPr>
          <w:ilvl w:val="0"/>
          <w:numId w:val="12"/>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Цонтацтс - чува детаље контаката</w:t>
      </w:r>
    </w:p>
    <w:p w:rsidR="00485738" w:rsidRPr="00101003" w:rsidRDefault="00485738" w:rsidP="00101003">
      <w:pPr>
        <w:pStyle w:val="BodyText"/>
        <w:numPr>
          <w:ilvl w:val="0"/>
          <w:numId w:val="12"/>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МедиаСторе - чува фајлове као што су аудио, видео фајлови и слике</w:t>
      </w:r>
    </w:p>
    <w:p w:rsidR="006203C0" w:rsidRPr="00101003" w:rsidRDefault="00485738" w:rsidP="00101003">
      <w:pPr>
        <w:pStyle w:val="BodyText"/>
        <w:numPr>
          <w:ilvl w:val="0"/>
          <w:numId w:val="12"/>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Сеттингс - чува</w:t>
      </w:r>
      <w:r w:rsidR="001435AD" w:rsidRPr="00101003">
        <w:rPr>
          <w:rFonts w:ascii="Times New Roman" w:hAnsi="Times New Roman" w:cs="Times New Roman"/>
          <w:lang w:val="sr-Cyrl-RS"/>
        </w:rPr>
        <w:t xml:space="preserve"> подешавања и преференце уређај</w:t>
      </w:r>
    </w:p>
    <w:p w:rsidR="00B359D5" w:rsidRPr="00101003" w:rsidRDefault="00B359D5"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BodyText"/>
        <w:spacing w:line="276" w:lineRule="auto"/>
        <w:jc w:val="both"/>
        <w:rPr>
          <w:rFonts w:ascii="Times New Roman" w:hAnsi="Times New Roman" w:cs="Times New Roman"/>
          <w:lang w:val="sr-Cyrl-RS"/>
        </w:rPr>
      </w:pPr>
    </w:p>
    <w:p w:rsidR="00A347B0" w:rsidRPr="00101003" w:rsidRDefault="00851237" w:rsidP="00101003">
      <w:pPr>
        <w:pStyle w:val="Heading2"/>
        <w:spacing w:after="0" w:line="276" w:lineRule="auto"/>
        <w:jc w:val="both"/>
        <w:rPr>
          <w:rFonts w:ascii="Times New Roman" w:hAnsi="Times New Roman" w:cs="Times New Roman"/>
        </w:rPr>
      </w:pPr>
      <w:bookmarkStart w:id="17" w:name="__RefHeading__1635_863044021"/>
      <w:bookmarkStart w:id="18" w:name="__RefHeading__1637_863044021"/>
      <w:bookmarkStart w:id="19" w:name="_Toc462630322"/>
      <w:bookmarkStart w:id="20" w:name="_Toc462699717"/>
      <w:bookmarkEnd w:id="17"/>
      <w:bookmarkEnd w:id="18"/>
      <w:r w:rsidRPr="00101003">
        <w:rPr>
          <w:rFonts w:ascii="Times New Roman" w:hAnsi="Times New Roman" w:cs="Times New Roman"/>
        </w:rPr>
        <w:lastRenderedPageBreak/>
        <w:t>Јава</w:t>
      </w:r>
      <w:bookmarkEnd w:id="19"/>
      <w:bookmarkEnd w:id="20"/>
    </w:p>
    <w:p w:rsidR="00851237" w:rsidRPr="00101003" w:rsidRDefault="00851237" w:rsidP="00101003">
      <w:pPr>
        <w:pStyle w:val="BodyText"/>
        <w:spacing w:line="276" w:lineRule="auto"/>
        <w:jc w:val="both"/>
        <w:rPr>
          <w:rFonts w:ascii="Times New Roman" w:hAnsi="Times New Roman" w:cs="Times New Roman"/>
        </w:rPr>
      </w:pPr>
    </w:p>
    <w:p w:rsidR="00BE4CB7" w:rsidRPr="00101003" w:rsidRDefault="00101003" w:rsidP="00101003">
      <w:pPr>
        <w:pStyle w:val="BodyText"/>
        <w:spacing w:after="0" w:line="276" w:lineRule="auto"/>
        <w:jc w:val="both"/>
        <w:rPr>
          <w:rFonts w:ascii="Times New Roman" w:hAnsi="Times New Roman" w:cs="Times New Roman"/>
        </w:rPr>
      </w:pPr>
      <w:r w:rsidRPr="00101003">
        <w:rPr>
          <w:rFonts w:ascii="Times New Roman" w:hAnsi="Times New Roman" w:cs="Times New Roman"/>
          <w:noProof/>
          <w:lang w:eastAsia="en-US" w:bidi="ar-SA"/>
        </w:rPr>
        <w:drawing>
          <wp:anchor distT="0" distB="0" distL="114300" distR="114300" simplePos="0" relativeHeight="251670016" behindDoc="0" locked="0" layoutInCell="1" allowOverlap="1" wp14:anchorId="74292AFB" wp14:editId="6A62E24E">
            <wp:simplePos x="0" y="0"/>
            <wp:positionH relativeFrom="margin">
              <wp:align>left</wp:align>
            </wp:positionH>
            <wp:positionV relativeFrom="margin">
              <wp:posOffset>574571</wp:posOffset>
            </wp:positionV>
            <wp:extent cx="2762250" cy="1657350"/>
            <wp:effectExtent l="0" t="0" r="0" b="0"/>
            <wp:wrapSquare wrapText="bothSides"/>
            <wp:docPr id="80" name="Picture 8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ownload"/>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76225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4CB7" w:rsidRPr="00101003">
        <w:rPr>
          <w:rFonts w:ascii="Times New Roman" w:hAnsi="Times New Roman" w:cs="Times New Roman"/>
        </w:rPr>
        <w:t>Основу програмирања за Андроид платформу представља програмски језик Јава: код</w:t>
      </w:r>
    </w:p>
    <w:p w:rsidR="00851237" w:rsidRPr="00101003" w:rsidRDefault="00BE4CB7" w:rsidP="00101003">
      <w:pPr>
        <w:pStyle w:val="BodyText"/>
        <w:spacing w:after="0" w:line="276" w:lineRule="auto"/>
        <w:jc w:val="both"/>
        <w:rPr>
          <w:rFonts w:ascii="Times New Roman" w:hAnsi="Times New Roman" w:cs="Times New Roman"/>
          <w:lang w:val="sr-Cyrl-RS"/>
        </w:rPr>
      </w:pPr>
      <w:proofErr w:type="gramStart"/>
      <w:r w:rsidRPr="00101003">
        <w:rPr>
          <w:rFonts w:ascii="Times New Roman" w:hAnsi="Times New Roman" w:cs="Times New Roman"/>
        </w:rPr>
        <w:t>се</w:t>
      </w:r>
      <w:proofErr w:type="gramEnd"/>
      <w:r w:rsidRPr="00101003">
        <w:rPr>
          <w:rFonts w:ascii="Times New Roman" w:hAnsi="Times New Roman" w:cs="Times New Roman"/>
        </w:rPr>
        <w:t xml:space="preserve"> пише у Јава синтакси и велики део библиотека је преузет из Јава АПИ-а</w:t>
      </w:r>
      <w:r w:rsidRPr="00101003">
        <w:rPr>
          <w:rFonts w:ascii="Times New Roman" w:hAnsi="Times New Roman" w:cs="Times New Roman"/>
          <w:lang w:val="sr-Cyrl-RS"/>
        </w:rPr>
        <w:t>.</w:t>
      </w:r>
    </w:p>
    <w:p w:rsidR="008A6F6A" w:rsidRPr="00101003" w:rsidRDefault="008A6F6A" w:rsidP="00101003">
      <w:pPr>
        <w:pStyle w:val="BodyText"/>
        <w:spacing w:after="0" w:line="276" w:lineRule="auto"/>
        <w:jc w:val="both"/>
        <w:rPr>
          <w:rFonts w:ascii="Times New Roman" w:hAnsi="Times New Roman" w:cs="Times New Roman"/>
          <w:lang w:val="sr-Cyrl-RS"/>
        </w:rPr>
      </w:pPr>
    </w:p>
    <w:p w:rsidR="008A6F6A" w:rsidRPr="00101003" w:rsidRDefault="008A6F6A"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b/>
          <w:bCs/>
          <w:shd w:val="clear" w:color="auto" w:fill="FFFFFF"/>
        </w:rPr>
        <w:t>Јава</w:t>
      </w:r>
      <w:r w:rsidRPr="00101003">
        <w:rPr>
          <w:rStyle w:val="apple-converted-space"/>
          <w:rFonts w:ascii="Times New Roman" w:hAnsi="Times New Roman" w:cs="Times New Roman"/>
          <w:shd w:val="clear" w:color="auto" w:fill="FFFFFF"/>
        </w:rPr>
        <w:t> </w:t>
      </w:r>
      <w:r w:rsidRPr="00101003">
        <w:rPr>
          <w:rFonts w:ascii="Times New Roman" w:hAnsi="Times New Roman" w:cs="Times New Roman"/>
          <w:shd w:val="clear" w:color="auto" w:fill="FFFFFF"/>
        </w:rPr>
        <w:t>(</w:t>
      </w:r>
      <w:hyperlink r:id="rId130" w:tooltip="Енглески језик" w:history="1">
        <w:r w:rsidRPr="00101003">
          <w:rPr>
            <w:rStyle w:val="Hyperlink"/>
            <w:rFonts w:ascii="Times New Roman" w:hAnsi="Times New Roman" w:cs="Times New Roman"/>
            <w:color w:val="auto"/>
            <w:u w:val="none"/>
            <w:shd w:val="clear" w:color="auto" w:fill="FFFFFF"/>
          </w:rPr>
          <w:t>енгл.</w:t>
        </w:r>
      </w:hyperlink>
      <w:r w:rsidRPr="00101003">
        <w:rPr>
          <w:rStyle w:val="apple-converted-space"/>
          <w:rFonts w:ascii="Times New Roman" w:hAnsi="Times New Roman" w:cs="Times New Roman"/>
          <w:shd w:val="clear" w:color="auto" w:fill="FFFFFF"/>
        </w:rPr>
        <w:t> </w:t>
      </w:r>
      <w:r w:rsidRPr="00101003">
        <w:rPr>
          <w:rFonts w:ascii="Times New Roman" w:hAnsi="Times New Roman" w:cs="Times New Roman"/>
          <w:i/>
          <w:iCs/>
          <w:shd w:val="clear" w:color="auto" w:fill="FFFFFF"/>
          <w:lang w:val="en"/>
        </w:rPr>
        <w:t>Java</w:t>
      </w:r>
      <w:r w:rsidRPr="00101003">
        <w:rPr>
          <w:rFonts w:ascii="Times New Roman" w:hAnsi="Times New Roman" w:cs="Times New Roman"/>
          <w:shd w:val="clear" w:color="auto" w:fill="FFFFFF"/>
        </w:rPr>
        <w:t xml:space="preserve">, изговор: јава, </w:t>
      </w:r>
      <w:r w:rsidRPr="00101003">
        <w:rPr>
          <w:rFonts w:ascii="Cambria Math" w:hAnsi="Cambria Math" w:cs="Cambria Math"/>
          <w:shd w:val="clear" w:color="auto" w:fill="FFFFFF"/>
        </w:rPr>
        <w:t>∗</w:t>
      </w:r>
      <w:r w:rsidRPr="00101003">
        <w:rPr>
          <w:rFonts w:ascii="Times New Roman" w:hAnsi="Times New Roman" w:cs="Times New Roman"/>
          <w:shd w:val="clear" w:color="auto" w:fill="FFFFFF"/>
        </w:rPr>
        <w:t>џава) је</w:t>
      </w:r>
      <w:r w:rsidRPr="00101003">
        <w:rPr>
          <w:rStyle w:val="apple-converted-space"/>
          <w:rFonts w:ascii="Times New Roman" w:hAnsi="Times New Roman" w:cs="Times New Roman"/>
          <w:shd w:val="clear" w:color="auto" w:fill="FFFFFF"/>
        </w:rPr>
        <w:t> </w:t>
      </w:r>
      <w:hyperlink r:id="rId131" w:tooltip="Објектно-оријентисано програмирање" w:history="1">
        <w:r w:rsidRPr="00101003">
          <w:rPr>
            <w:rStyle w:val="Hyperlink"/>
            <w:rFonts w:ascii="Times New Roman" w:hAnsi="Times New Roman" w:cs="Times New Roman"/>
            <w:color w:val="auto"/>
            <w:u w:val="none"/>
            <w:shd w:val="clear" w:color="auto" w:fill="FFFFFF"/>
          </w:rPr>
          <w:t>објектно-оријентисани</w:t>
        </w:r>
      </w:hyperlink>
      <w:r w:rsidRPr="00101003">
        <w:rPr>
          <w:rStyle w:val="apple-converted-space"/>
          <w:rFonts w:ascii="Times New Roman" w:hAnsi="Times New Roman" w:cs="Times New Roman"/>
          <w:shd w:val="clear" w:color="auto" w:fill="FFFFFF"/>
        </w:rPr>
        <w:t> </w:t>
      </w:r>
      <w:hyperlink r:id="rId132" w:tooltip="Програмски језик" w:history="1">
        <w:r w:rsidRPr="00101003">
          <w:rPr>
            <w:rStyle w:val="Hyperlink"/>
            <w:rFonts w:ascii="Times New Roman" w:hAnsi="Times New Roman" w:cs="Times New Roman"/>
            <w:color w:val="auto"/>
            <w:u w:val="none"/>
            <w:shd w:val="clear" w:color="auto" w:fill="FFFFFF"/>
          </w:rPr>
          <w:t>програмски језик</w:t>
        </w:r>
      </w:hyperlink>
      <w:r w:rsidRPr="00101003">
        <w:rPr>
          <w:rFonts w:ascii="Times New Roman" w:hAnsi="Times New Roman" w:cs="Times New Roman"/>
          <w:lang w:val="sr-Cyrl-RS"/>
        </w:rPr>
        <w:t xml:space="preserve"> који се користи за израдњу и развој великог броја апликационих софтвера и његову имплементацију у најразличитија мултиплатформска окружења. Јава програмирање је једно од најзаступљенијих данас, посебно имајући у виду све већу примену у изради апликација за мобилне телефоне и таблет уређаје кроз Андроид оперативни систем. Јава платформе имају широку употребу у програмирању и примењеним софтверским решењима, које се крећу од најједноставнијих дигиталних уређаја, мп3 плејера, мобилних телефона, па све до комплексних wеб сервера и корпоративних апликација.</w:t>
      </w:r>
    </w:p>
    <w:p w:rsidR="008A6F6A" w:rsidRPr="00101003" w:rsidRDefault="00256173" w:rsidP="00101003">
      <w:pPr>
        <w:pStyle w:val="BodyText"/>
        <w:spacing w:after="0" w:line="276" w:lineRule="auto"/>
        <w:jc w:val="both"/>
        <w:rPr>
          <w:rFonts w:ascii="Times New Roman" w:hAnsi="Times New Roman" w:cs="Times New Roman"/>
          <w:shd w:val="clear" w:color="auto" w:fill="FFFFFF"/>
        </w:rPr>
      </w:pPr>
      <w:r w:rsidRPr="00101003">
        <w:rPr>
          <w:rFonts w:ascii="Times New Roman" w:hAnsi="Times New Roman" w:cs="Times New Roman"/>
          <w:shd w:val="clear" w:color="auto" w:fill="FFFFFF"/>
        </w:rPr>
        <w:t>Јаву</w:t>
      </w:r>
      <w:r w:rsidR="008A6F6A" w:rsidRPr="00101003">
        <w:rPr>
          <w:rFonts w:ascii="Times New Roman" w:hAnsi="Times New Roman" w:cs="Times New Roman"/>
          <w:shd w:val="clear" w:color="auto" w:fill="FFFFFF"/>
        </w:rPr>
        <w:t xml:space="preserve"> је развила компанија</w:t>
      </w:r>
      <w:r w:rsidR="008A6F6A" w:rsidRPr="00101003">
        <w:rPr>
          <w:rStyle w:val="apple-converted-space"/>
          <w:rFonts w:ascii="Times New Roman" w:hAnsi="Times New Roman" w:cs="Times New Roman"/>
          <w:shd w:val="clear" w:color="auto" w:fill="FFFFFF"/>
        </w:rPr>
        <w:t> </w:t>
      </w:r>
      <w:hyperlink r:id="rId133" w:tooltip="Sun Microsystems" w:history="1">
        <w:r w:rsidR="008A6F6A" w:rsidRPr="00101003">
          <w:rPr>
            <w:rStyle w:val="Hyperlink"/>
            <w:rFonts w:ascii="Times New Roman" w:hAnsi="Times New Roman" w:cs="Times New Roman"/>
            <w:color w:val="auto"/>
            <w:u w:val="none"/>
            <w:shd w:val="clear" w:color="auto" w:fill="FFFFFF"/>
          </w:rPr>
          <w:t>Sun Microsystems</w:t>
        </w:r>
      </w:hyperlink>
      <w:r w:rsidR="008A6F6A" w:rsidRPr="00101003">
        <w:rPr>
          <w:rStyle w:val="apple-converted-space"/>
          <w:rFonts w:ascii="Times New Roman" w:hAnsi="Times New Roman" w:cs="Times New Roman"/>
          <w:shd w:val="clear" w:color="auto" w:fill="FFFFFF"/>
        </w:rPr>
        <w:t> </w:t>
      </w:r>
      <w:r w:rsidR="008A6F6A" w:rsidRPr="00101003">
        <w:rPr>
          <w:rFonts w:ascii="Times New Roman" w:hAnsi="Times New Roman" w:cs="Times New Roman"/>
          <w:shd w:val="clear" w:color="auto" w:fill="FFFFFF"/>
        </w:rPr>
        <w:t>почетком</w:t>
      </w:r>
      <w:r w:rsidR="008A6F6A" w:rsidRPr="00101003">
        <w:rPr>
          <w:rStyle w:val="apple-converted-space"/>
          <w:rFonts w:ascii="Times New Roman" w:hAnsi="Times New Roman" w:cs="Times New Roman"/>
          <w:shd w:val="clear" w:color="auto" w:fill="FFFFFF"/>
        </w:rPr>
        <w:t> </w:t>
      </w:r>
      <w:hyperlink r:id="rId134" w:tooltip="1990-е" w:history="1">
        <w:r w:rsidR="008A6F6A" w:rsidRPr="00101003">
          <w:rPr>
            <w:rStyle w:val="Hyperlink"/>
            <w:rFonts w:ascii="Times New Roman" w:hAnsi="Times New Roman" w:cs="Times New Roman"/>
            <w:color w:val="auto"/>
            <w:u w:val="none"/>
            <w:shd w:val="clear" w:color="auto" w:fill="FFFFFF"/>
          </w:rPr>
          <w:t>1990-их</w:t>
        </w:r>
      </w:hyperlink>
      <w:r w:rsidR="008A6F6A" w:rsidRPr="00101003">
        <w:rPr>
          <w:rStyle w:val="apple-converted-space"/>
          <w:rFonts w:ascii="Times New Roman" w:hAnsi="Times New Roman" w:cs="Times New Roman"/>
          <w:shd w:val="clear" w:color="auto" w:fill="FFFFFF"/>
        </w:rPr>
        <w:t> </w:t>
      </w:r>
      <w:r w:rsidR="008A6F6A" w:rsidRPr="00101003">
        <w:rPr>
          <w:rFonts w:ascii="Times New Roman" w:hAnsi="Times New Roman" w:cs="Times New Roman"/>
          <w:shd w:val="clear" w:color="auto" w:fill="FFFFFF"/>
        </w:rPr>
        <w:t>година. Многи концепти Јаве су засновани на језику</w:t>
      </w:r>
      <w:r w:rsidR="008A6F6A" w:rsidRPr="00101003">
        <w:rPr>
          <w:rStyle w:val="apple-converted-space"/>
          <w:rFonts w:ascii="Times New Roman" w:hAnsi="Times New Roman" w:cs="Times New Roman"/>
          <w:shd w:val="clear" w:color="auto" w:fill="FFFFFF"/>
        </w:rPr>
        <w:t> </w:t>
      </w:r>
      <w:hyperlink r:id="rId135" w:tooltip="Оберон (програмски језик) (страница не постоји)" w:history="1">
        <w:r w:rsidR="008A6F6A" w:rsidRPr="00101003">
          <w:rPr>
            <w:rStyle w:val="Hyperlink"/>
            <w:rFonts w:ascii="Times New Roman" w:hAnsi="Times New Roman" w:cs="Times New Roman"/>
            <w:color w:val="auto"/>
            <w:u w:val="none"/>
            <w:shd w:val="clear" w:color="auto" w:fill="FFFFFF"/>
          </w:rPr>
          <w:t>Оберон</w:t>
        </w:r>
      </w:hyperlink>
      <w:r w:rsidR="008A6F6A" w:rsidRPr="00101003">
        <w:rPr>
          <w:rFonts w:ascii="Times New Roman" w:hAnsi="Times New Roman" w:cs="Times New Roman"/>
          <w:shd w:val="clear" w:color="auto" w:fill="FFFFFF"/>
        </w:rPr>
        <w:t>,</w:t>
      </w:r>
      <w:r w:rsidR="008A6F6A" w:rsidRPr="00101003">
        <w:rPr>
          <w:rStyle w:val="apple-converted-space"/>
          <w:rFonts w:ascii="Times New Roman" w:hAnsi="Times New Roman" w:cs="Times New Roman"/>
          <w:shd w:val="clear" w:color="auto" w:fill="FFFFFF"/>
        </w:rPr>
        <w:t> </w:t>
      </w:r>
      <w:hyperlink r:id="rId136" w:tooltip="Никлаус Вирт" w:history="1">
        <w:r w:rsidR="008A6F6A" w:rsidRPr="00101003">
          <w:rPr>
            <w:rStyle w:val="Hyperlink"/>
            <w:rFonts w:ascii="Times New Roman" w:hAnsi="Times New Roman" w:cs="Times New Roman"/>
            <w:color w:val="auto"/>
            <w:u w:val="none"/>
            <w:shd w:val="clear" w:color="auto" w:fill="FFFFFF"/>
          </w:rPr>
          <w:t>Никлауса Вирта</w:t>
        </w:r>
      </w:hyperlink>
      <w:r w:rsidR="008A6F6A" w:rsidRPr="00101003">
        <w:rPr>
          <w:rFonts w:ascii="Times New Roman" w:hAnsi="Times New Roman" w:cs="Times New Roman"/>
          <w:shd w:val="clear" w:color="auto" w:fill="FFFFFF"/>
        </w:rPr>
        <w:t>, творца</w:t>
      </w:r>
      <w:r w:rsidR="008A6F6A" w:rsidRPr="00101003">
        <w:rPr>
          <w:rStyle w:val="apple-converted-space"/>
          <w:rFonts w:ascii="Times New Roman" w:hAnsi="Times New Roman" w:cs="Times New Roman"/>
          <w:shd w:val="clear" w:color="auto" w:fill="FFFFFF"/>
        </w:rPr>
        <w:t> </w:t>
      </w:r>
      <w:hyperlink r:id="rId137" w:tooltip="Паскал (програмски језик)" w:history="1">
        <w:r w:rsidR="008A6F6A" w:rsidRPr="00101003">
          <w:rPr>
            <w:rStyle w:val="Hyperlink"/>
            <w:rFonts w:ascii="Times New Roman" w:hAnsi="Times New Roman" w:cs="Times New Roman"/>
            <w:color w:val="auto"/>
            <w:u w:val="none"/>
            <w:shd w:val="clear" w:color="auto" w:fill="FFFFFF"/>
          </w:rPr>
          <w:t>Паскала</w:t>
        </w:r>
      </w:hyperlink>
      <w:r w:rsidR="008A6F6A" w:rsidRPr="00101003">
        <w:rPr>
          <w:rFonts w:ascii="Times New Roman" w:hAnsi="Times New Roman" w:cs="Times New Roman"/>
          <w:shd w:val="clear" w:color="auto" w:fill="FFFFFF"/>
        </w:rPr>
        <w:t>,</w:t>
      </w:r>
      <w:r w:rsidR="008A6F6A" w:rsidRPr="00101003">
        <w:rPr>
          <w:rStyle w:val="apple-converted-space"/>
          <w:rFonts w:ascii="Times New Roman" w:hAnsi="Times New Roman" w:cs="Times New Roman"/>
          <w:shd w:val="clear" w:color="auto" w:fill="FFFFFF"/>
        </w:rPr>
        <w:t> </w:t>
      </w:r>
      <w:hyperlink r:id="rId138" w:tooltip="Модула-2" w:history="1">
        <w:r w:rsidR="008A6F6A" w:rsidRPr="00101003">
          <w:rPr>
            <w:rStyle w:val="Hyperlink"/>
            <w:rFonts w:ascii="Times New Roman" w:hAnsi="Times New Roman" w:cs="Times New Roman"/>
            <w:color w:val="auto"/>
            <w:u w:val="none"/>
            <w:shd w:val="clear" w:color="auto" w:fill="FFFFFF"/>
          </w:rPr>
          <w:t>Модуле</w:t>
        </w:r>
      </w:hyperlink>
      <w:r w:rsidR="008A6F6A" w:rsidRPr="00101003">
        <w:rPr>
          <w:rStyle w:val="apple-converted-space"/>
          <w:rFonts w:ascii="Times New Roman" w:hAnsi="Times New Roman" w:cs="Times New Roman"/>
          <w:shd w:val="clear" w:color="auto" w:fill="FFFFFF"/>
        </w:rPr>
        <w:t> </w:t>
      </w:r>
      <w:r w:rsidR="008A6F6A" w:rsidRPr="00101003">
        <w:rPr>
          <w:rFonts w:ascii="Times New Roman" w:hAnsi="Times New Roman" w:cs="Times New Roman"/>
          <w:shd w:val="clear" w:color="auto" w:fill="FFFFFF"/>
        </w:rPr>
        <w:t>и других језика, и</w:t>
      </w:r>
      <w:r w:rsidR="008A6F6A" w:rsidRPr="00101003">
        <w:rPr>
          <w:rStyle w:val="apple-converted-space"/>
          <w:rFonts w:ascii="Times New Roman" w:hAnsi="Times New Roman" w:cs="Times New Roman"/>
          <w:shd w:val="clear" w:color="auto" w:fill="FFFFFF"/>
        </w:rPr>
        <w:t> </w:t>
      </w:r>
      <w:hyperlink r:id="rId139" w:tooltip="Ханспетер Месенбек (страница не постоји)" w:history="1">
        <w:r w:rsidR="008A6F6A" w:rsidRPr="00101003">
          <w:rPr>
            <w:rStyle w:val="Hyperlink"/>
            <w:rFonts w:ascii="Times New Roman" w:hAnsi="Times New Roman" w:cs="Times New Roman"/>
            <w:color w:val="auto"/>
            <w:u w:val="none"/>
            <w:shd w:val="clear" w:color="auto" w:fill="FFFFFF"/>
          </w:rPr>
          <w:t>Ханспетера Месенбека</w:t>
        </w:r>
      </w:hyperlink>
      <w:r w:rsidR="008A6F6A" w:rsidRPr="00101003">
        <w:rPr>
          <w:rFonts w:ascii="Times New Roman" w:hAnsi="Times New Roman" w:cs="Times New Roman"/>
          <w:shd w:val="clear" w:color="auto" w:fill="FFFFFF"/>
        </w:rPr>
        <w:t>. Избацили су концепт модула и увели пакете какве данас знамо, који се ослањају на фајл систем и увели формално концепт класа из</w:t>
      </w:r>
      <w:r w:rsidR="008A6F6A" w:rsidRPr="00101003">
        <w:rPr>
          <w:rStyle w:val="apple-converted-space"/>
          <w:rFonts w:ascii="Times New Roman" w:hAnsi="Times New Roman" w:cs="Times New Roman"/>
          <w:shd w:val="clear" w:color="auto" w:fill="FFFFFF"/>
        </w:rPr>
        <w:t> </w:t>
      </w:r>
      <w:hyperlink r:id="rId140" w:tooltip="Објектно-оријентисано програмирање" w:history="1">
        <w:r w:rsidR="008A6F6A" w:rsidRPr="00101003">
          <w:rPr>
            <w:rStyle w:val="Hyperlink"/>
            <w:rFonts w:ascii="Times New Roman" w:hAnsi="Times New Roman" w:cs="Times New Roman"/>
            <w:color w:val="auto"/>
            <w:u w:val="none"/>
            <w:shd w:val="clear" w:color="auto" w:fill="FFFFFF"/>
          </w:rPr>
          <w:t>објектно-оријентисане</w:t>
        </w:r>
      </w:hyperlink>
      <w:r w:rsidR="008A6F6A" w:rsidRPr="00101003">
        <w:rPr>
          <w:rFonts w:ascii="Times New Roman" w:hAnsi="Times New Roman" w:cs="Times New Roman"/>
          <w:shd w:val="clear" w:color="auto" w:fill="FFFFFF"/>
        </w:rPr>
        <w:t>парадигме. Осим тога, језик има синтаксу сличну језицима</w:t>
      </w:r>
      <w:r w:rsidR="008A6F6A" w:rsidRPr="00101003">
        <w:rPr>
          <w:rStyle w:val="apple-converted-space"/>
          <w:rFonts w:ascii="Times New Roman" w:hAnsi="Times New Roman" w:cs="Times New Roman"/>
          <w:shd w:val="clear" w:color="auto" w:fill="FFFFFF"/>
        </w:rPr>
        <w:t> </w:t>
      </w:r>
      <w:hyperlink r:id="rId141" w:tooltip="C (програмски језик)" w:history="1">
        <w:r w:rsidR="008A6F6A" w:rsidRPr="00101003">
          <w:rPr>
            <w:rStyle w:val="Hyperlink"/>
            <w:rFonts w:ascii="Times New Roman" w:hAnsi="Times New Roman" w:cs="Times New Roman"/>
            <w:color w:val="auto"/>
            <w:u w:val="none"/>
            <w:shd w:val="clear" w:color="auto" w:fill="FFFFFF"/>
          </w:rPr>
          <w:t>C</w:t>
        </w:r>
      </w:hyperlink>
      <w:r w:rsidR="008A6F6A" w:rsidRPr="00101003">
        <w:rPr>
          <w:rStyle w:val="apple-converted-space"/>
          <w:rFonts w:ascii="Times New Roman" w:hAnsi="Times New Roman" w:cs="Times New Roman"/>
          <w:shd w:val="clear" w:color="auto" w:fill="FFFFFF"/>
        </w:rPr>
        <w:t> </w:t>
      </w:r>
      <w:r w:rsidR="008A6F6A" w:rsidRPr="00101003">
        <w:rPr>
          <w:rFonts w:ascii="Times New Roman" w:hAnsi="Times New Roman" w:cs="Times New Roman"/>
          <w:shd w:val="clear" w:color="auto" w:fill="FFFFFF"/>
        </w:rPr>
        <w:t>и</w:t>
      </w:r>
      <w:r w:rsidR="008A6F6A" w:rsidRPr="00101003">
        <w:rPr>
          <w:rStyle w:val="apple-converted-space"/>
          <w:rFonts w:ascii="Times New Roman" w:hAnsi="Times New Roman" w:cs="Times New Roman"/>
          <w:shd w:val="clear" w:color="auto" w:fill="FFFFFF"/>
        </w:rPr>
        <w:t> </w:t>
      </w:r>
      <w:hyperlink r:id="rId142" w:tooltip="C++" w:history="1">
        <w:r w:rsidR="008A6F6A" w:rsidRPr="00101003">
          <w:rPr>
            <w:rStyle w:val="Hyperlink"/>
            <w:rFonts w:ascii="Times New Roman" w:hAnsi="Times New Roman" w:cs="Times New Roman"/>
            <w:color w:val="auto"/>
            <w:u w:val="none"/>
            <w:shd w:val="clear" w:color="auto" w:fill="FFFFFF"/>
          </w:rPr>
          <w:t>C++</w:t>
        </w:r>
      </w:hyperlink>
      <w:r w:rsidR="008A6F6A" w:rsidRPr="00101003">
        <w:rPr>
          <w:rFonts w:ascii="Times New Roman" w:hAnsi="Times New Roman" w:cs="Times New Roman"/>
          <w:shd w:val="clear" w:color="auto" w:fill="FFFFFF"/>
        </w:rPr>
        <w:t>, али је много строжи при превођењу, дизајниран тако да буде независан од платформе, и са поједностављеним управљањем меморијом. Претпоставља се да је ово урађено због популарности језика C, али и због једноставности неких структура. Прва верзија је званично објављена</w:t>
      </w:r>
      <w:hyperlink r:id="rId143" w:tooltip="1995" w:history="1">
        <w:r w:rsidR="008A6F6A" w:rsidRPr="00101003">
          <w:rPr>
            <w:rStyle w:val="Hyperlink"/>
            <w:rFonts w:ascii="Times New Roman" w:hAnsi="Times New Roman" w:cs="Times New Roman"/>
            <w:color w:val="auto"/>
            <w:u w:val="none"/>
            <w:shd w:val="clear" w:color="auto" w:fill="FFFFFF"/>
          </w:rPr>
          <w:t>1995</w:t>
        </w:r>
      </w:hyperlink>
      <w:r w:rsidR="008A6F6A" w:rsidRPr="00101003">
        <w:rPr>
          <w:rFonts w:ascii="Times New Roman" w:hAnsi="Times New Roman" w:cs="Times New Roman"/>
          <w:shd w:val="clear" w:color="auto" w:fill="FFFFFF"/>
        </w:rPr>
        <w:t xml:space="preserve">. </w:t>
      </w:r>
      <w:proofErr w:type="gramStart"/>
      <w:r w:rsidR="008A6F6A" w:rsidRPr="00101003">
        <w:rPr>
          <w:rFonts w:ascii="Times New Roman" w:hAnsi="Times New Roman" w:cs="Times New Roman"/>
          <w:shd w:val="clear" w:color="auto" w:fill="FFFFFF"/>
        </w:rPr>
        <w:t>године</w:t>
      </w:r>
      <w:proofErr w:type="gramEnd"/>
      <w:r w:rsidR="008A6F6A" w:rsidRPr="00101003">
        <w:rPr>
          <w:rFonts w:ascii="Times New Roman" w:hAnsi="Times New Roman" w:cs="Times New Roman"/>
          <w:shd w:val="clear" w:color="auto" w:fill="FFFFFF"/>
        </w:rPr>
        <w:t>.</w:t>
      </w:r>
    </w:p>
    <w:p w:rsidR="00D4426D" w:rsidRPr="00101003" w:rsidRDefault="00D4426D" w:rsidP="00101003">
      <w:pPr>
        <w:pStyle w:val="BodyText"/>
        <w:spacing w:after="0" w:line="276" w:lineRule="auto"/>
        <w:jc w:val="both"/>
        <w:rPr>
          <w:rFonts w:ascii="Times New Roman" w:hAnsi="Times New Roman" w:cs="Times New Roman"/>
          <w:shd w:val="clear" w:color="auto" w:fill="FFFFFF"/>
        </w:rPr>
      </w:pPr>
    </w:p>
    <w:p w:rsidR="0004221C" w:rsidRPr="00101003" w:rsidRDefault="0004221C" w:rsidP="00101003">
      <w:pPr>
        <w:pStyle w:val="BodyText"/>
        <w:spacing w:after="0" w:line="276" w:lineRule="auto"/>
        <w:jc w:val="both"/>
        <w:rPr>
          <w:rFonts w:ascii="Times New Roman" w:hAnsi="Times New Roman" w:cs="Times New Roman"/>
          <w:shd w:val="clear" w:color="auto" w:fill="FFFFFF"/>
        </w:rPr>
      </w:pPr>
    </w:p>
    <w:p w:rsidR="0004221C" w:rsidRPr="00101003" w:rsidRDefault="0004221C" w:rsidP="00101003">
      <w:pPr>
        <w:pStyle w:val="Heading3"/>
      </w:pPr>
      <w:r w:rsidRPr="00101003">
        <w:t xml:space="preserve"> </w:t>
      </w:r>
      <w:bookmarkStart w:id="21" w:name="_Toc462630323"/>
      <w:bookmarkStart w:id="22" w:name="_Toc462699718"/>
      <w:r w:rsidR="00D12BF6" w:rsidRPr="00101003">
        <w:t>Развојно</w:t>
      </w:r>
      <w:r w:rsidRPr="00101003">
        <w:t xml:space="preserve"> ок</w:t>
      </w:r>
      <w:r w:rsidR="00D12BF6" w:rsidRPr="00101003">
        <w:t>ружење</w:t>
      </w:r>
      <w:bookmarkEnd w:id="21"/>
      <w:bookmarkEnd w:id="22"/>
    </w:p>
    <w:p w:rsidR="0004221C" w:rsidRPr="00101003" w:rsidRDefault="0004221C" w:rsidP="00101003">
      <w:pPr>
        <w:pStyle w:val="BodyText"/>
        <w:spacing w:line="276" w:lineRule="auto"/>
        <w:jc w:val="both"/>
        <w:rPr>
          <w:rFonts w:ascii="Times New Roman" w:hAnsi="Times New Roman" w:cs="Times New Roman"/>
          <w:lang w:val="sr-Cyrl-RS"/>
        </w:rPr>
      </w:pPr>
    </w:p>
    <w:p w:rsidR="0004221C"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Постоје бројне развојне околине у којима је могуће писати, преводити и извршавати</w:t>
      </w:r>
    </w:p>
    <w:p w:rsidR="00C4779D"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програме писане у Јави. Једна од најтежих ствари у почетку рада с Јавом је да инсталирате све што</w:t>
      </w:r>
      <w:r w:rsidRPr="00101003">
        <w:rPr>
          <w:rFonts w:ascii="Times New Roman" w:hAnsi="Times New Roman" w:cs="Times New Roman"/>
          <w:lang w:val="sr-Latn-RS"/>
        </w:rPr>
        <w:t xml:space="preserve"> </w:t>
      </w:r>
      <w:r w:rsidRPr="00101003">
        <w:rPr>
          <w:rFonts w:ascii="Times New Roman" w:hAnsi="Times New Roman" w:cs="Times New Roman"/>
          <w:lang w:val="sr-Cyrl-RS"/>
        </w:rPr>
        <w:t>вам је потребно. Да бисте програмирали у Јави, потребни су вам ЈДК (Јава Девелопмент Кит) за писање</w:t>
      </w:r>
      <w:r w:rsidRPr="00101003">
        <w:rPr>
          <w:rFonts w:ascii="Times New Roman" w:hAnsi="Times New Roman" w:cs="Times New Roman"/>
          <w:lang w:val="sr-Latn-RS"/>
        </w:rPr>
        <w:t xml:space="preserve"> </w:t>
      </w:r>
      <w:r w:rsidRPr="00101003">
        <w:rPr>
          <w:rFonts w:ascii="Times New Roman" w:hAnsi="Times New Roman" w:cs="Times New Roman"/>
          <w:lang w:val="sr-Cyrl-RS"/>
        </w:rPr>
        <w:t>програмског кода, и ЈРЕ (Јава Рунтиме Енвиронмент) за покретање и проверу написаног кода,</w:t>
      </w:r>
      <w:r w:rsidRPr="00101003">
        <w:rPr>
          <w:rFonts w:ascii="Times New Roman" w:hAnsi="Times New Roman" w:cs="Times New Roman"/>
          <w:lang w:val="sr-Latn-RS"/>
        </w:rPr>
        <w:t xml:space="preserve"> </w:t>
      </w:r>
      <w:r w:rsidRPr="00101003">
        <w:rPr>
          <w:rFonts w:ascii="Times New Roman" w:hAnsi="Times New Roman" w:cs="Times New Roman"/>
          <w:lang w:val="sr-Cyrl-RS"/>
        </w:rPr>
        <w:t>а оба пакета долазе уз неки од стандардних ИДЕ (Интегратед Девелопмент Енвиронмент) алата</w:t>
      </w:r>
      <w:r w:rsidRPr="00101003">
        <w:rPr>
          <w:rFonts w:ascii="Times New Roman" w:hAnsi="Times New Roman" w:cs="Times New Roman"/>
          <w:lang w:val="sr-Latn-RS"/>
        </w:rPr>
        <w:t xml:space="preserve"> </w:t>
      </w:r>
      <w:r w:rsidRPr="00101003">
        <w:rPr>
          <w:rFonts w:ascii="Times New Roman" w:hAnsi="Times New Roman" w:cs="Times New Roman"/>
          <w:lang w:val="sr-Cyrl-RS"/>
        </w:rPr>
        <w:t>као што су Ецлипсе, НетБеанс, Андроид Студио, јЕдит, ИнтеллиЈ ИДЕА итд.</w:t>
      </w:r>
    </w:p>
    <w:p w:rsidR="00C4779D" w:rsidRDefault="00C4779D" w:rsidP="00101003">
      <w:pPr>
        <w:pStyle w:val="BodyText"/>
        <w:spacing w:after="0" w:line="276" w:lineRule="auto"/>
        <w:jc w:val="both"/>
        <w:rPr>
          <w:rFonts w:ascii="Times New Roman" w:hAnsi="Times New Roman" w:cs="Times New Roman"/>
          <w:lang w:val="sr-Cyrl-RS"/>
        </w:rPr>
      </w:pPr>
    </w:p>
    <w:p w:rsidR="00101003" w:rsidRDefault="00101003" w:rsidP="00101003">
      <w:pPr>
        <w:pStyle w:val="BodyText"/>
        <w:spacing w:after="0" w:line="276" w:lineRule="auto"/>
        <w:jc w:val="both"/>
        <w:rPr>
          <w:rFonts w:ascii="Times New Roman" w:hAnsi="Times New Roman" w:cs="Times New Roman"/>
          <w:lang w:val="sr-Cyrl-RS"/>
        </w:rPr>
      </w:pPr>
    </w:p>
    <w:p w:rsidR="00101003" w:rsidRPr="00101003" w:rsidRDefault="00101003" w:rsidP="00101003">
      <w:pPr>
        <w:pStyle w:val="BodyText"/>
        <w:spacing w:after="0" w:line="276" w:lineRule="auto"/>
        <w:jc w:val="both"/>
        <w:rPr>
          <w:rFonts w:ascii="Times New Roman" w:hAnsi="Times New Roman" w:cs="Times New Roman"/>
          <w:lang w:val="sr-Cyrl-RS"/>
        </w:rPr>
      </w:pPr>
    </w:p>
    <w:p w:rsidR="0004221C" w:rsidRPr="00101003" w:rsidRDefault="0004221C" w:rsidP="00101003">
      <w:pPr>
        <w:spacing w:line="276" w:lineRule="auto"/>
        <w:jc w:val="both"/>
        <w:rPr>
          <w:rFonts w:ascii="Times New Roman" w:hAnsi="Times New Roman" w:cs="Times New Roman"/>
          <w:b/>
          <w:lang w:val="sr-Cyrl-RS"/>
        </w:rPr>
      </w:pPr>
      <w:r w:rsidRPr="00101003">
        <w:rPr>
          <w:rFonts w:ascii="Times New Roman" w:hAnsi="Times New Roman" w:cs="Times New Roman"/>
          <w:b/>
          <w:lang w:val="sr-Cyrl-RS"/>
        </w:rPr>
        <w:lastRenderedPageBreak/>
        <w:t>2.2.1</w:t>
      </w:r>
      <w:r w:rsidRPr="00101003">
        <w:rPr>
          <w:rFonts w:ascii="Times New Roman" w:hAnsi="Times New Roman" w:cs="Times New Roman"/>
          <w:b/>
          <w:lang w:val="sr-Latn-RS"/>
        </w:rPr>
        <w:t>.1</w:t>
      </w:r>
      <w:r w:rsidRPr="00101003">
        <w:rPr>
          <w:rFonts w:ascii="Times New Roman" w:hAnsi="Times New Roman" w:cs="Times New Roman"/>
          <w:b/>
          <w:lang w:val="sr-Cyrl-RS"/>
        </w:rPr>
        <w:t>. ЈРЕ и ЈДК</w:t>
      </w:r>
    </w:p>
    <w:p w:rsidR="0004221C" w:rsidRPr="00101003" w:rsidRDefault="0004221C" w:rsidP="00101003">
      <w:pPr>
        <w:pStyle w:val="BodyText"/>
        <w:spacing w:after="0" w:line="276" w:lineRule="auto"/>
        <w:jc w:val="both"/>
        <w:rPr>
          <w:rFonts w:ascii="Times New Roman" w:hAnsi="Times New Roman" w:cs="Times New Roman"/>
          <w:lang w:val="sr-Cyrl-RS"/>
        </w:rPr>
      </w:pPr>
    </w:p>
    <w:p w:rsidR="0004221C"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Програмери програме пишу задавањем изворног кода у програмском језику Јава. То су текстовне датотеке с екстензијом .јава. Изворни се код потом преводи у извршни код бyтецоде (бајткод) односно датотеке с екстензијом .цласс. Да би се извршни програм могао покренути, потребан је Јавина виртуална машина и скуп библиотека.</w:t>
      </w:r>
    </w:p>
    <w:p w:rsidR="0004221C"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 xml:space="preserve"> ЈРЕ представља основни подскуп Јава платформе који корисницима нуди могућност покретања преведених програма. ЈРЕ се састоји од имплементације Јавиног виртуалне машине те обавезних библиотека. Уз наведено, ЈРЕ садржи и имплементацију додатка за wеб-претраживаче који и њима омогућава извођење Јава програма које корисници преузимају директно с Интернета. Појам ЈДК представља надскуп описане платформе. ЈДК садржи све што је потребно како би програмер могао преводити изворни код Јава програма у бајткод те како би могао изводити Јава програме. То значи да ЈДК у себи укључује ЈРЕ те доноси још и имплементацију преводиоца и других помоћних алата. </w:t>
      </w:r>
    </w:p>
    <w:p w:rsidR="00CE5AA9" w:rsidRPr="00101003" w:rsidRDefault="00CE5AA9" w:rsidP="00101003">
      <w:pPr>
        <w:pStyle w:val="BodyText"/>
        <w:spacing w:after="0" w:line="276" w:lineRule="auto"/>
        <w:jc w:val="both"/>
        <w:rPr>
          <w:rFonts w:ascii="Times New Roman" w:hAnsi="Times New Roman" w:cs="Times New Roman"/>
          <w:b/>
          <w:lang w:val="sr-Cyrl-RS"/>
        </w:rPr>
      </w:pPr>
    </w:p>
    <w:p w:rsidR="0004221C" w:rsidRPr="00101003" w:rsidRDefault="008D28F5"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2.2.1</w:t>
      </w:r>
      <w:r w:rsidR="0004221C" w:rsidRPr="00101003">
        <w:rPr>
          <w:rFonts w:ascii="Times New Roman" w:hAnsi="Times New Roman" w:cs="Times New Roman"/>
          <w:b/>
          <w:lang w:val="sr-Cyrl-RS"/>
        </w:rPr>
        <w:t>.</w:t>
      </w:r>
      <w:r w:rsidRPr="00101003">
        <w:rPr>
          <w:rFonts w:ascii="Times New Roman" w:hAnsi="Times New Roman" w:cs="Times New Roman"/>
          <w:b/>
          <w:lang w:val="sr-Cyrl-RS"/>
        </w:rPr>
        <w:t>2 Јава Виртуална Машина</w:t>
      </w:r>
    </w:p>
    <w:p w:rsidR="00CE5AA9" w:rsidRPr="00101003" w:rsidRDefault="00CE5AA9" w:rsidP="00101003">
      <w:pPr>
        <w:pStyle w:val="BodyText"/>
        <w:spacing w:after="0" w:line="276" w:lineRule="auto"/>
        <w:jc w:val="both"/>
        <w:rPr>
          <w:rFonts w:ascii="Times New Roman" w:hAnsi="Times New Roman" w:cs="Times New Roman"/>
          <w:b/>
          <w:lang w:val="sr-Cyrl-RS"/>
        </w:rPr>
      </w:pPr>
    </w:p>
    <w:p w:rsidR="00CE5AA9" w:rsidRPr="00101003" w:rsidRDefault="0004221C" w:rsidP="00101003">
      <w:pPr>
        <w:pStyle w:val="BodyText"/>
        <w:spacing w:after="0" w:line="276" w:lineRule="auto"/>
        <w:jc w:val="both"/>
        <w:rPr>
          <w:rFonts w:ascii="Times New Roman" w:hAnsi="Times New Roman" w:cs="Times New Roman"/>
        </w:rPr>
      </w:pPr>
      <w:r w:rsidRPr="00101003">
        <w:rPr>
          <w:rFonts w:ascii="Times New Roman" w:hAnsi="Times New Roman" w:cs="Times New Roman"/>
          <w:lang w:val="sr-Cyrl-RS"/>
        </w:rPr>
        <w:t>Приликом програмирања у Јави програми се пишу за Јавин</w:t>
      </w:r>
      <w:r w:rsidR="008D28F5" w:rsidRPr="00101003">
        <w:rPr>
          <w:rFonts w:ascii="Times New Roman" w:hAnsi="Times New Roman" w:cs="Times New Roman"/>
          <w:lang w:val="sr-Cyrl-RS"/>
        </w:rPr>
        <w:t>ој виртуалној</w:t>
      </w:r>
      <w:r w:rsidRPr="00101003">
        <w:rPr>
          <w:rFonts w:ascii="Times New Roman" w:hAnsi="Times New Roman" w:cs="Times New Roman"/>
          <w:lang w:val="sr-Cyrl-RS"/>
        </w:rPr>
        <w:t xml:space="preserve"> </w:t>
      </w:r>
      <w:r w:rsidR="008D28F5" w:rsidRPr="00101003">
        <w:rPr>
          <w:rFonts w:ascii="Times New Roman" w:hAnsi="Times New Roman" w:cs="Times New Roman"/>
          <w:lang w:val="sr-Cyrl-RS"/>
        </w:rPr>
        <w:t xml:space="preserve">машини. </w:t>
      </w:r>
      <w:r w:rsidR="006203C0" w:rsidRPr="00101003">
        <w:rPr>
          <w:rFonts w:ascii="Times New Roman" w:hAnsi="Times New Roman" w:cs="Times New Roman"/>
          <w:b/>
          <w:bCs/>
          <w:shd w:val="clear" w:color="auto" w:fill="FFFFFF"/>
        </w:rPr>
        <w:t>Јава виртуелна машина</w:t>
      </w:r>
      <w:r w:rsidR="006203C0" w:rsidRPr="00101003">
        <w:rPr>
          <w:rStyle w:val="apple-converted-space"/>
          <w:rFonts w:ascii="Times New Roman" w:hAnsi="Times New Roman" w:cs="Times New Roman"/>
          <w:shd w:val="clear" w:color="auto" w:fill="FFFFFF"/>
        </w:rPr>
        <w:t> </w:t>
      </w:r>
      <w:r w:rsidR="006203C0" w:rsidRPr="00101003">
        <w:rPr>
          <w:rFonts w:ascii="Times New Roman" w:hAnsi="Times New Roman" w:cs="Times New Roman"/>
          <w:shd w:val="clear" w:color="auto" w:fill="FFFFFF"/>
        </w:rPr>
        <w:t>(ЈВМ) је</w:t>
      </w:r>
      <w:r w:rsidR="006203C0" w:rsidRPr="00101003">
        <w:rPr>
          <w:rStyle w:val="apple-converted-space"/>
          <w:rFonts w:ascii="Times New Roman" w:hAnsi="Times New Roman" w:cs="Times New Roman"/>
          <w:shd w:val="clear" w:color="auto" w:fill="FFFFFF"/>
        </w:rPr>
        <w:t> </w:t>
      </w:r>
      <w:hyperlink r:id="rId144" w:tooltip="Виртуелна машина" w:history="1">
        <w:r w:rsidR="006203C0" w:rsidRPr="00101003">
          <w:rPr>
            <w:rStyle w:val="Hyperlink"/>
            <w:rFonts w:ascii="Times New Roman" w:hAnsi="Times New Roman" w:cs="Times New Roman"/>
            <w:color w:val="auto"/>
            <w:u w:val="none"/>
            <w:shd w:val="clear" w:color="auto" w:fill="FFFFFF"/>
          </w:rPr>
          <w:t>апстрактна рачунарска машина</w:t>
        </w:r>
      </w:hyperlink>
      <w:r w:rsidR="006203C0" w:rsidRPr="00101003">
        <w:rPr>
          <w:rStyle w:val="apple-converted-space"/>
          <w:rFonts w:ascii="Times New Roman" w:hAnsi="Times New Roman" w:cs="Times New Roman"/>
          <w:shd w:val="clear" w:color="auto" w:fill="FFFFFF"/>
        </w:rPr>
        <w:t> </w:t>
      </w:r>
      <w:r w:rsidR="006203C0" w:rsidRPr="00101003">
        <w:rPr>
          <w:rFonts w:ascii="Times New Roman" w:hAnsi="Times New Roman" w:cs="Times New Roman"/>
          <w:shd w:val="clear" w:color="auto" w:fill="FFFFFF"/>
        </w:rPr>
        <w:t>која омогућава рачунање рачунару за покретање Јава програма. Постоје три представе о ЈВМ: спецификација, имплементација и инстанца. Спецификација је документ који формално описује шта је потребно од имплементације ЈВМ. Имајући једну спецификацију обезбеђено је да су све имплементације</w:t>
      </w:r>
      <w:r w:rsidR="006203C0" w:rsidRPr="00101003">
        <w:rPr>
          <w:rStyle w:val="apple-converted-space"/>
          <w:rFonts w:ascii="Times New Roman" w:hAnsi="Times New Roman" w:cs="Times New Roman"/>
          <w:shd w:val="clear" w:color="auto" w:fill="FFFFFF"/>
        </w:rPr>
        <w:t> </w:t>
      </w:r>
      <w:hyperlink r:id="rId145" w:tooltip="Интероперабилност" w:history="1">
        <w:r w:rsidR="006203C0" w:rsidRPr="00101003">
          <w:rPr>
            <w:rStyle w:val="Hyperlink"/>
            <w:rFonts w:ascii="Times New Roman" w:hAnsi="Times New Roman" w:cs="Times New Roman"/>
            <w:color w:val="auto"/>
            <w:u w:val="none"/>
            <w:shd w:val="clear" w:color="auto" w:fill="FFFFFF"/>
          </w:rPr>
          <w:t>интероперабилне</w:t>
        </w:r>
      </w:hyperlink>
      <w:r w:rsidR="006203C0" w:rsidRPr="00101003">
        <w:rPr>
          <w:rFonts w:ascii="Times New Roman" w:hAnsi="Times New Roman" w:cs="Times New Roman"/>
          <w:shd w:val="clear" w:color="auto" w:fill="FFFFFF"/>
        </w:rPr>
        <w:t>. Имплементација ЈВМ је компјутерски програм који задовољава захтеве ЈВМ спецификације. Инстанца ЈВМ је имплементација рада у</w:t>
      </w:r>
      <w:r w:rsidR="006203C0" w:rsidRPr="00101003">
        <w:rPr>
          <w:rStyle w:val="apple-converted-space"/>
          <w:rFonts w:ascii="Times New Roman" w:hAnsi="Times New Roman" w:cs="Times New Roman"/>
          <w:shd w:val="clear" w:color="auto" w:fill="FFFFFF"/>
        </w:rPr>
        <w:t> </w:t>
      </w:r>
      <w:hyperlink r:id="rId146" w:tooltip="Процес (рачунарство)" w:history="1">
        <w:r w:rsidR="006203C0" w:rsidRPr="00101003">
          <w:rPr>
            <w:rStyle w:val="Hyperlink"/>
            <w:rFonts w:ascii="Times New Roman" w:hAnsi="Times New Roman" w:cs="Times New Roman"/>
            <w:color w:val="auto"/>
            <w:u w:val="none"/>
            <w:shd w:val="clear" w:color="auto" w:fill="FFFFFF"/>
          </w:rPr>
          <w:t>процесу</w:t>
        </w:r>
      </w:hyperlink>
      <w:r w:rsidR="006203C0" w:rsidRPr="00101003">
        <w:rPr>
          <w:rStyle w:val="apple-converted-space"/>
          <w:rFonts w:ascii="Times New Roman" w:hAnsi="Times New Roman" w:cs="Times New Roman"/>
          <w:shd w:val="clear" w:color="auto" w:fill="FFFFFF"/>
        </w:rPr>
        <w:t> </w:t>
      </w:r>
      <w:r w:rsidR="006203C0" w:rsidRPr="00101003">
        <w:rPr>
          <w:rFonts w:ascii="Times New Roman" w:hAnsi="Times New Roman" w:cs="Times New Roman"/>
          <w:shd w:val="clear" w:color="auto" w:fill="FFFFFF"/>
        </w:rPr>
        <w:t>који извршава компјутерски програм преведен у</w:t>
      </w:r>
      <w:r w:rsidR="006203C0" w:rsidRPr="00101003">
        <w:rPr>
          <w:rStyle w:val="apple-converted-space"/>
          <w:rFonts w:ascii="Times New Roman" w:hAnsi="Times New Roman" w:cs="Times New Roman"/>
          <w:shd w:val="clear" w:color="auto" w:fill="FFFFFF"/>
        </w:rPr>
        <w:t> </w:t>
      </w:r>
      <w:hyperlink r:id="rId147" w:tooltip="Јава бајт кодови (страница не постоји)" w:history="1">
        <w:r w:rsidR="006203C0" w:rsidRPr="00101003">
          <w:rPr>
            <w:rStyle w:val="Hyperlink"/>
            <w:rFonts w:ascii="Times New Roman" w:hAnsi="Times New Roman" w:cs="Times New Roman"/>
            <w:color w:val="auto"/>
            <w:u w:val="none"/>
            <w:shd w:val="clear" w:color="auto" w:fill="FFFFFF"/>
          </w:rPr>
          <w:t>Јава бајт кодове.</w:t>
        </w:r>
      </w:hyperlink>
    </w:p>
    <w:p w:rsidR="00D00B11" w:rsidRPr="00101003" w:rsidRDefault="00826C5E" w:rsidP="00101003">
      <w:pPr>
        <w:pStyle w:val="BodyText"/>
        <w:keepNext/>
        <w:spacing w:after="0" w:line="276" w:lineRule="auto"/>
        <w:jc w:val="both"/>
        <w:rPr>
          <w:rFonts w:ascii="Times New Roman" w:hAnsi="Times New Roman" w:cs="Times New Roman"/>
        </w:rPr>
      </w:pPr>
      <w:r w:rsidRPr="00101003">
        <w:rPr>
          <w:rFonts w:ascii="Times New Roman" w:hAnsi="Times New Roman" w:cs="Times New Roman"/>
          <w:noProof/>
          <w:lang w:eastAsia="en-US" w:bidi="ar-SA"/>
        </w:rPr>
        <w:lastRenderedPageBreak/>
        <w:drawing>
          <wp:inline distT="0" distB="0" distL="0" distR="0">
            <wp:extent cx="5895975" cy="3705225"/>
            <wp:effectExtent l="0" t="0" r="9525" b="9525"/>
            <wp:docPr id="3" name="Picture 3" descr="JvmSpe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Spec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895975" cy="3705225"/>
                    </a:xfrm>
                    <a:prstGeom prst="rect">
                      <a:avLst/>
                    </a:prstGeom>
                    <a:noFill/>
                    <a:ln>
                      <a:noFill/>
                    </a:ln>
                  </pic:spPr>
                </pic:pic>
              </a:graphicData>
            </a:graphic>
          </wp:inline>
        </w:drawing>
      </w:r>
    </w:p>
    <w:p w:rsidR="006203C0" w:rsidRPr="00101003" w:rsidRDefault="00D00B11" w:rsidP="00101003">
      <w:pPr>
        <w:pStyle w:val="Caption"/>
        <w:spacing w:line="276" w:lineRule="auto"/>
        <w:jc w:val="both"/>
        <w:rPr>
          <w:rFonts w:ascii="Times New Roman" w:hAnsi="Times New Roman" w:cs="Times New Roman"/>
          <w:lang w:val="sr-Cyrl-RS"/>
        </w:rPr>
      </w:pPr>
      <w:r w:rsidRPr="00101003">
        <w:rPr>
          <w:rFonts w:ascii="Times New Roman" w:hAnsi="Times New Roman" w:cs="Times New Roman"/>
        </w:rPr>
        <w:t xml:space="preserve">Слика </w:t>
      </w:r>
      <w:r w:rsidR="00614865" w:rsidRPr="00101003">
        <w:rPr>
          <w:rFonts w:ascii="Times New Roman" w:hAnsi="Times New Roman" w:cs="Times New Roman"/>
        </w:rPr>
        <w:fldChar w:fldCharType="begin"/>
      </w:r>
      <w:r w:rsidR="00614865" w:rsidRPr="00101003">
        <w:rPr>
          <w:rFonts w:ascii="Times New Roman" w:hAnsi="Times New Roman" w:cs="Times New Roman"/>
        </w:rPr>
        <w:instrText xml:space="preserve"> SEQ Слика \* ARABIC </w:instrText>
      </w:r>
      <w:r w:rsidR="00614865" w:rsidRPr="00101003">
        <w:rPr>
          <w:rFonts w:ascii="Times New Roman" w:hAnsi="Times New Roman" w:cs="Times New Roman"/>
        </w:rPr>
        <w:fldChar w:fldCharType="separate"/>
      </w:r>
      <w:r w:rsidR="00410762">
        <w:rPr>
          <w:rFonts w:ascii="Times New Roman" w:hAnsi="Times New Roman" w:cs="Times New Roman"/>
          <w:noProof/>
        </w:rPr>
        <w:t>3</w:t>
      </w:r>
      <w:r w:rsidR="00614865" w:rsidRPr="00101003">
        <w:rPr>
          <w:rFonts w:ascii="Times New Roman" w:hAnsi="Times New Roman" w:cs="Times New Roman"/>
          <w:noProof/>
        </w:rPr>
        <w:fldChar w:fldCharType="end"/>
      </w:r>
      <w:r w:rsidRPr="00101003">
        <w:rPr>
          <w:rFonts w:ascii="Times New Roman" w:hAnsi="Times New Roman" w:cs="Times New Roman"/>
          <w:lang w:val="sr-Cyrl-RS"/>
        </w:rPr>
        <w:t>: Јава виртуелна машина</w:t>
      </w:r>
    </w:p>
    <w:p w:rsidR="006203C0" w:rsidRPr="00101003" w:rsidRDefault="006203C0" w:rsidP="00101003">
      <w:pPr>
        <w:pStyle w:val="BodyText"/>
        <w:spacing w:after="0" w:line="276" w:lineRule="auto"/>
        <w:jc w:val="both"/>
        <w:rPr>
          <w:rFonts w:ascii="Times New Roman" w:hAnsi="Times New Roman" w:cs="Times New Roman"/>
          <w:b/>
          <w:lang w:val="sr-Cyrl-RS"/>
        </w:rPr>
      </w:pPr>
    </w:p>
    <w:p w:rsidR="0004221C" w:rsidRPr="00101003" w:rsidRDefault="008D28F5" w:rsidP="00101003">
      <w:pPr>
        <w:pStyle w:val="BodyText"/>
        <w:spacing w:after="0" w:line="276" w:lineRule="auto"/>
        <w:jc w:val="both"/>
        <w:rPr>
          <w:rFonts w:ascii="Times New Roman" w:hAnsi="Times New Roman" w:cs="Times New Roman"/>
          <w:b/>
          <w:lang w:val="sr-Cyrl-RS"/>
        </w:rPr>
      </w:pPr>
      <w:r w:rsidRPr="00101003">
        <w:rPr>
          <w:rFonts w:ascii="Times New Roman" w:hAnsi="Times New Roman" w:cs="Times New Roman"/>
          <w:b/>
          <w:lang w:val="sr-Cyrl-RS"/>
        </w:rPr>
        <w:t>2.2</w:t>
      </w:r>
      <w:r w:rsidR="0004221C" w:rsidRPr="00101003">
        <w:rPr>
          <w:rFonts w:ascii="Times New Roman" w:hAnsi="Times New Roman" w:cs="Times New Roman"/>
          <w:b/>
          <w:lang w:val="sr-Cyrl-RS"/>
        </w:rPr>
        <w:t>.</w:t>
      </w:r>
      <w:r w:rsidRPr="00101003">
        <w:rPr>
          <w:rFonts w:ascii="Times New Roman" w:hAnsi="Times New Roman" w:cs="Times New Roman"/>
          <w:b/>
          <w:lang w:val="sr-Cyrl-RS"/>
        </w:rPr>
        <w:t>1.</w:t>
      </w:r>
      <w:r w:rsidR="0004221C" w:rsidRPr="00101003">
        <w:rPr>
          <w:rFonts w:ascii="Times New Roman" w:hAnsi="Times New Roman" w:cs="Times New Roman"/>
          <w:b/>
          <w:lang w:val="sr-Cyrl-RS"/>
        </w:rPr>
        <w:t>3. Јава СЕ и Јава ЕЕ</w:t>
      </w:r>
    </w:p>
    <w:p w:rsidR="00CE5AA9" w:rsidRPr="00101003" w:rsidRDefault="00CE5AA9" w:rsidP="00101003">
      <w:pPr>
        <w:pStyle w:val="BodyText"/>
        <w:spacing w:after="0" w:line="276" w:lineRule="auto"/>
        <w:jc w:val="both"/>
        <w:rPr>
          <w:rFonts w:ascii="Times New Roman" w:hAnsi="Times New Roman" w:cs="Times New Roman"/>
          <w:lang w:val="sr-Cyrl-RS"/>
        </w:rPr>
      </w:pPr>
    </w:p>
    <w:p w:rsidR="0004221C"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Све до сада описано представља само један мали подскуп Јава платформе који је познат</w:t>
      </w:r>
    </w:p>
    <w:p w:rsidR="0004221C"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под називом Јава Стандард Едитион, односно Јава СЕ. Пуно шира спецификација позната под</w:t>
      </w:r>
    </w:p>
    <w:p w:rsidR="00CE5AA9" w:rsidRPr="00101003" w:rsidRDefault="0004221C" w:rsidP="00101003">
      <w:pPr>
        <w:pStyle w:val="BodyText"/>
        <w:spacing w:after="0" w:line="276" w:lineRule="auto"/>
        <w:jc w:val="both"/>
        <w:rPr>
          <w:rFonts w:ascii="Times New Roman" w:hAnsi="Times New Roman" w:cs="Times New Roman"/>
          <w:lang w:val="sr-Cyrl-RS"/>
        </w:rPr>
      </w:pPr>
      <w:r w:rsidRPr="00101003">
        <w:rPr>
          <w:rFonts w:ascii="Times New Roman" w:hAnsi="Times New Roman" w:cs="Times New Roman"/>
          <w:lang w:val="sr-Cyrl-RS"/>
        </w:rPr>
        <w:t>називом Јава Ентерприсе Едитион (Јава ЕЕ) доноси низ технол</w:t>
      </w:r>
      <w:r w:rsidR="00CE5AA9" w:rsidRPr="00101003">
        <w:rPr>
          <w:rFonts w:ascii="Times New Roman" w:hAnsi="Times New Roman" w:cs="Times New Roman"/>
          <w:lang w:val="sr-Cyrl-RS"/>
        </w:rPr>
        <w:t xml:space="preserve">огија које покривају израду веб </w:t>
      </w:r>
      <w:r w:rsidRPr="00101003">
        <w:rPr>
          <w:rFonts w:ascii="Times New Roman" w:hAnsi="Times New Roman" w:cs="Times New Roman"/>
          <w:lang w:val="sr-Cyrl-RS"/>
        </w:rPr>
        <w:t>апликација, рад с</w:t>
      </w:r>
      <w:r w:rsidR="00CE5AA9" w:rsidRPr="00101003">
        <w:rPr>
          <w:rFonts w:ascii="Times New Roman" w:hAnsi="Times New Roman" w:cs="Times New Roman"/>
          <w:lang w:val="sr-Cyrl-RS"/>
        </w:rPr>
        <w:t xml:space="preserve"> базама података и расподељено трансакцијско пословање, комуницирање </w:t>
      </w:r>
      <w:r w:rsidRPr="00101003">
        <w:rPr>
          <w:rFonts w:ascii="Times New Roman" w:hAnsi="Times New Roman" w:cs="Times New Roman"/>
          <w:lang w:val="sr-Cyrl-RS"/>
        </w:rPr>
        <w:t>порукама и још низ других при</w:t>
      </w:r>
      <w:r w:rsidR="00CE5AA9" w:rsidRPr="00101003">
        <w:rPr>
          <w:rFonts w:ascii="Times New Roman" w:hAnsi="Times New Roman" w:cs="Times New Roman"/>
          <w:lang w:val="sr-Cyrl-RS"/>
        </w:rPr>
        <w:t>м</w:t>
      </w:r>
      <w:r w:rsidRPr="00101003">
        <w:rPr>
          <w:rFonts w:ascii="Times New Roman" w:hAnsi="Times New Roman" w:cs="Times New Roman"/>
          <w:lang w:val="sr-Cyrl-RS"/>
        </w:rPr>
        <w:t>ена</w:t>
      </w:r>
      <w:r w:rsidR="00D00B11" w:rsidRPr="00101003">
        <w:rPr>
          <w:rFonts w:ascii="Times New Roman" w:hAnsi="Times New Roman" w:cs="Times New Roman"/>
          <w:lang w:val="sr-Cyrl-RS"/>
        </w:rPr>
        <w:t>.</w:t>
      </w:r>
    </w:p>
    <w:p w:rsidR="002A3B0E" w:rsidRPr="00101003" w:rsidRDefault="002A3B0E" w:rsidP="00101003">
      <w:pPr>
        <w:pStyle w:val="BodyText"/>
        <w:spacing w:line="276" w:lineRule="auto"/>
        <w:jc w:val="both"/>
        <w:rPr>
          <w:rFonts w:ascii="Times New Roman" w:hAnsi="Times New Roman" w:cs="Times New Roman"/>
          <w:lang w:val="sr-Cyrl-RS"/>
        </w:rPr>
      </w:pPr>
      <w:bookmarkStart w:id="23" w:name="__RefHeading__1645_863044021"/>
      <w:bookmarkStart w:id="24" w:name="__RefHeading__1647_863044021"/>
      <w:bookmarkEnd w:id="23"/>
      <w:bookmarkEnd w:id="24"/>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D00B11" w:rsidRPr="00101003" w:rsidRDefault="00D00B11" w:rsidP="00101003">
      <w:pPr>
        <w:pStyle w:val="BodyText"/>
        <w:spacing w:line="276" w:lineRule="auto"/>
        <w:jc w:val="both"/>
        <w:rPr>
          <w:rFonts w:ascii="Times New Roman" w:hAnsi="Times New Roman" w:cs="Times New Roman"/>
          <w:lang w:val="sr-Cyrl-RS"/>
        </w:rPr>
      </w:pPr>
    </w:p>
    <w:p w:rsidR="001B0CA4" w:rsidRPr="00101003" w:rsidRDefault="001B0CA4" w:rsidP="00101003">
      <w:pPr>
        <w:pStyle w:val="BodyText"/>
        <w:spacing w:line="276" w:lineRule="auto"/>
        <w:jc w:val="both"/>
        <w:rPr>
          <w:rFonts w:ascii="Times New Roman" w:hAnsi="Times New Roman" w:cs="Times New Roman"/>
          <w:lang w:val="sr-Cyrl-RS"/>
        </w:rPr>
      </w:pPr>
    </w:p>
    <w:p w:rsidR="00FE71A9" w:rsidRPr="00101003" w:rsidRDefault="002A3B0E" w:rsidP="00101003">
      <w:pPr>
        <w:pStyle w:val="Heading2"/>
        <w:spacing w:line="276" w:lineRule="auto"/>
        <w:jc w:val="both"/>
        <w:rPr>
          <w:rFonts w:ascii="Times New Roman" w:hAnsi="Times New Roman" w:cs="Times New Roman"/>
          <w:sz w:val="24"/>
          <w:szCs w:val="24"/>
          <w:lang w:val="sr-Cyrl-RS"/>
        </w:rPr>
      </w:pPr>
      <w:bookmarkStart w:id="25" w:name="_Toc462630324"/>
      <w:bookmarkStart w:id="26" w:name="_Toc462699719"/>
      <w:r w:rsidRPr="00101003">
        <w:rPr>
          <w:rFonts w:ascii="Times New Roman" w:hAnsi="Times New Roman" w:cs="Times New Roman"/>
          <w:lang w:val="sr-Cyrl-RS"/>
        </w:rPr>
        <w:lastRenderedPageBreak/>
        <w:t>ПХП</w:t>
      </w:r>
      <w:bookmarkEnd w:id="25"/>
      <w:bookmarkEnd w:id="26"/>
    </w:p>
    <w:p w:rsidR="00FE71A9" w:rsidRPr="00101003" w:rsidRDefault="00FE71A9" w:rsidP="00101003">
      <w:pPr>
        <w:pStyle w:val="BodyText"/>
        <w:spacing w:line="276" w:lineRule="auto"/>
        <w:jc w:val="both"/>
        <w:rPr>
          <w:rFonts w:ascii="Times New Roman" w:hAnsi="Times New Roman" w:cs="Times New Roman"/>
          <w:lang w:val="sr-Cyrl-RS"/>
        </w:rPr>
      </w:pPr>
    </w:p>
    <w:p w:rsidR="002A3B0E" w:rsidRPr="00101003" w:rsidRDefault="00101003" w:rsidP="00101003">
      <w:pPr>
        <w:pStyle w:val="BodyText"/>
        <w:spacing w:line="276" w:lineRule="auto"/>
        <w:jc w:val="both"/>
        <w:rPr>
          <w:rFonts w:ascii="Times New Roman" w:hAnsi="Times New Roman" w:cs="Times New Roman"/>
          <w:shd w:val="clear" w:color="auto" w:fill="FFFFFF"/>
        </w:rPr>
      </w:pPr>
      <w:r w:rsidRPr="00101003">
        <w:rPr>
          <w:rFonts w:ascii="Times New Roman" w:hAnsi="Times New Roman" w:cs="Times New Roman"/>
          <w:noProof/>
          <w:lang w:eastAsia="en-US" w:bidi="ar-SA"/>
        </w:rPr>
        <w:drawing>
          <wp:anchor distT="0" distB="0" distL="114300" distR="114300" simplePos="0" relativeHeight="251672064" behindDoc="0" locked="0" layoutInCell="1" allowOverlap="1" wp14:anchorId="504EE2B7" wp14:editId="7D5C6C9B">
            <wp:simplePos x="0" y="0"/>
            <wp:positionH relativeFrom="margin">
              <wp:align>left</wp:align>
            </wp:positionH>
            <wp:positionV relativeFrom="margin">
              <wp:posOffset>654676</wp:posOffset>
            </wp:positionV>
            <wp:extent cx="2943225" cy="1552575"/>
            <wp:effectExtent l="0" t="0" r="9525" b="9525"/>
            <wp:wrapSquare wrapText="bothSides"/>
            <wp:docPr id="81" name="Picture 81"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ownload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3B0E" w:rsidRPr="00101003">
        <w:rPr>
          <w:rFonts w:ascii="Times New Roman" w:hAnsi="Times New Roman" w:cs="Times New Roman"/>
          <w:b/>
          <w:bCs/>
          <w:shd w:val="clear" w:color="auto" w:fill="FFFFFF"/>
        </w:rPr>
        <w:t>Пи-Ејч-Пи</w:t>
      </w:r>
      <w:r w:rsidR="002A3B0E" w:rsidRPr="00101003">
        <w:rPr>
          <w:rStyle w:val="apple-converted-space"/>
          <w:rFonts w:ascii="Times New Roman" w:hAnsi="Times New Roman" w:cs="Times New Roman"/>
          <w:shd w:val="clear" w:color="auto" w:fill="FFFFFF"/>
        </w:rPr>
        <w:t> </w:t>
      </w:r>
      <w:r w:rsidR="002A3B0E" w:rsidRPr="00101003">
        <w:rPr>
          <w:rFonts w:ascii="Times New Roman" w:hAnsi="Times New Roman" w:cs="Times New Roman"/>
          <w:shd w:val="clear" w:color="auto" w:fill="FFFFFF"/>
        </w:rPr>
        <w:t>или</w:t>
      </w:r>
      <w:r w:rsidR="002A3B0E" w:rsidRPr="00101003">
        <w:rPr>
          <w:rStyle w:val="apple-converted-space"/>
          <w:rFonts w:ascii="Times New Roman" w:hAnsi="Times New Roman" w:cs="Times New Roman"/>
          <w:shd w:val="clear" w:color="auto" w:fill="FFFFFF"/>
        </w:rPr>
        <w:t> </w:t>
      </w:r>
      <w:r w:rsidR="002A3B0E" w:rsidRPr="00101003">
        <w:rPr>
          <w:rFonts w:ascii="Times New Roman" w:hAnsi="Times New Roman" w:cs="Times New Roman"/>
          <w:b/>
          <w:bCs/>
          <w:shd w:val="clear" w:color="auto" w:fill="FFFFFF"/>
        </w:rPr>
        <w:t>Пе-Ха-Пе</w:t>
      </w:r>
      <w:r w:rsidR="002A3B0E" w:rsidRPr="00101003">
        <w:rPr>
          <w:rStyle w:val="apple-converted-space"/>
          <w:rFonts w:ascii="Times New Roman" w:hAnsi="Times New Roman" w:cs="Times New Roman"/>
          <w:shd w:val="clear" w:color="auto" w:fill="FFFFFF"/>
        </w:rPr>
        <w:t> </w:t>
      </w:r>
      <w:r w:rsidR="002A3B0E" w:rsidRPr="00101003">
        <w:rPr>
          <w:rFonts w:ascii="Times New Roman" w:hAnsi="Times New Roman" w:cs="Times New Roman"/>
          <w:shd w:val="clear" w:color="auto" w:fill="FFFFFF"/>
        </w:rPr>
        <w:t>(</w:t>
      </w:r>
      <w:r w:rsidR="002A3B0E" w:rsidRPr="00101003">
        <w:rPr>
          <w:rFonts w:ascii="Times New Roman" w:hAnsi="Times New Roman" w:cs="Times New Roman"/>
          <w:i/>
          <w:iCs/>
          <w:shd w:val="clear" w:color="auto" w:fill="FFFFFF"/>
        </w:rPr>
        <w:t>PHP: Hypertext Preprocessor</w:t>
      </w:r>
      <w:r w:rsidR="002A3B0E" w:rsidRPr="00101003">
        <w:rPr>
          <w:rFonts w:ascii="Times New Roman" w:hAnsi="Times New Roman" w:cs="Times New Roman"/>
          <w:shd w:val="clear" w:color="auto" w:fill="FFFFFF"/>
        </w:rPr>
        <w:t>) специјализовани је</w:t>
      </w:r>
      <w:r w:rsidR="002A3B0E" w:rsidRPr="00101003">
        <w:rPr>
          <w:rStyle w:val="apple-converted-space"/>
          <w:rFonts w:ascii="Times New Roman" w:hAnsi="Times New Roman" w:cs="Times New Roman"/>
          <w:shd w:val="clear" w:color="auto" w:fill="FFFFFF"/>
        </w:rPr>
        <w:t> </w:t>
      </w:r>
      <w:hyperlink r:id="rId150" w:tooltip="Скриптни језик" w:history="1">
        <w:r w:rsidR="002A3B0E" w:rsidRPr="00101003">
          <w:rPr>
            <w:rStyle w:val="Hyperlink"/>
            <w:rFonts w:ascii="Times New Roman" w:hAnsi="Times New Roman" w:cs="Times New Roman"/>
            <w:color w:val="auto"/>
            <w:u w:val="none"/>
            <w:shd w:val="clear" w:color="auto" w:fill="FFFFFF"/>
          </w:rPr>
          <w:t>скриптни језик</w:t>
        </w:r>
      </w:hyperlink>
      <w:r w:rsidR="002A3B0E" w:rsidRPr="00101003">
        <w:rPr>
          <w:rStyle w:val="apple-converted-space"/>
          <w:rFonts w:ascii="Times New Roman" w:hAnsi="Times New Roman" w:cs="Times New Roman"/>
          <w:shd w:val="clear" w:color="auto" w:fill="FFFFFF"/>
        </w:rPr>
        <w:t> </w:t>
      </w:r>
      <w:r w:rsidR="002A3B0E" w:rsidRPr="00101003">
        <w:rPr>
          <w:rFonts w:ascii="Times New Roman" w:hAnsi="Times New Roman" w:cs="Times New Roman"/>
          <w:shd w:val="clear" w:color="auto" w:fill="FFFFFF"/>
        </w:rPr>
        <w:t>првенствено намењен за израду динамичног</w:t>
      </w:r>
      <w:r w:rsidR="002A3B0E" w:rsidRPr="00101003">
        <w:rPr>
          <w:rStyle w:val="apple-converted-space"/>
          <w:rFonts w:ascii="Times New Roman" w:hAnsi="Times New Roman" w:cs="Times New Roman"/>
          <w:shd w:val="clear" w:color="auto" w:fill="FFFFFF"/>
        </w:rPr>
        <w:t> </w:t>
      </w:r>
      <w:hyperlink r:id="rId151" w:tooltip="Веб" w:history="1">
        <w:r w:rsidR="002A3B0E" w:rsidRPr="00101003">
          <w:rPr>
            <w:rStyle w:val="Hyperlink"/>
            <w:rFonts w:ascii="Times New Roman" w:hAnsi="Times New Roman" w:cs="Times New Roman"/>
            <w:color w:val="auto"/>
            <w:u w:val="none"/>
            <w:shd w:val="clear" w:color="auto" w:fill="FFFFFF"/>
          </w:rPr>
          <w:t>веб</w:t>
        </w:r>
      </w:hyperlink>
      <w:r w:rsidR="002A3B0E" w:rsidRPr="00101003">
        <w:rPr>
          <w:rStyle w:val="apple-converted-space"/>
          <w:rFonts w:ascii="Times New Roman" w:hAnsi="Times New Roman" w:cs="Times New Roman"/>
          <w:shd w:val="clear" w:color="auto" w:fill="FFFFFF"/>
        </w:rPr>
        <w:t> </w:t>
      </w:r>
      <w:r w:rsidR="002A3B0E" w:rsidRPr="00101003">
        <w:rPr>
          <w:rFonts w:ascii="Times New Roman" w:hAnsi="Times New Roman" w:cs="Times New Roman"/>
          <w:shd w:val="clear" w:color="auto" w:fill="FFFFFF"/>
        </w:rPr>
        <w:t>садржаја и изводи се на страни</w:t>
      </w:r>
      <w:r w:rsidR="002A3B0E" w:rsidRPr="00101003">
        <w:rPr>
          <w:rStyle w:val="apple-converted-space"/>
          <w:rFonts w:ascii="Times New Roman" w:hAnsi="Times New Roman" w:cs="Times New Roman"/>
          <w:shd w:val="clear" w:color="auto" w:fill="FFFFFF"/>
        </w:rPr>
        <w:t> </w:t>
      </w:r>
      <w:hyperlink r:id="rId152" w:tooltip="Server" w:history="1">
        <w:r w:rsidR="002A3B0E" w:rsidRPr="00101003">
          <w:rPr>
            <w:rStyle w:val="Hyperlink"/>
            <w:rFonts w:ascii="Times New Roman" w:hAnsi="Times New Roman" w:cs="Times New Roman"/>
            <w:color w:val="auto"/>
            <w:u w:val="none"/>
            <w:shd w:val="clear" w:color="auto" w:fill="FFFFFF"/>
          </w:rPr>
          <w:t>сервера</w:t>
        </w:r>
      </w:hyperlink>
      <w:r w:rsidR="002A3B0E" w:rsidRPr="00101003">
        <w:rPr>
          <w:rFonts w:ascii="Times New Roman" w:hAnsi="Times New Roman" w:cs="Times New Roman"/>
          <w:shd w:val="clear" w:color="auto" w:fill="FFFFFF"/>
        </w:rPr>
        <w:t>.</w:t>
      </w:r>
    </w:p>
    <w:p w:rsidR="002A3B0E" w:rsidRPr="00101003" w:rsidRDefault="002A3B0E" w:rsidP="00101003">
      <w:pPr>
        <w:pStyle w:val="BodyText"/>
        <w:spacing w:line="276" w:lineRule="auto"/>
        <w:jc w:val="both"/>
        <w:rPr>
          <w:rFonts w:ascii="Times New Roman" w:hAnsi="Times New Roman" w:cs="Times New Roman"/>
          <w:shd w:val="clear" w:color="auto" w:fill="FFFFFF"/>
          <w:lang w:val="sr-Cyrl-RS"/>
        </w:rPr>
      </w:pPr>
      <w:r w:rsidRPr="00101003">
        <w:rPr>
          <w:rFonts w:ascii="Times New Roman" w:hAnsi="Times New Roman" w:cs="Times New Roman"/>
          <w:shd w:val="clear" w:color="auto" w:fill="FFFFFF"/>
        </w:rPr>
        <w:t>Пе-ха-пе је стекао популарност због своје једноставности и синтаксе наслеђене из програмског језика</w:t>
      </w:r>
      <w:r w:rsidRPr="00101003">
        <w:rPr>
          <w:rStyle w:val="apple-converted-space"/>
          <w:rFonts w:ascii="Times New Roman" w:hAnsi="Times New Roman" w:cs="Times New Roman"/>
          <w:shd w:val="clear" w:color="auto" w:fill="FFFFFF"/>
        </w:rPr>
        <w:t> </w:t>
      </w:r>
      <w:hyperlink r:id="rId153" w:tooltip="C (програмски језик)" w:history="1">
        <w:r w:rsidRPr="00101003">
          <w:rPr>
            <w:rStyle w:val="Hyperlink"/>
            <w:rFonts w:ascii="Times New Roman" w:hAnsi="Times New Roman" w:cs="Times New Roman"/>
            <w:color w:val="auto"/>
            <w:u w:val="none"/>
            <w:shd w:val="clear" w:color="auto" w:fill="FFFFFF"/>
          </w:rPr>
          <w:t>C</w:t>
        </w:r>
      </w:hyperlink>
      <w:r w:rsidRPr="00101003">
        <w:rPr>
          <w:rFonts w:ascii="Times New Roman" w:hAnsi="Times New Roman" w:cs="Times New Roman"/>
          <w:shd w:val="clear" w:color="auto" w:fill="FFFFFF"/>
        </w:rPr>
        <w:t>. Током времена језик се проширивао и стицао могућности за</w:t>
      </w:r>
      <w:hyperlink r:id="rId154" w:tooltip="Објектно-оријентисано програмирање" w:history="1">
        <w:r w:rsidRPr="00101003">
          <w:rPr>
            <w:rStyle w:val="Hyperlink"/>
            <w:rFonts w:ascii="Times New Roman" w:hAnsi="Times New Roman" w:cs="Times New Roman"/>
            <w:color w:val="auto"/>
            <w:u w:val="none"/>
            <w:shd w:val="clear" w:color="auto" w:fill="FFFFFF"/>
          </w:rPr>
          <w:t>објектно оријентисано програмирање</w:t>
        </w:r>
      </w:hyperlink>
      <w:r w:rsidRPr="00101003">
        <w:rPr>
          <w:rFonts w:ascii="Times New Roman" w:hAnsi="Times New Roman" w:cs="Times New Roman"/>
          <w:shd w:val="clear" w:color="auto" w:fill="FFFFFF"/>
        </w:rPr>
        <w:t>, нарочито од верзије 5.0. Наликује језику</w:t>
      </w:r>
      <w:r w:rsidRPr="00101003">
        <w:rPr>
          <w:rStyle w:val="apple-converted-space"/>
          <w:rFonts w:ascii="Times New Roman" w:hAnsi="Times New Roman" w:cs="Times New Roman"/>
          <w:shd w:val="clear" w:color="auto" w:fill="FFFFFF"/>
        </w:rPr>
        <w:t> </w:t>
      </w:r>
      <w:hyperlink r:id="rId155" w:tooltip="C++" w:history="1">
        <w:r w:rsidRPr="00101003">
          <w:rPr>
            <w:rStyle w:val="Hyperlink"/>
            <w:rFonts w:ascii="Times New Roman" w:hAnsi="Times New Roman" w:cs="Times New Roman"/>
            <w:color w:val="auto"/>
            <w:u w:val="none"/>
            <w:shd w:val="clear" w:color="auto" w:fill="FFFFFF"/>
          </w:rPr>
          <w:t>C++</w:t>
        </w:r>
      </w:hyperlink>
      <w:r w:rsidRPr="00101003">
        <w:rPr>
          <w:rStyle w:val="apple-converted-space"/>
          <w:rFonts w:ascii="Times New Roman" w:hAnsi="Times New Roman" w:cs="Times New Roman"/>
          <w:shd w:val="clear" w:color="auto" w:fill="FFFFFF"/>
        </w:rPr>
        <w:t> </w:t>
      </w:r>
      <w:r w:rsidRPr="00101003">
        <w:rPr>
          <w:rFonts w:ascii="Times New Roman" w:hAnsi="Times New Roman" w:cs="Times New Roman"/>
          <w:shd w:val="clear" w:color="auto" w:fill="FFFFFF"/>
        </w:rPr>
        <w:t>у смислу што дозвољава и чисто-процедурално програмирање, али истовремено омогућава и коришћење</w:t>
      </w:r>
      <w:r w:rsidRPr="00101003">
        <w:rPr>
          <w:rStyle w:val="apple-converted-space"/>
          <w:rFonts w:ascii="Times New Roman" w:hAnsi="Times New Roman" w:cs="Times New Roman"/>
          <w:shd w:val="clear" w:color="auto" w:fill="FFFFFF"/>
        </w:rPr>
        <w:t> </w:t>
      </w:r>
      <w:hyperlink r:id="rId156" w:anchor=".D0.9A.D0.BB.D0.B0.D1.81.D0.B5_.D0.B8_.D0.BE.D0.B1.D1.98.D0.B5.D0.BA.D1.82.D0.B8" w:history="1">
        <w:r w:rsidRPr="00101003">
          <w:rPr>
            <w:rStyle w:val="Hyperlink"/>
            <w:rFonts w:ascii="Times New Roman" w:hAnsi="Times New Roman" w:cs="Times New Roman"/>
            <w:color w:val="auto"/>
            <w:u w:val="none"/>
            <w:shd w:val="clear" w:color="auto" w:fill="FFFFFF"/>
          </w:rPr>
          <w:t>класа</w:t>
        </w:r>
      </w:hyperlink>
      <w:r w:rsidRPr="00101003">
        <w:rPr>
          <w:rStyle w:val="apple-converted-space"/>
          <w:rFonts w:ascii="Times New Roman" w:hAnsi="Times New Roman" w:cs="Times New Roman"/>
          <w:shd w:val="clear" w:color="auto" w:fill="FFFFFF"/>
        </w:rPr>
        <w:t> </w:t>
      </w:r>
      <w:r w:rsidRPr="00101003">
        <w:rPr>
          <w:rFonts w:ascii="Times New Roman" w:hAnsi="Times New Roman" w:cs="Times New Roman"/>
          <w:shd w:val="clear" w:color="auto" w:fill="FFFFFF"/>
        </w:rPr>
        <w:t>и других концепата објектно оријентисаног програмирања (</w:t>
      </w:r>
      <w:hyperlink r:id="rId157" w:anchor=".D0.9D.D0.B0.D1.81.D0.BB.D0.B5.D1.92.D0.B8.D0.B2.D0.B0.D1.9A.D0.B5" w:history="1">
        <w:r w:rsidRPr="00101003">
          <w:rPr>
            <w:rStyle w:val="Hyperlink"/>
            <w:rFonts w:ascii="Times New Roman" w:hAnsi="Times New Roman" w:cs="Times New Roman"/>
            <w:color w:val="auto"/>
            <w:u w:val="none"/>
            <w:shd w:val="clear" w:color="auto" w:fill="FFFFFF"/>
          </w:rPr>
          <w:t>наслеђивање</w:t>
        </w:r>
      </w:hyperlink>
      <w:r w:rsidRPr="00101003">
        <w:rPr>
          <w:rFonts w:ascii="Times New Roman" w:hAnsi="Times New Roman" w:cs="Times New Roman"/>
          <w:shd w:val="clear" w:color="auto" w:fill="FFFFFF"/>
        </w:rPr>
        <w:t>,</w:t>
      </w:r>
      <w:r w:rsidRPr="00101003">
        <w:rPr>
          <w:rStyle w:val="apple-converted-space"/>
          <w:rFonts w:ascii="Times New Roman" w:hAnsi="Times New Roman" w:cs="Times New Roman"/>
          <w:shd w:val="clear" w:color="auto" w:fill="FFFFFF"/>
        </w:rPr>
        <w:t> </w:t>
      </w:r>
      <w:hyperlink r:id="rId158" w:anchor=".D0.90.D0.BF.D1.81.D1.82.D1.80.D0.B0.D0.BA.D1.82.D0.BD.D0.B5_.D0.BA.D0.BB.D0.B0.D1.81.D0.B5" w:history="1">
        <w:r w:rsidRPr="00101003">
          <w:rPr>
            <w:rStyle w:val="Hyperlink"/>
            <w:rFonts w:ascii="Times New Roman" w:hAnsi="Times New Roman" w:cs="Times New Roman"/>
            <w:color w:val="auto"/>
            <w:u w:val="none"/>
            <w:shd w:val="clear" w:color="auto" w:fill="FFFFFF"/>
          </w:rPr>
          <w:t>апстрактне класе</w:t>
        </w:r>
      </w:hyperlink>
      <w:r w:rsidRPr="00101003">
        <w:rPr>
          <w:rStyle w:val="apple-converted-space"/>
          <w:rFonts w:ascii="Times New Roman" w:hAnsi="Times New Roman" w:cs="Times New Roman"/>
          <w:shd w:val="clear" w:color="auto" w:fill="FFFFFF"/>
        </w:rPr>
        <w:t> </w:t>
      </w:r>
      <w:r w:rsidRPr="00101003">
        <w:rPr>
          <w:rFonts w:ascii="Times New Roman" w:hAnsi="Times New Roman" w:cs="Times New Roman"/>
          <w:shd w:val="clear" w:color="auto" w:fill="FFFFFF"/>
        </w:rPr>
        <w:t>и методе,</w:t>
      </w:r>
      <w:r w:rsidRPr="00101003">
        <w:rPr>
          <w:rStyle w:val="apple-converted-space"/>
          <w:rFonts w:ascii="Times New Roman" w:hAnsi="Times New Roman" w:cs="Times New Roman"/>
          <w:shd w:val="clear" w:color="auto" w:fill="FFFFFF"/>
        </w:rPr>
        <w:t> </w:t>
      </w:r>
      <w:hyperlink r:id="rId159" w:anchor=".D0.98.D0.BD.D1.82.D0.B5.D1.80.D1.84.D0.B5.D1.98.D1.81.D0.B8" w:history="1">
        <w:r w:rsidRPr="00101003">
          <w:rPr>
            <w:rStyle w:val="Hyperlink"/>
            <w:rFonts w:ascii="Times New Roman" w:hAnsi="Times New Roman" w:cs="Times New Roman"/>
            <w:color w:val="auto"/>
            <w:u w:val="none"/>
            <w:shd w:val="clear" w:color="auto" w:fill="FFFFFF"/>
          </w:rPr>
          <w:t>интерфејсе</w:t>
        </w:r>
      </w:hyperlink>
      <w:r w:rsidRPr="00101003">
        <w:rPr>
          <w:rStyle w:val="apple-converted-space"/>
          <w:rFonts w:ascii="Times New Roman" w:hAnsi="Times New Roman" w:cs="Times New Roman"/>
          <w:shd w:val="clear" w:color="auto" w:fill="FFFFFF"/>
        </w:rPr>
        <w:t> </w:t>
      </w:r>
      <w:r w:rsidRPr="00101003">
        <w:rPr>
          <w:rFonts w:ascii="Times New Roman" w:hAnsi="Times New Roman" w:cs="Times New Roman"/>
          <w:shd w:val="clear" w:color="auto" w:fill="FFFFFF"/>
        </w:rPr>
        <w:t>итд.).</w:t>
      </w:r>
      <w:r w:rsidRPr="00101003">
        <w:rPr>
          <w:rFonts w:ascii="Times New Roman" w:hAnsi="Times New Roman" w:cs="Times New Roman"/>
          <w:shd w:val="clear" w:color="auto" w:fill="FFFFFF"/>
          <w:lang w:val="sr-Cyrl-RS"/>
        </w:rPr>
        <w:t xml:space="preserve"> Последња верзија је 7.0.</w:t>
      </w:r>
    </w:p>
    <w:p w:rsidR="002A3B0E" w:rsidRPr="00101003" w:rsidRDefault="002A3B0E" w:rsidP="00101003">
      <w:pPr>
        <w:pStyle w:val="BodyText"/>
        <w:spacing w:line="276" w:lineRule="auto"/>
        <w:jc w:val="both"/>
        <w:rPr>
          <w:rFonts w:ascii="Times New Roman" w:hAnsi="Times New Roman" w:cs="Times New Roman"/>
          <w:shd w:val="clear" w:color="auto" w:fill="FFFFFF"/>
          <w:lang w:val="sr-Cyrl-RS"/>
        </w:rPr>
      </w:pPr>
    </w:p>
    <w:p w:rsidR="002A3B0E" w:rsidRPr="00101003" w:rsidRDefault="002A3B0E" w:rsidP="00101003">
      <w:pPr>
        <w:pStyle w:val="Heading3"/>
        <w:rPr>
          <w:rStyle w:val="mw-headline"/>
        </w:rPr>
      </w:pPr>
      <w:bookmarkStart w:id="27" w:name="_Toc462630325"/>
      <w:bookmarkStart w:id="28" w:name="_Toc462699720"/>
      <w:r w:rsidRPr="00101003">
        <w:rPr>
          <w:rStyle w:val="mw-headline"/>
        </w:rPr>
        <w:t>Историја</w:t>
      </w:r>
      <w:bookmarkEnd w:id="27"/>
      <w:bookmarkEnd w:id="28"/>
    </w:p>
    <w:p w:rsidR="00D00B11" w:rsidRPr="00101003" w:rsidRDefault="00D00B11" w:rsidP="00101003">
      <w:pPr>
        <w:pStyle w:val="ListParagraph"/>
        <w:spacing w:line="276" w:lineRule="auto"/>
        <w:ind w:left="0"/>
        <w:jc w:val="both"/>
        <w:rPr>
          <w:rStyle w:val="mw-headline"/>
          <w:rFonts w:ascii="Times New Roman" w:hAnsi="Times New Roman" w:cs="Times New Roman"/>
          <w:lang w:val="sr-Cyrl-RS"/>
        </w:rPr>
      </w:pPr>
    </w:p>
    <w:p w:rsidR="002A3B0E" w:rsidRPr="00101003" w:rsidRDefault="002A3B0E" w:rsidP="00101003">
      <w:pPr>
        <w:pStyle w:val="ListParagraph"/>
        <w:spacing w:line="276" w:lineRule="auto"/>
        <w:ind w:left="0"/>
        <w:jc w:val="both"/>
        <w:rPr>
          <w:rFonts w:ascii="Times New Roman" w:hAnsi="Times New Roman" w:cs="Times New Roman"/>
          <w:b/>
          <w:i/>
          <w:sz w:val="28"/>
        </w:rPr>
      </w:pPr>
      <w:r w:rsidRPr="00101003">
        <w:rPr>
          <w:rStyle w:val="mw-headline"/>
          <w:rFonts w:ascii="Times New Roman" w:hAnsi="Times New Roman" w:cs="Times New Roman"/>
          <w:b/>
          <w:i/>
          <w:sz w:val="28"/>
          <w:lang w:val="sr-Cyrl-RS"/>
        </w:rPr>
        <w:t xml:space="preserve">2.3.1.1 </w:t>
      </w:r>
      <w:r w:rsidRPr="00101003">
        <w:rPr>
          <w:rStyle w:val="mw-headline"/>
          <w:rFonts w:ascii="Times New Roman" w:hAnsi="Times New Roman" w:cs="Times New Roman"/>
          <w:b/>
          <w:i/>
        </w:rPr>
        <w:t>PHP</w:t>
      </w:r>
      <w:r w:rsidRPr="00101003">
        <w:rPr>
          <w:rStyle w:val="mw-headline"/>
          <w:rFonts w:ascii="Times New Roman" w:hAnsi="Times New Roman" w:cs="Times New Roman"/>
          <w:b/>
          <w:i/>
          <w:sz w:val="28"/>
        </w:rPr>
        <w:t>/FI</w:t>
      </w:r>
    </w:p>
    <w:p w:rsidR="002A3B0E" w:rsidRPr="00101003" w:rsidRDefault="002A3B0E" w:rsidP="00101003">
      <w:pPr>
        <w:pStyle w:val="NormalWeb"/>
        <w:shd w:val="clear" w:color="auto" w:fill="FFFFFF"/>
        <w:spacing w:before="120" w:beforeAutospacing="0" w:after="120" w:afterAutospacing="0" w:line="276" w:lineRule="auto"/>
        <w:jc w:val="both"/>
      </w:pPr>
      <w:r w:rsidRPr="00101003">
        <w:t>PHP представља наследника алата по називу PHP/FI, написаног</w:t>
      </w:r>
      <w:r w:rsidRPr="00101003">
        <w:rPr>
          <w:rStyle w:val="apple-converted-space"/>
        </w:rPr>
        <w:t> </w:t>
      </w:r>
      <w:hyperlink r:id="rId160" w:tooltip="1995" w:history="1">
        <w:r w:rsidRPr="00101003">
          <w:rPr>
            <w:rStyle w:val="Hyperlink"/>
            <w:color w:val="auto"/>
            <w:u w:val="none"/>
          </w:rPr>
          <w:t>1995</w:t>
        </w:r>
      </w:hyperlink>
      <w:r w:rsidRPr="00101003">
        <w:t xml:space="preserve">. </w:t>
      </w:r>
      <w:proofErr w:type="gramStart"/>
      <w:r w:rsidRPr="00101003">
        <w:t>године</w:t>
      </w:r>
      <w:proofErr w:type="gramEnd"/>
      <w:r w:rsidRPr="00101003">
        <w:t xml:space="preserve"> од стране</w:t>
      </w:r>
      <w:r w:rsidRPr="00101003">
        <w:rPr>
          <w:rStyle w:val="apple-converted-space"/>
        </w:rPr>
        <w:t> </w:t>
      </w:r>
      <w:hyperlink r:id="rId161" w:tooltip="Расмус Лердорф" w:history="1">
        <w:r w:rsidRPr="00101003">
          <w:rPr>
            <w:rStyle w:val="Hyperlink"/>
            <w:color w:val="auto"/>
            <w:u w:val="none"/>
          </w:rPr>
          <w:t>Расмуса Лердорфа</w:t>
        </w:r>
      </w:hyperlink>
      <w:r w:rsidRPr="00101003">
        <w:t>.</w:t>
      </w:r>
      <w:hyperlink r:id="rId162" w:anchor="cite_note-phpnet-1" w:history="1">
        <w:r w:rsidRPr="00101003">
          <w:rPr>
            <w:rStyle w:val="Hyperlink"/>
            <w:color w:val="auto"/>
            <w:u w:val="none"/>
            <w:vertAlign w:val="superscript"/>
          </w:rPr>
          <w:t>[1]</w:t>
        </w:r>
      </w:hyperlink>
      <w:r w:rsidRPr="00101003">
        <w:rPr>
          <w:rStyle w:val="apple-converted-space"/>
        </w:rPr>
        <w:t> </w:t>
      </w:r>
      <w:r w:rsidRPr="00101003">
        <w:t>PHP/FI је представљао скуп алата написаних у</w:t>
      </w:r>
      <w:r w:rsidRPr="00101003">
        <w:rPr>
          <w:rStyle w:val="apple-converted-space"/>
        </w:rPr>
        <w:t> </w:t>
      </w:r>
      <w:hyperlink r:id="rId163" w:tooltip="Перл (програмски језик)" w:history="1">
        <w:r w:rsidRPr="00101003">
          <w:rPr>
            <w:rStyle w:val="Hyperlink"/>
            <w:color w:val="auto"/>
            <w:u w:val="none"/>
          </w:rPr>
          <w:t>Перлу</w:t>
        </w:r>
      </w:hyperlink>
      <w:r w:rsidRPr="00101003">
        <w:t>, и аутор га је користио за сопствене потребе. Скуп алата је добио име "алати за личну презентацију" (</w:t>
      </w:r>
      <w:hyperlink r:id="rId164" w:tooltip="Енглески језик" w:history="1">
        <w:r w:rsidRPr="00101003">
          <w:rPr>
            <w:rStyle w:val="Hyperlink"/>
            <w:color w:val="auto"/>
            <w:u w:val="none"/>
          </w:rPr>
          <w:t>енгл.</w:t>
        </w:r>
      </w:hyperlink>
      <w:r w:rsidRPr="00101003">
        <w:rPr>
          <w:rStyle w:val="apple-converted-space"/>
        </w:rPr>
        <w:t> </w:t>
      </w:r>
      <w:r w:rsidRPr="00101003">
        <w:rPr>
          <w:i/>
          <w:iCs/>
          <w:lang w:val="en"/>
        </w:rPr>
        <w:t>Personal Home Page Tools</w:t>
      </w:r>
      <w:r w:rsidRPr="00101003">
        <w:t>), одакле и скраћеница PHP. Како су расле потребе на</w:t>
      </w:r>
      <w:r w:rsidRPr="00101003">
        <w:rPr>
          <w:rStyle w:val="apple-converted-space"/>
        </w:rPr>
        <w:t> </w:t>
      </w:r>
      <w:hyperlink r:id="rId165" w:tooltip="Веб-сајт" w:history="1">
        <w:r w:rsidRPr="00101003">
          <w:rPr>
            <w:rStyle w:val="Hyperlink"/>
            <w:color w:val="auto"/>
            <w:u w:val="none"/>
          </w:rPr>
          <w:t>сајту</w:t>
        </w:r>
      </w:hyperlink>
      <w:r w:rsidRPr="00101003">
        <w:t>, аутор је преписао комплетан пројекат у</w:t>
      </w:r>
      <w:r w:rsidRPr="00101003">
        <w:rPr>
          <w:rStyle w:val="apple-converted-space"/>
        </w:rPr>
        <w:t> </w:t>
      </w:r>
      <w:hyperlink r:id="rId166" w:tooltip="C (програмски језик)" w:history="1">
        <w:r w:rsidRPr="00101003">
          <w:rPr>
            <w:rStyle w:val="Hyperlink"/>
            <w:color w:val="auto"/>
            <w:u w:val="none"/>
          </w:rPr>
          <w:t>C</w:t>
        </w:r>
      </w:hyperlink>
      <w:r w:rsidRPr="00101003">
        <w:t>-у и омогућио да може да комуницира са</w:t>
      </w:r>
      <w:r w:rsidRPr="00101003">
        <w:rPr>
          <w:rStyle w:val="apple-converted-space"/>
        </w:rPr>
        <w:t> </w:t>
      </w:r>
      <w:hyperlink r:id="rId167" w:tooltip="База података" w:history="1">
        <w:r w:rsidRPr="00101003">
          <w:rPr>
            <w:rStyle w:val="Hyperlink"/>
            <w:color w:val="auto"/>
            <w:u w:val="none"/>
          </w:rPr>
          <w:t>базама података</w:t>
        </w:r>
      </w:hyperlink>
      <w:r w:rsidRPr="00101003">
        <w:rPr>
          <w:rStyle w:val="apple-converted-space"/>
        </w:rPr>
        <w:t> </w:t>
      </w:r>
      <w:r w:rsidRPr="00101003">
        <w:t xml:space="preserve">а корисницима свог сајта да направе сопствене презентације помоћу њега. Расмус је потом </w:t>
      </w:r>
      <w:proofErr w:type="gramStart"/>
      <w:r w:rsidRPr="00101003">
        <w:t>објавио</w:t>
      </w:r>
      <w:proofErr w:type="gramEnd"/>
      <w:r w:rsidR="008E4217">
        <w:fldChar w:fldCharType="begin"/>
      </w:r>
      <w:r w:rsidR="008E4217">
        <w:instrText xml:space="preserve"> HYPERLINK "https://sr.wikipedia.org/sr/PHP" \l "cite_note-2" </w:instrText>
      </w:r>
      <w:r w:rsidR="008E4217">
        <w:fldChar w:fldCharType="separate"/>
      </w:r>
      <w:r w:rsidRPr="00101003">
        <w:rPr>
          <w:rStyle w:val="Hyperlink"/>
          <w:color w:val="auto"/>
          <w:u w:val="none"/>
          <w:vertAlign w:val="superscript"/>
        </w:rPr>
        <w:t>[2]</w:t>
      </w:r>
      <w:r w:rsidR="008E4217">
        <w:rPr>
          <w:rStyle w:val="Hyperlink"/>
          <w:color w:val="auto"/>
          <w:u w:val="none"/>
          <w:vertAlign w:val="superscript"/>
        </w:rPr>
        <w:fldChar w:fldCharType="end"/>
      </w:r>
      <w:r w:rsidRPr="00101003">
        <w:rPr>
          <w:rStyle w:val="apple-converted-space"/>
        </w:rPr>
        <w:t> </w:t>
      </w:r>
      <w:r w:rsidRPr="00101003">
        <w:t>своје алате и учинио изворни код доступан свима да би се пројекат брже развијао и да би се грешке (</w:t>
      </w:r>
      <w:hyperlink r:id="rId168" w:tooltip="Баг (информатика)" w:history="1">
        <w:r w:rsidRPr="00101003">
          <w:rPr>
            <w:rStyle w:val="Hyperlink"/>
            <w:color w:val="auto"/>
            <w:u w:val="none"/>
          </w:rPr>
          <w:t>багови</w:t>
        </w:r>
      </w:hyperlink>
      <w:r w:rsidRPr="00101003">
        <w:t>) брже исправљале.</w:t>
      </w:r>
    </w:p>
    <w:p w:rsidR="002A3B0E" w:rsidRPr="00101003" w:rsidRDefault="002A3B0E" w:rsidP="00101003">
      <w:pPr>
        <w:pStyle w:val="NormalWeb"/>
        <w:shd w:val="clear" w:color="auto" w:fill="FFFFFF"/>
        <w:spacing w:before="120" w:beforeAutospacing="0" w:after="120" w:afterAutospacing="0" w:line="276" w:lineRule="auto"/>
        <w:jc w:val="both"/>
      </w:pPr>
      <w:r w:rsidRPr="00101003">
        <w:t>PHP/FI, чија је пуна дефиниција гласила „алати за личну презентацију/преводилац образаца</w:t>
      </w:r>
      <w:proofErr w:type="gramStart"/>
      <w:r w:rsidRPr="00101003">
        <w:t>“ (</w:t>
      </w:r>
      <w:proofErr w:type="gramEnd"/>
      <w:r w:rsidR="008E4217">
        <w:fldChar w:fldCharType="begin"/>
      </w:r>
      <w:r w:rsidR="008E4217">
        <w:instrText xml:space="preserve"> HYPERLINK "https://sr.wikipedia.org/wiki/%D0%95%D0%BD%D0%B3%D0%BB%D0%B5%D1%81%D0%BA%D0%B8_%D1%98%D0%B5%D0%B7%D0%B8%D0%BA" \o "Енглески језик" </w:instrText>
      </w:r>
      <w:r w:rsidR="008E4217">
        <w:fldChar w:fldCharType="separate"/>
      </w:r>
      <w:r w:rsidRPr="00101003">
        <w:rPr>
          <w:rStyle w:val="Hyperlink"/>
          <w:color w:val="auto"/>
          <w:u w:val="none"/>
        </w:rPr>
        <w:t>енгл.</w:t>
      </w:r>
      <w:r w:rsidR="008E4217">
        <w:rPr>
          <w:rStyle w:val="Hyperlink"/>
          <w:color w:val="auto"/>
          <w:u w:val="none"/>
        </w:rPr>
        <w:fldChar w:fldCharType="end"/>
      </w:r>
      <w:r w:rsidRPr="00101003">
        <w:rPr>
          <w:rStyle w:val="apple-converted-space"/>
        </w:rPr>
        <w:t> </w:t>
      </w:r>
      <w:r w:rsidRPr="00101003">
        <w:rPr>
          <w:i/>
          <w:iCs/>
          <w:lang w:val="en"/>
        </w:rPr>
        <w:t>Personal Home Page Tools/Forms Interpreter</w:t>
      </w:r>
      <w:r w:rsidRPr="00101003">
        <w:t>) је имао само неке ствари заједничке са данашњим PHP-ом - променљиве као у Перлу, аутоматско</w:t>
      </w:r>
      <w:hyperlink r:id="rId169" w:tooltip="Raščlanjivanje" w:history="1">
        <w:r w:rsidRPr="00101003">
          <w:rPr>
            <w:rStyle w:val="Hyperlink"/>
            <w:color w:val="auto"/>
            <w:u w:val="none"/>
          </w:rPr>
          <w:t>рашчлањивање</w:t>
        </w:r>
      </w:hyperlink>
      <w:r w:rsidRPr="00101003">
        <w:rPr>
          <w:rStyle w:val="apple-converted-space"/>
        </w:rPr>
        <w:t> </w:t>
      </w:r>
      <w:r w:rsidRPr="00101003">
        <w:t>променљивих из захтева и уграђени HTML. PHP/FI 2.0 је коначно и званично објављен</w:t>
      </w:r>
      <w:r w:rsidRPr="00101003">
        <w:rPr>
          <w:rStyle w:val="apple-converted-space"/>
        </w:rPr>
        <w:t> </w:t>
      </w:r>
      <w:hyperlink r:id="rId170" w:tooltip="1997" w:history="1">
        <w:r w:rsidRPr="00101003">
          <w:rPr>
            <w:rStyle w:val="Hyperlink"/>
            <w:color w:val="auto"/>
            <w:u w:val="none"/>
          </w:rPr>
          <w:t>1997</w:t>
        </w:r>
      </w:hyperlink>
      <w:r w:rsidRPr="00101003">
        <w:t xml:space="preserve">. </w:t>
      </w:r>
      <w:proofErr w:type="gramStart"/>
      <w:r w:rsidRPr="00101003">
        <w:t>године</w:t>
      </w:r>
      <w:proofErr w:type="gramEnd"/>
      <w:r w:rsidRPr="00101003">
        <w:t>, да би га убрзо заменио PHP 3.0.</w:t>
      </w:r>
    </w:p>
    <w:p w:rsidR="002A3B0E" w:rsidRPr="00101003" w:rsidRDefault="002A3B0E"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C4779D" w:rsidRPr="00101003" w:rsidRDefault="00C4779D" w:rsidP="00101003">
      <w:pPr>
        <w:pStyle w:val="NormalWeb"/>
        <w:shd w:val="clear" w:color="auto" w:fill="FFFFFF"/>
        <w:spacing w:before="120" w:beforeAutospacing="0" w:after="120" w:afterAutospacing="0" w:line="276" w:lineRule="auto"/>
        <w:jc w:val="both"/>
      </w:pPr>
    </w:p>
    <w:p w:rsidR="002A3B0E" w:rsidRPr="00101003" w:rsidRDefault="002A3B0E" w:rsidP="00101003">
      <w:pPr>
        <w:pStyle w:val="Caption"/>
        <w:spacing w:line="276" w:lineRule="auto"/>
        <w:jc w:val="both"/>
        <w:rPr>
          <w:rFonts w:ascii="Times New Roman" w:eastAsia="Times New Roman" w:hAnsi="Times New Roman" w:cs="Times New Roman"/>
          <w:b/>
          <w:kern w:val="0"/>
          <w:lang w:eastAsia="en-US" w:bidi="ar-SA"/>
        </w:rPr>
      </w:pPr>
      <w:r w:rsidRPr="00101003">
        <w:rPr>
          <w:rStyle w:val="mw-headline"/>
          <w:rFonts w:ascii="Times New Roman" w:hAnsi="Times New Roman" w:cs="Times New Roman"/>
          <w:b/>
          <w:lang w:val="sr-Cyrl-RS"/>
        </w:rPr>
        <w:lastRenderedPageBreak/>
        <w:t xml:space="preserve">2.3.1.2 </w:t>
      </w:r>
      <w:r w:rsidRPr="00101003">
        <w:rPr>
          <w:rStyle w:val="mw-headline"/>
          <w:rFonts w:ascii="Times New Roman" w:hAnsi="Times New Roman" w:cs="Times New Roman"/>
          <w:b/>
        </w:rPr>
        <w:t>PHP 3.0</w:t>
      </w:r>
    </w:p>
    <w:p w:rsidR="002A3B0E" w:rsidRPr="00101003" w:rsidRDefault="002A3B0E" w:rsidP="00101003">
      <w:pPr>
        <w:pStyle w:val="NormalWeb"/>
        <w:shd w:val="clear" w:color="auto" w:fill="FFFFFF"/>
        <w:spacing w:before="120" w:beforeAutospacing="0" w:after="120" w:afterAutospacing="0" w:line="276" w:lineRule="auto"/>
        <w:jc w:val="both"/>
      </w:pPr>
      <w:r w:rsidRPr="00101003">
        <w:t>PHP 3.0 је представљао прву верзију која доста личи на данашње верзије PHP-а. Креирали су га израелски</w:t>
      </w:r>
      <w:r w:rsidRPr="00101003">
        <w:rPr>
          <w:rStyle w:val="apple-converted-space"/>
        </w:rPr>
        <w:t> </w:t>
      </w:r>
      <w:hyperlink r:id="rId171" w:tooltip="Програмер" w:history="1">
        <w:r w:rsidRPr="00101003">
          <w:rPr>
            <w:rStyle w:val="Hyperlink"/>
            <w:color w:val="auto"/>
            <w:u w:val="none"/>
          </w:rPr>
          <w:t>програмери</w:t>
        </w:r>
      </w:hyperlink>
      <w:r w:rsidRPr="00101003">
        <w:rPr>
          <w:rStyle w:val="apple-converted-space"/>
        </w:rPr>
        <w:t> </w:t>
      </w:r>
      <w:hyperlink r:id="rId172" w:tooltip="Зеев Сураски (страница не постоји)" w:history="1">
        <w:r w:rsidRPr="00101003">
          <w:rPr>
            <w:rStyle w:val="Hyperlink"/>
            <w:color w:val="auto"/>
            <w:u w:val="none"/>
          </w:rPr>
          <w:t>Зеев Сураски</w:t>
        </w:r>
      </w:hyperlink>
      <w:r w:rsidRPr="00101003">
        <w:rPr>
          <w:rStyle w:val="apple-converted-space"/>
        </w:rPr>
        <w:t> </w:t>
      </w:r>
      <w:r w:rsidRPr="00101003">
        <w:t>и</w:t>
      </w:r>
      <w:r w:rsidRPr="00101003">
        <w:rPr>
          <w:rStyle w:val="apple-converted-space"/>
        </w:rPr>
        <w:t> </w:t>
      </w:r>
      <w:hyperlink r:id="rId173" w:tooltip="Енди Гутманс (страница не постоји)" w:history="1">
        <w:r w:rsidRPr="00101003">
          <w:rPr>
            <w:rStyle w:val="Hyperlink"/>
            <w:color w:val="auto"/>
            <w:u w:val="none"/>
          </w:rPr>
          <w:t>Енди Гутманс</w:t>
        </w:r>
      </w:hyperlink>
      <w:r w:rsidRPr="00101003">
        <w:rPr>
          <w:rStyle w:val="apple-converted-space"/>
        </w:rPr>
        <w:t> </w:t>
      </w:r>
      <w:r w:rsidRPr="00101003">
        <w:t>са факултета</w:t>
      </w:r>
      <w:hyperlink r:id="rId174" w:tooltip="Техникон (факултет) (страница не постоји)" w:history="1">
        <w:r w:rsidRPr="00101003">
          <w:rPr>
            <w:rStyle w:val="Hyperlink"/>
            <w:color w:val="auto"/>
            <w:u w:val="none"/>
          </w:rPr>
          <w:t>Техникон</w:t>
        </w:r>
      </w:hyperlink>
      <w:r w:rsidRPr="00101003">
        <w:t>, као потпуну прераду пројекта PHP/FI. Открили су да је он имао озбиљне недостатке и да није могао задовољити њихов универзитетски пројекат</w:t>
      </w:r>
      <w:r w:rsidRPr="00101003">
        <w:rPr>
          <w:rStyle w:val="apple-converted-space"/>
        </w:rPr>
        <w:t> </w:t>
      </w:r>
      <w:hyperlink r:id="rId175" w:tooltip="Електронска трговина" w:history="1">
        <w:r w:rsidRPr="00101003">
          <w:rPr>
            <w:rStyle w:val="Hyperlink"/>
            <w:color w:val="auto"/>
            <w:u w:val="none"/>
          </w:rPr>
          <w:t>електронске трговине</w:t>
        </w:r>
      </w:hyperlink>
      <w:r w:rsidRPr="00101003">
        <w:t>. У сарадњи са</w:t>
      </w:r>
      <w:r w:rsidRPr="00101003">
        <w:rPr>
          <w:rStyle w:val="apple-converted-space"/>
        </w:rPr>
        <w:t> </w:t>
      </w:r>
      <w:hyperlink r:id="rId176" w:tooltip="Расмус Лердорф" w:history="1">
        <w:r w:rsidRPr="00101003">
          <w:rPr>
            <w:rStyle w:val="Hyperlink"/>
            <w:color w:val="auto"/>
            <w:u w:val="none"/>
          </w:rPr>
          <w:t>Ледорфом</w:t>
        </w:r>
      </w:hyperlink>
      <w:r w:rsidRPr="00101003">
        <w:rPr>
          <w:rStyle w:val="apple-converted-space"/>
        </w:rPr>
        <w:t> </w:t>
      </w:r>
      <w:r w:rsidRPr="00101003">
        <w:t>су објавили PHP 3.0 као званичног наследника језика PHP/FI, а његов развој је заустављен.</w:t>
      </w:r>
    </w:p>
    <w:p w:rsidR="002A3B0E" w:rsidRPr="00101003" w:rsidRDefault="002A3B0E" w:rsidP="00101003">
      <w:pPr>
        <w:pStyle w:val="NormalWeb"/>
        <w:shd w:val="clear" w:color="auto" w:fill="FFFFFF"/>
        <w:spacing w:before="120" w:beforeAutospacing="0" w:after="120" w:afterAutospacing="0" w:line="276" w:lineRule="auto"/>
        <w:jc w:val="both"/>
      </w:pPr>
      <w:r w:rsidRPr="00101003">
        <w:t>Главна особина нове верзије језика је била његова проширивост, која је привукла бројне програмере широм света да додају нове могућности. Поред квалитетне подршке за разне врсте база података, верзија 3.0 је увела и могућност објектно оријентисаног програмирања и већу конзистентност у језичкој синтакси.</w:t>
      </w:r>
    </w:p>
    <w:p w:rsidR="002A3B0E" w:rsidRPr="00101003" w:rsidRDefault="002A3B0E" w:rsidP="00101003">
      <w:pPr>
        <w:pStyle w:val="NormalWeb"/>
        <w:shd w:val="clear" w:color="auto" w:fill="FFFFFF"/>
        <w:spacing w:before="120" w:beforeAutospacing="0" w:after="120" w:afterAutospacing="0" w:line="276" w:lineRule="auto"/>
        <w:jc w:val="both"/>
      </w:pPr>
      <w:r w:rsidRPr="00101003">
        <w:t>Име је промењено у PHP (без додатка "FI"), чије се значење изменило да представља</w:t>
      </w:r>
      <w:r w:rsidRPr="00101003">
        <w:rPr>
          <w:rStyle w:val="apple-converted-space"/>
        </w:rPr>
        <w:t> </w:t>
      </w:r>
      <w:hyperlink r:id="rId177" w:tooltip="Рекурзија" w:history="1">
        <w:r w:rsidRPr="00101003">
          <w:rPr>
            <w:rStyle w:val="Hyperlink"/>
            <w:color w:val="auto"/>
            <w:u w:val="none"/>
          </w:rPr>
          <w:t>рекурзивни</w:t>
        </w:r>
      </w:hyperlink>
      <w:r w:rsidRPr="00101003">
        <w:rPr>
          <w:rStyle w:val="apple-converted-space"/>
        </w:rPr>
        <w:t> </w:t>
      </w:r>
      <w:hyperlink r:id="rId178" w:tooltip="Akronim" w:history="1">
        <w:r w:rsidRPr="00101003">
          <w:rPr>
            <w:rStyle w:val="Hyperlink"/>
            <w:color w:val="auto"/>
            <w:u w:val="none"/>
          </w:rPr>
          <w:t>акроним</w:t>
        </w:r>
      </w:hyperlink>
      <w:r w:rsidRPr="00101003">
        <w:rPr>
          <w:rStyle w:val="apple-converted-space"/>
        </w:rPr>
        <w:t> </w:t>
      </w:r>
      <w:r w:rsidRPr="00101003">
        <w:t>"PHP:</w:t>
      </w:r>
      <w:r w:rsidRPr="00101003">
        <w:rPr>
          <w:rStyle w:val="apple-converted-space"/>
        </w:rPr>
        <w:t> </w:t>
      </w:r>
      <w:hyperlink r:id="rId179" w:tooltip="Препроцесор (страница не постоји)" w:history="1">
        <w:r w:rsidRPr="00101003">
          <w:rPr>
            <w:rStyle w:val="Hyperlink"/>
            <w:color w:val="auto"/>
            <w:u w:val="none"/>
          </w:rPr>
          <w:t>препроцесор</w:t>
        </w:r>
      </w:hyperlink>
      <w:r w:rsidRPr="00101003">
        <w:rPr>
          <w:rStyle w:val="apple-converted-space"/>
        </w:rPr>
        <w:t> </w:t>
      </w:r>
      <w:hyperlink r:id="rId180" w:tooltip="Хипертекст" w:history="1">
        <w:r w:rsidRPr="00101003">
          <w:rPr>
            <w:rStyle w:val="Hyperlink"/>
            <w:color w:val="auto"/>
            <w:u w:val="none"/>
          </w:rPr>
          <w:t>хипертекста</w:t>
        </w:r>
      </w:hyperlink>
      <w:r w:rsidRPr="00101003">
        <w:t>" (</w:t>
      </w:r>
      <w:r w:rsidRPr="00101003">
        <w:rPr>
          <w:i/>
          <w:iCs/>
        </w:rPr>
        <w:t>PHP: Hypertext Preprocessor</w:t>
      </w:r>
      <w:r w:rsidRPr="00101003">
        <w:t>).</w:t>
      </w:r>
    </w:p>
    <w:p w:rsidR="00D00B11" w:rsidRPr="00101003" w:rsidRDefault="002A3B0E" w:rsidP="00101003">
      <w:pPr>
        <w:pStyle w:val="NormalWeb"/>
        <w:shd w:val="clear" w:color="auto" w:fill="FFFFFF"/>
        <w:spacing w:before="120" w:beforeAutospacing="0" w:after="120" w:afterAutospacing="0" w:line="276" w:lineRule="auto"/>
        <w:jc w:val="both"/>
      </w:pPr>
      <w:r w:rsidRPr="00101003">
        <w:t>PHP 3.0 је званично објављен у јуну</w:t>
      </w:r>
      <w:r w:rsidRPr="00101003">
        <w:rPr>
          <w:rStyle w:val="apple-converted-space"/>
        </w:rPr>
        <w:t> </w:t>
      </w:r>
      <w:hyperlink r:id="rId181" w:tooltip="1998" w:history="1">
        <w:r w:rsidRPr="00101003">
          <w:rPr>
            <w:rStyle w:val="Hyperlink"/>
            <w:color w:val="auto"/>
            <w:u w:val="none"/>
          </w:rPr>
          <w:t>1998</w:t>
        </w:r>
      </w:hyperlink>
      <w:r w:rsidRPr="00101003">
        <w:t xml:space="preserve">. </w:t>
      </w:r>
      <w:proofErr w:type="gramStart"/>
      <w:r w:rsidRPr="00101003">
        <w:t>након</w:t>
      </w:r>
      <w:proofErr w:type="gramEnd"/>
      <w:r w:rsidRPr="00101003">
        <w:t xml:space="preserve"> девет </w:t>
      </w:r>
      <w:r w:rsidR="00D00B11" w:rsidRPr="00101003">
        <w:t>месеци коришћења у пробној фази</w:t>
      </w:r>
    </w:p>
    <w:p w:rsidR="00D00B11" w:rsidRPr="00101003" w:rsidRDefault="00D00B11" w:rsidP="00101003">
      <w:pPr>
        <w:pStyle w:val="NormalWeb"/>
        <w:shd w:val="clear" w:color="auto" w:fill="FFFFFF"/>
        <w:spacing w:before="120" w:beforeAutospacing="0" w:after="120" w:afterAutospacing="0" w:line="276" w:lineRule="auto"/>
        <w:jc w:val="both"/>
      </w:pPr>
    </w:p>
    <w:p w:rsidR="002A3B0E" w:rsidRPr="00101003" w:rsidRDefault="002A3B0E" w:rsidP="00101003">
      <w:pPr>
        <w:pStyle w:val="Caption"/>
        <w:spacing w:line="276" w:lineRule="auto"/>
        <w:jc w:val="both"/>
        <w:rPr>
          <w:rFonts w:ascii="Times New Roman" w:hAnsi="Times New Roman" w:cs="Times New Roman"/>
          <w:b/>
        </w:rPr>
      </w:pPr>
      <w:r w:rsidRPr="00101003">
        <w:rPr>
          <w:rStyle w:val="mw-headline"/>
          <w:rFonts w:ascii="Times New Roman" w:hAnsi="Times New Roman" w:cs="Times New Roman"/>
          <w:b/>
          <w:lang w:val="sr-Cyrl-RS"/>
        </w:rPr>
        <w:t xml:space="preserve">2.3.1.3 </w:t>
      </w:r>
      <w:r w:rsidRPr="00101003">
        <w:rPr>
          <w:rStyle w:val="mw-headline"/>
          <w:rFonts w:ascii="Times New Roman" w:hAnsi="Times New Roman" w:cs="Times New Roman"/>
          <w:b/>
        </w:rPr>
        <w:t>PHP 4.0</w:t>
      </w:r>
    </w:p>
    <w:p w:rsidR="002A3B0E" w:rsidRDefault="002A3B0E" w:rsidP="00101003">
      <w:pPr>
        <w:pStyle w:val="NormalWeb"/>
        <w:shd w:val="clear" w:color="auto" w:fill="FFFFFF"/>
        <w:spacing w:before="120" w:beforeAutospacing="0" w:after="120" w:afterAutospacing="0" w:line="276" w:lineRule="auto"/>
        <w:jc w:val="both"/>
      </w:pPr>
      <w:r w:rsidRPr="00101003">
        <w:t>У зиму</w:t>
      </w:r>
      <w:r w:rsidRPr="00101003">
        <w:rPr>
          <w:rStyle w:val="apple-converted-space"/>
        </w:rPr>
        <w:t> </w:t>
      </w:r>
      <w:hyperlink r:id="rId182" w:tooltip="1998" w:history="1">
        <w:r w:rsidRPr="00101003">
          <w:rPr>
            <w:rStyle w:val="Hyperlink"/>
            <w:color w:val="auto"/>
            <w:u w:val="none"/>
          </w:rPr>
          <w:t>1998</w:t>
        </w:r>
      </w:hyperlink>
      <w:r w:rsidRPr="00101003">
        <w:t>. Зеев и Гутманс су започели поновно писање PHP-а испочетка, покушавајући да поправе језгро тако да би боље радило са већим апликацијама и да би побољшали модуларност. Ново језгро су назвали</w:t>
      </w:r>
      <w:r w:rsidRPr="00101003">
        <w:rPr>
          <w:rStyle w:val="apple-converted-space"/>
        </w:rPr>
        <w:t> </w:t>
      </w:r>
      <w:hyperlink r:id="rId183" w:tooltip="Зенд машина (страница не постоји)" w:history="1">
        <w:r w:rsidRPr="00101003">
          <w:rPr>
            <w:rStyle w:val="Hyperlink"/>
            <w:color w:val="auto"/>
            <w:u w:val="none"/>
          </w:rPr>
          <w:t>Зенд машина</w:t>
        </w:r>
      </w:hyperlink>
      <w:r w:rsidRPr="00101003">
        <w:rPr>
          <w:rStyle w:val="apple-converted-space"/>
        </w:rPr>
        <w:t> </w:t>
      </w:r>
      <w:r w:rsidRPr="00101003">
        <w:t>(</w:t>
      </w:r>
      <w:r w:rsidRPr="00101003">
        <w:rPr>
          <w:i/>
          <w:iCs/>
        </w:rPr>
        <w:t>Zend engine</w:t>
      </w:r>
      <w:r w:rsidRPr="00101003">
        <w:t>), по деловима својих имена</w:t>
      </w:r>
      <w:r w:rsidRPr="00101003">
        <w:rPr>
          <w:rStyle w:val="apple-converted-space"/>
        </w:rPr>
        <w:t> </w:t>
      </w:r>
      <w:r w:rsidRPr="00101003">
        <w:rPr>
          <w:b/>
          <w:bCs/>
        </w:rPr>
        <w:t>Зе</w:t>
      </w:r>
      <w:r w:rsidRPr="00101003">
        <w:t>ев и Е</w:t>
      </w:r>
      <w:r w:rsidRPr="00101003">
        <w:rPr>
          <w:b/>
          <w:bCs/>
        </w:rPr>
        <w:t>нд</w:t>
      </w:r>
      <w:r w:rsidRPr="00101003">
        <w:t>и, да би касније формирали и</w:t>
      </w:r>
      <w:r w:rsidRPr="00101003">
        <w:rPr>
          <w:rStyle w:val="apple-converted-space"/>
        </w:rPr>
        <w:t> </w:t>
      </w:r>
      <w:hyperlink r:id="rId184" w:tooltip="Zend Technologies (страница не постоји)" w:history="1">
        <w:r w:rsidRPr="00101003">
          <w:rPr>
            <w:rStyle w:val="Hyperlink"/>
            <w:color w:val="auto"/>
            <w:u w:val="none"/>
          </w:rPr>
          <w:t>Zend Technologies</w:t>
        </w:r>
      </w:hyperlink>
      <w:r w:rsidRPr="00101003">
        <w:rPr>
          <w:rStyle w:val="apple-converted-space"/>
        </w:rPr>
        <w:t> </w:t>
      </w:r>
      <w:r w:rsidRPr="00101003">
        <w:t>у</w:t>
      </w:r>
      <w:r w:rsidR="00674140" w:rsidRPr="00101003">
        <w:rPr>
          <w:lang w:val="sr-Cyrl-RS"/>
        </w:rPr>
        <w:t xml:space="preserve"> </w:t>
      </w:r>
      <w:hyperlink r:id="rId185" w:tooltip="Рамат Ган" w:history="1">
        <w:r w:rsidRPr="00101003">
          <w:rPr>
            <w:rStyle w:val="Hyperlink"/>
            <w:color w:val="auto"/>
            <w:u w:val="none"/>
          </w:rPr>
          <w:t>Рамат Гану</w:t>
        </w:r>
      </w:hyperlink>
      <w:r w:rsidRPr="00101003">
        <w:t>,</w:t>
      </w:r>
      <w:r w:rsidRPr="00101003">
        <w:rPr>
          <w:rStyle w:val="apple-converted-space"/>
        </w:rPr>
        <w:t> </w:t>
      </w:r>
      <w:hyperlink r:id="rId186" w:tooltip="Израел" w:history="1">
        <w:r w:rsidRPr="00101003">
          <w:rPr>
            <w:rStyle w:val="Hyperlink"/>
            <w:color w:val="auto"/>
            <w:u w:val="none"/>
          </w:rPr>
          <w:t>Израел</w:t>
        </w:r>
      </w:hyperlink>
      <w:r w:rsidRPr="00101003">
        <w:t>, која надгледа унапређење PHP-а. Ново језгро је успешно довршено и појавило се у јавности средином</w:t>
      </w:r>
      <w:r w:rsidRPr="00101003">
        <w:rPr>
          <w:rStyle w:val="apple-converted-space"/>
        </w:rPr>
        <w:t> </w:t>
      </w:r>
      <w:hyperlink r:id="rId187" w:tooltip="1999" w:history="1">
        <w:r w:rsidRPr="00101003">
          <w:rPr>
            <w:rStyle w:val="Hyperlink"/>
            <w:color w:val="auto"/>
            <w:u w:val="none"/>
          </w:rPr>
          <w:t>1999</w:t>
        </w:r>
      </w:hyperlink>
      <w:r w:rsidRPr="00101003">
        <w:t>, а нова верзија PHP-а, 4.0, опремљена новим језгром је званично објављена у мају,</w:t>
      </w:r>
      <w:r w:rsidRPr="00101003">
        <w:rPr>
          <w:rStyle w:val="apple-converted-space"/>
        </w:rPr>
        <w:t> </w:t>
      </w:r>
      <w:hyperlink r:id="rId188" w:tooltip="2000" w:history="1">
        <w:r w:rsidRPr="00101003">
          <w:rPr>
            <w:rStyle w:val="Hyperlink"/>
            <w:color w:val="auto"/>
            <w:u w:val="none"/>
          </w:rPr>
          <w:t>2000</w:t>
        </w:r>
      </w:hyperlink>
      <w:r w:rsidRPr="00101003">
        <w:t>. Поред бољих перформанси, нова верзија је укључивала и кеширање стандардног излаза, сесије, бољу подршку за различите</w:t>
      </w:r>
      <w:r w:rsidRPr="00101003">
        <w:rPr>
          <w:rStyle w:val="apple-converted-space"/>
        </w:rPr>
        <w:t> </w:t>
      </w:r>
      <w:hyperlink r:id="rId189" w:tooltip="Server" w:history="1">
        <w:r w:rsidRPr="00101003">
          <w:rPr>
            <w:rStyle w:val="Hyperlink"/>
            <w:color w:val="auto"/>
            <w:u w:val="none"/>
          </w:rPr>
          <w:t>веб-сервере</w:t>
        </w:r>
      </w:hyperlink>
      <w:r w:rsidRPr="00101003">
        <w:t>, сигурнији пренос корисничких података и неколико нових</w:t>
      </w:r>
      <w:r w:rsidRPr="00101003">
        <w:rPr>
          <w:rStyle w:val="apple-converted-space"/>
        </w:rPr>
        <w:t> </w:t>
      </w:r>
      <w:hyperlink r:id="rId190" w:anchor=".D0.A3.D0.BF.D1.80.D0.B0.D0.B2.D1.99.D0.B0.D1.87.D0.BA.D0.B5_.D1.81.D1.82.D1.80.D1.83.D0.BA.D1.82.D1.83.D1.80.D0.B5" w:history="1">
        <w:r w:rsidRPr="00101003">
          <w:rPr>
            <w:rStyle w:val="Hyperlink"/>
            <w:color w:val="auto"/>
            <w:u w:val="none"/>
          </w:rPr>
          <w:t>контролних структура</w:t>
        </w:r>
      </w:hyperlink>
      <w:r w:rsidRPr="00101003">
        <w:t>.</w:t>
      </w:r>
    </w:p>
    <w:p w:rsidR="00101003" w:rsidRPr="00101003" w:rsidRDefault="00101003" w:rsidP="00101003">
      <w:pPr>
        <w:pStyle w:val="NormalWeb"/>
        <w:shd w:val="clear" w:color="auto" w:fill="FFFFFF"/>
        <w:spacing w:before="120" w:beforeAutospacing="0" w:after="120" w:afterAutospacing="0" w:line="276" w:lineRule="auto"/>
        <w:jc w:val="both"/>
      </w:pPr>
    </w:p>
    <w:p w:rsidR="002A3B0E" w:rsidRPr="00101003" w:rsidRDefault="002A3B0E" w:rsidP="00101003">
      <w:pPr>
        <w:pStyle w:val="Caption"/>
        <w:spacing w:line="276" w:lineRule="auto"/>
        <w:jc w:val="both"/>
        <w:rPr>
          <w:rFonts w:ascii="Times New Roman" w:hAnsi="Times New Roman" w:cs="Times New Roman"/>
          <w:b/>
        </w:rPr>
      </w:pPr>
      <w:r w:rsidRPr="00101003">
        <w:rPr>
          <w:rStyle w:val="mw-headline"/>
          <w:rFonts w:ascii="Times New Roman" w:hAnsi="Times New Roman" w:cs="Times New Roman"/>
          <w:b/>
          <w:lang w:val="sr-Cyrl-RS"/>
        </w:rPr>
        <w:t xml:space="preserve">2.3.1.3  </w:t>
      </w:r>
      <w:r w:rsidRPr="00101003">
        <w:rPr>
          <w:rStyle w:val="mw-headline"/>
          <w:rFonts w:ascii="Times New Roman" w:hAnsi="Times New Roman" w:cs="Times New Roman"/>
          <w:b/>
        </w:rPr>
        <w:t>PHP 5.0</w:t>
      </w:r>
    </w:p>
    <w:p w:rsidR="002A3B0E" w:rsidRPr="00101003" w:rsidRDefault="002A3B0E" w:rsidP="00101003">
      <w:pPr>
        <w:pStyle w:val="NormalWeb"/>
        <w:shd w:val="clear" w:color="auto" w:fill="FFFFFF"/>
        <w:spacing w:before="120" w:beforeAutospacing="0" w:after="120" w:afterAutospacing="0" w:line="276" w:lineRule="auto"/>
        <w:jc w:val="both"/>
      </w:pPr>
      <w:r w:rsidRPr="00101003">
        <w:t>Верзија 5.0 је изашла у јулу</w:t>
      </w:r>
      <w:r w:rsidRPr="00101003">
        <w:rPr>
          <w:rStyle w:val="apple-converted-space"/>
        </w:rPr>
        <w:t> </w:t>
      </w:r>
      <w:hyperlink r:id="rId191" w:tooltip="2004" w:history="1">
        <w:r w:rsidRPr="00101003">
          <w:rPr>
            <w:rStyle w:val="Hyperlink"/>
            <w:color w:val="auto"/>
            <w:u w:val="none"/>
          </w:rPr>
          <w:t>2004</w:t>
        </w:r>
      </w:hyperlink>
      <w:r w:rsidRPr="00101003">
        <w:t xml:space="preserve">. </w:t>
      </w:r>
      <w:proofErr w:type="gramStart"/>
      <w:r w:rsidRPr="00101003">
        <w:t>године</w:t>
      </w:r>
      <w:proofErr w:type="gramEnd"/>
      <w:r w:rsidRPr="00101003">
        <w:t>, након дугог развоја и неколико пробних верзија. Користи језгро Зенд машина 2.0 са новим објектним моделом и много нових могућности.</w:t>
      </w:r>
    </w:p>
    <w:p w:rsidR="002A3B0E" w:rsidRPr="00101003" w:rsidRDefault="002A3B0E" w:rsidP="00101003">
      <w:pPr>
        <w:pStyle w:val="NormalWeb"/>
        <w:shd w:val="clear" w:color="auto" w:fill="FFFFFF"/>
        <w:spacing w:before="120" w:beforeAutospacing="0" w:after="120" w:afterAutospacing="0" w:line="276" w:lineRule="auto"/>
        <w:jc w:val="both"/>
      </w:pPr>
      <w:r w:rsidRPr="00101003">
        <w:t>Верзија 5 је такође донела мноштво измена у</w:t>
      </w:r>
      <w:r w:rsidRPr="00101003">
        <w:rPr>
          <w:rStyle w:val="apple-converted-space"/>
        </w:rPr>
        <w:t> </w:t>
      </w:r>
      <w:hyperlink r:id="rId192" w:tooltip="ООП" w:history="1">
        <w:r w:rsidRPr="00101003">
          <w:rPr>
            <w:rStyle w:val="Hyperlink"/>
            <w:color w:val="auto"/>
            <w:u w:val="none"/>
          </w:rPr>
          <w:t>објектно-оријентисаном програмирању</w:t>
        </w:r>
      </w:hyperlink>
      <w:r w:rsidRPr="00101003">
        <w:t>.</w:t>
      </w:r>
    </w:p>
    <w:p w:rsidR="002A3B0E" w:rsidRDefault="002A3B0E" w:rsidP="00101003">
      <w:pPr>
        <w:pStyle w:val="NormalWeb"/>
        <w:shd w:val="clear" w:color="auto" w:fill="FFFFFF"/>
        <w:spacing w:before="120" w:beforeAutospacing="0" w:after="120" w:afterAutospacing="0" w:line="276" w:lineRule="auto"/>
        <w:jc w:val="both"/>
      </w:pPr>
    </w:p>
    <w:p w:rsidR="00101003" w:rsidRPr="00101003" w:rsidRDefault="00101003" w:rsidP="00101003">
      <w:pPr>
        <w:pStyle w:val="NormalWeb"/>
        <w:shd w:val="clear" w:color="auto" w:fill="FFFFFF"/>
        <w:spacing w:before="120" w:beforeAutospacing="0" w:after="120" w:afterAutospacing="0" w:line="276" w:lineRule="auto"/>
        <w:jc w:val="both"/>
      </w:pPr>
    </w:p>
    <w:p w:rsidR="002A3B0E" w:rsidRDefault="002A3B0E" w:rsidP="00101003">
      <w:pPr>
        <w:pStyle w:val="Heading3"/>
      </w:pPr>
      <w:bookmarkStart w:id="29" w:name="_Toc462630326"/>
      <w:bookmarkStart w:id="30" w:name="_Toc462699721"/>
      <w:r w:rsidRPr="00101003">
        <w:rPr>
          <w:rStyle w:val="mw-headline"/>
        </w:rPr>
        <w:lastRenderedPageBreak/>
        <w:t xml:space="preserve">Начин </w:t>
      </w:r>
      <w:r w:rsidRPr="00101003">
        <w:t>извршења</w:t>
      </w:r>
      <w:bookmarkEnd w:id="29"/>
      <w:bookmarkEnd w:id="30"/>
    </w:p>
    <w:p w:rsidR="00101003" w:rsidRPr="00101003" w:rsidRDefault="00101003" w:rsidP="00101003">
      <w:pPr>
        <w:pStyle w:val="BodyText"/>
        <w:rPr>
          <w:lang w:val="sr-Cyrl-RS"/>
        </w:rPr>
      </w:pPr>
    </w:p>
    <w:p w:rsidR="00D00B11" w:rsidRPr="00101003" w:rsidRDefault="002A3B0E" w:rsidP="00101003">
      <w:pPr>
        <w:pStyle w:val="NormalWeb"/>
        <w:shd w:val="clear" w:color="auto" w:fill="FFFFFF"/>
        <w:spacing w:before="120" w:beforeAutospacing="0" w:after="120" w:afterAutospacing="0" w:line="276" w:lineRule="auto"/>
        <w:jc w:val="both"/>
      </w:pPr>
      <w:r w:rsidRPr="00101003">
        <w:t>Програм који се напише у PHP-у не захтева</w:t>
      </w:r>
      <w:r w:rsidRPr="00101003">
        <w:rPr>
          <w:rStyle w:val="apple-converted-space"/>
        </w:rPr>
        <w:t> </w:t>
      </w:r>
      <w:hyperlink r:id="rId193" w:tooltip="Компилатор" w:history="1">
        <w:r w:rsidRPr="00101003">
          <w:rPr>
            <w:rStyle w:val="Hyperlink"/>
            <w:color w:val="auto"/>
            <w:u w:val="none"/>
          </w:rPr>
          <w:t>превођење</w:t>
        </w:r>
      </w:hyperlink>
      <w:r w:rsidRPr="00101003">
        <w:rPr>
          <w:rStyle w:val="apple-converted-space"/>
        </w:rPr>
        <w:t> </w:t>
      </w:r>
      <w:r w:rsidRPr="00101003">
        <w:t>(компајлирање), него се</w:t>
      </w:r>
      <w:r w:rsidRPr="00101003">
        <w:rPr>
          <w:rStyle w:val="apple-converted-space"/>
        </w:rPr>
        <w:t> </w:t>
      </w:r>
      <w:hyperlink r:id="rId194" w:tooltip="Интерпретатор (рачунарство)" w:history="1">
        <w:r w:rsidRPr="00101003">
          <w:rPr>
            <w:rStyle w:val="Hyperlink"/>
            <w:color w:val="auto"/>
            <w:u w:val="none"/>
          </w:rPr>
          <w:t>интерпретира</w:t>
        </w:r>
      </w:hyperlink>
      <w:r w:rsidRPr="00101003">
        <w:rPr>
          <w:rStyle w:val="apple-converted-space"/>
        </w:rPr>
        <w:t> </w:t>
      </w:r>
      <w:r w:rsidRPr="00101003">
        <w:t>при сваком извршавању. PHP интерпретатор може радити по</w:t>
      </w:r>
      <w:r w:rsidRPr="00101003">
        <w:rPr>
          <w:rStyle w:val="apple-converted-space"/>
        </w:rPr>
        <w:t> </w:t>
      </w:r>
      <w:hyperlink r:id="rId195" w:tooltip="PHP CGI (страница не постоји)" w:history="1">
        <w:r w:rsidRPr="00101003">
          <w:rPr>
            <w:rStyle w:val="Hyperlink"/>
            <w:color w:val="auto"/>
            <w:u w:val="none"/>
          </w:rPr>
          <w:t>PHP CGI</w:t>
        </w:r>
      </w:hyperlink>
      <w:r w:rsidRPr="00101003">
        <w:rPr>
          <w:rStyle w:val="apple-converted-space"/>
        </w:rPr>
        <w:t> </w:t>
      </w:r>
      <w:r w:rsidRPr="00101003">
        <w:t>принципу, односно тако што ће интерпретатор постојати као екстерна апликација, која се позива да изврши дату скрипту сваки пут кад буде захтевана од неког корисника, а може бити инсталиран и као</w:t>
      </w:r>
      <w:r w:rsidRPr="00101003">
        <w:rPr>
          <w:rStyle w:val="apple-converted-space"/>
        </w:rPr>
        <w:t> </w:t>
      </w:r>
      <w:hyperlink r:id="rId196" w:tooltip="Модул (страница не постоји)" w:history="1">
        <w:r w:rsidRPr="00101003">
          <w:rPr>
            <w:rStyle w:val="Hyperlink"/>
            <w:color w:val="auto"/>
            <w:u w:val="none"/>
          </w:rPr>
          <w:t>модул</w:t>
        </w:r>
      </w:hyperlink>
      <w:r w:rsidRPr="00101003">
        <w:rPr>
          <w:rStyle w:val="apple-converted-space"/>
        </w:rPr>
        <w:t> </w:t>
      </w:r>
      <w:r w:rsidRPr="00101003">
        <w:t>веб-сервиса. Друга варијанта је данас у највећој употреби јер пружа знатно већу брзину извршавања - интерпретатор је на тај начин увек учитан у меморију те се не мора позивати спољашњи програм.</w:t>
      </w:r>
    </w:p>
    <w:p w:rsidR="00D00B11" w:rsidRPr="00101003" w:rsidRDefault="00D00B11" w:rsidP="00101003">
      <w:pPr>
        <w:pStyle w:val="NormalWeb"/>
        <w:shd w:val="clear" w:color="auto" w:fill="FFFFFF"/>
        <w:spacing w:before="120" w:beforeAutospacing="0" w:after="120" w:afterAutospacing="0" w:line="276" w:lineRule="auto"/>
        <w:jc w:val="both"/>
      </w:pPr>
    </w:p>
    <w:p w:rsidR="002A3B0E" w:rsidRPr="00101003" w:rsidRDefault="002A3B0E" w:rsidP="00101003">
      <w:pPr>
        <w:pStyle w:val="NormalWeb"/>
        <w:shd w:val="clear" w:color="auto" w:fill="FFFFFF"/>
        <w:spacing w:before="120" w:beforeAutospacing="0" w:after="120" w:afterAutospacing="0" w:line="276" w:lineRule="auto"/>
        <w:jc w:val="both"/>
      </w:pPr>
      <w:r w:rsidRPr="00101003">
        <w:t>Уобичајен сценарио по ком се извршавају PHP скрипте је следећи:</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клијент (корисник Интернета који користи неки</w:t>
      </w:r>
      <w:r w:rsidRPr="00101003">
        <w:rPr>
          <w:rStyle w:val="apple-converted-space"/>
          <w:rFonts w:ascii="Times New Roman" w:hAnsi="Times New Roman" w:cs="Times New Roman"/>
        </w:rPr>
        <w:t> </w:t>
      </w:r>
      <w:hyperlink r:id="rId197" w:tooltip="Веб-прегледач" w:history="1">
        <w:r w:rsidRPr="00101003">
          <w:rPr>
            <w:rStyle w:val="Hyperlink"/>
            <w:rFonts w:ascii="Times New Roman" w:hAnsi="Times New Roman" w:cs="Times New Roman"/>
            <w:color w:val="auto"/>
            <w:u w:val="none"/>
          </w:rPr>
          <w:t>интернет прегледач</w:t>
        </w:r>
      </w:hyperlink>
      <w:r w:rsidRPr="00101003">
        <w:rPr>
          <w:rFonts w:ascii="Times New Roman" w:hAnsi="Times New Roman" w:cs="Times New Roman"/>
        </w:rPr>
        <w:t xml:space="preserve">) захтева PHP </w:t>
      </w:r>
      <w:r w:rsidR="00E703D2" w:rsidRPr="00101003">
        <w:rPr>
          <w:rFonts w:ascii="Times New Roman" w:hAnsi="Times New Roman" w:cs="Times New Roman"/>
          <w:lang w:val="sr-Cyrl-RS"/>
        </w:rPr>
        <w:t xml:space="preserve">   </w:t>
      </w:r>
      <w:r w:rsidRPr="00101003">
        <w:rPr>
          <w:rFonts w:ascii="Times New Roman" w:hAnsi="Times New Roman" w:cs="Times New Roman"/>
        </w:rPr>
        <w:t>страницу са сервера</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сервер прослеђује захтев сервису за веб (програм веб-сервер на серверу)</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веб-сервер препознаје да се тражи PHP датотека</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не шаље његов садржај клијенту, него га извршава као програм помоћу PHP модула</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излазни текст програма (стандардни излаз) се шаље клијенту као резултат захтева</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proofErr w:type="gramStart"/>
      <w:r w:rsidRPr="00101003">
        <w:rPr>
          <w:rFonts w:ascii="Times New Roman" w:hAnsi="Times New Roman" w:cs="Times New Roman"/>
        </w:rPr>
        <w:t>клијент</w:t>
      </w:r>
      <w:proofErr w:type="gramEnd"/>
      <w:r w:rsidRPr="00101003">
        <w:rPr>
          <w:rFonts w:ascii="Times New Roman" w:hAnsi="Times New Roman" w:cs="Times New Roman"/>
        </w:rPr>
        <w:t xml:space="preserve"> препознаје врсту резултата (</w:t>
      </w:r>
      <w:hyperlink r:id="rId198" w:tooltip="HTML" w:history="1">
        <w:r w:rsidRPr="00101003">
          <w:rPr>
            <w:rStyle w:val="Hyperlink"/>
            <w:rFonts w:ascii="Times New Roman" w:hAnsi="Times New Roman" w:cs="Times New Roman"/>
            <w:color w:val="auto"/>
            <w:u w:val="none"/>
          </w:rPr>
          <w:t>HTML</w:t>
        </w:r>
      </w:hyperlink>
      <w:r w:rsidRPr="00101003">
        <w:rPr>
          <w:rStyle w:val="apple-converted-space"/>
          <w:rFonts w:ascii="Times New Roman" w:hAnsi="Times New Roman" w:cs="Times New Roman"/>
        </w:rPr>
        <w:t> </w:t>
      </w:r>
      <w:r w:rsidRPr="00101003">
        <w:rPr>
          <w:rFonts w:ascii="Times New Roman" w:hAnsi="Times New Roman" w:cs="Times New Roman"/>
        </w:rPr>
        <w:t>код, слика,</w:t>
      </w:r>
      <w:r w:rsidRPr="00101003">
        <w:rPr>
          <w:rStyle w:val="apple-converted-space"/>
          <w:rFonts w:ascii="Times New Roman" w:hAnsi="Times New Roman" w:cs="Times New Roman"/>
        </w:rPr>
        <w:t> </w:t>
      </w:r>
      <w:hyperlink r:id="rId199" w:tooltip="PDF" w:history="1">
        <w:r w:rsidRPr="00101003">
          <w:rPr>
            <w:rStyle w:val="Hyperlink"/>
            <w:rFonts w:ascii="Times New Roman" w:hAnsi="Times New Roman" w:cs="Times New Roman"/>
            <w:color w:val="auto"/>
            <w:u w:val="none"/>
          </w:rPr>
          <w:t>PDF</w:t>
        </w:r>
      </w:hyperlink>
      <w:r w:rsidRPr="00101003">
        <w:rPr>
          <w:rStyle w:val="apple-converted-space"/>
          <w:rFonts w:ascii="Times New Roman" w:hAnsi="Times New Roman" w:cs="Times New Roman"/>
        </w:rPr>
        <w:t> </w:t>
      </w:r>
      <w:r w:rsidRPr="00101003">
        <w:rPr>
          <w:rFonts w:ascii="Times New Roman" w:hAnsi="Times New Roman" w:cs="Times New Roman"/>
        </w:rPr>
        <w:t>садржај, архива итд.)</w:t>
      </w:r>
    </w:p>
    <w:p w:rsidR="002A3B0E" w:rsidRPr="00101003" w:rsidRDefault="002A3B0E" w:rsidP="00101003">
      <w:pPr>
        <w:widowControl/>
        <w:numPr>
          <w:ilvl w:val="0"/>
          <w:numId w:val="14"/>
        </w:numPr>
        <w:shd w:val="clear" w:color="auto" w:fill="FFFFFF"/>
        <w:suppressAutoHyphens w:val="0"/>
        <w:spacing w:before="100" w:beforeAutospacing="1" w:after="24" w:line="276" w:lineRule="auto"/>
        <w:ind w:left="384"/>
        <w:jc w:val="both"/>
        <w:rPr>
          <w:rFonts w:ascii="Times New Roman" w:hAnsi="Times New Roman" w:cs="Times New Roman"/>
        </w:rPr>
      </w:pPr>
      <w:r w:rsidRPr="00101003">
        <w:rPr>
          <w:rFonts w:ascii="Times New Roman" w:hAnsi="Times New Roman" w:cs="Times New Roman"/>
        </w:rPr>
        <w:t>резултат се приказује клијенту на одговарајући начин</w:t>
      </w:r>
    </w:p>
    <w:p w:rsidR="002A3B0E" w:rsidRPr="00101003" w:rsidRDefault="002A3B0E" w:rsidP="00101003">
      <w:pPr>
        <w:pStyle w:val="BodyText"/>
        <w:spacing w:line="276" w:lineRule="auto"/>
        <w:jc w:val="both"/>
        <w:rPr>
          <w:rFonts w:ascii="Times New Roman" w:hAnsi="Times New Roman" w:cs="Times New Roman"/>
          <w:lang w:val="sr-Cyrl-RS"/>
        </w:rPr>
      </w:pPr>
    </w:p>
    <w:p w:rsidR="00D00B11" w:rsidRPr="00101003" w:rsidRDefault="00826C5E" w:rsidP="00101003">
      <w:pPr>
        <w:pStyle w:val="BodyText"/>
        <w:keepNext/>
        <w:spacing w:line="276" w:lineRule="auto"/>
        <w:jc w:val="both"/>
        <w:rPr>
          <w:rFonts w:ascii="Times New Roman" w:hAnsi="Times New Roman" w:cs="Times New Roman"/>
        </w:rPr>
      </w:pPr>
      <w:r w:rsidRPr="00101003">
        <w:rPr>
          <w:rFonts w:ascii="Times New Roman" w:hAnsi="Times New Roman" w:cs="Times New Roman"/>
          <w:noProof/>
          <w:lang w:eastAsia="en-US" w:bidi="ar-SA"/>
        </w:rPr>
        <w:lastRenderedPageBreak/>
        <w:drawing>
          <wp:anchor distT="0" distB="0" distL="114300" distR="114300" simplePos="0" relativeHeight="251686400" behindDoc="0" locked="0" layoutInCell="1" allowOverlap="1">
            <wp:simplePos x="1078173" y="914400"/>
            <wp:positionH relativeFrom="margin">
              <wp:align>center</wp:align>
            </wp:positionH>
            <wp:positionV relativeFrom="margin">
              <wp:align>center</wp:align>
            </wp:positionV>
            <wp:extent cx="6200775" cy="3876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0">
                      <a:extLst>
                        <a:ext uri="{28A0092B-C50C-407E-A947-70E740481C1C}">
                          <a14:useLocalDpi xmlns:a14="http://schemas.microsoft.com/office/drawing/2010/main" val="0"/>
                        </a:ext>
                      </a:extLst>
                    </a:blip>
                    <a:srcRect l="2327" t="2396" r="992"/>
                    <a:stretch>
                      <a:fillRect/>
                    </a:stretch>
                  </pic:blipFill>
                  <pic:spPr bwMode="auto">
                    <a:xfrm>
                      <a:off x="0" y="0"/>
                      <a:ext cx="6200775" cy="3876675"/>
                    </a:xfrm>
                    <a:prstGeom prst="rect">
                      <a:avLst/>
                    </a:prstGeom>
                    <a:noFill/>
                    <a:ln>
                      <a:noFill/>
                    </a:ln>
                  </pic:spPr>
                </pic:pic>
              </a:graphicData>
            </a:graphic>
          </wp:anchor>
        </w:drawing>
      </w:r>
    </w:p>
    <w:p w:rsidR="00FE71A9" w:rsidRPr="00101003" w:rsidRDefault="00FE71A9" w:rsidP="00101003">
      <w:pPr>
        <w:pStyle w:val="BodyText"/>
        <w:spacing w:line="276" w:lineRule="auto"/>
        <w:jc w:val="both"/>
        <w:rPr>
          <w:rFonts w:ascii="Times New Roman" w:hAnsi="Times New Roman" w:cs="Times New Roman"/>
          <w:lang w:val="sr-Cyrl-RS"/>
        </w:rPr>
      </w:pPr>
    </w:p>
    <w:p w:rsidR="00FE71A9" w:rsidRPr="00101003" w:rsidRDefault="00FE71A9" w:rsidP="00101003">
      <w:pPr>
        <w:pStyle w:val="BodyText"/>
        <w:spacing w:line="276" w:lineRule="auto"/>
        <w:jc w:val="both"/>
        <w:rPr>
          <w:rFonts w:ascii="Times New Roman" w:hAnsi="Times New Roman" w:cs="Times New Roman"/>
          <w:lang w:val="sr-Cyrl-RS"/>
        </w:rPr>
      </w:pPr>
    </w:p>
    <w:p w:rsidR="009A223F" w:rsidRPr="00101003" w:rsidRDefault="009A223F"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101003" w:rsidRPr="00101003" w:rsidRDefault="00101003" w:rsidP="00101003">
      <w:pPr>
        <w:pStyle w:val="Caption"/>
        <w:spacing w:line="276" w:lineRule="auto"/>
        <w:jc w:val="both"/>
        <w:rPr>
          <w:rFonts w:ascii="Times New Roman" w:hAnsi="Times New Roman" w:cs="Times New Roman"/>
          <w:lang w:val="sr-Cyrl-RS"/>
        </w:rPr>
      </w:pPr>
      <w:r w:rsidRPr="00101003">
        <w:rPr>
          <w:rFonts w:ascii="Times New Roman" w:hAnsi="Times New Roman" w:cs="Times New Roman"/>
        </w:rPr>
        <w:t xml:space="preserve">Слика </w:t>
      </w:r>
      <w:r w:rsidRPr="00101003">
        <w:rPr>
          <w:rFonts w:ascii="Times New Roman" w:hAnsi="Times New Roman" w:cs="Times New Roman"/>
        </w:rPr>
        <w:fldChar w:fldCharType="begin"/>
      </w:r>
      <w:r w:rsidRPr="00101003">
        <w:rPr>
          <w:rFonts w:ascii="Times New Roman" w:hAnsi="Times New Roman" w:cs="Times New Roman"/>
        </w:rPr>
        <w:instrText xml:space="preserve"> SEQ Слика \* ARABIC </w:instrText>
      </w:r>
      <w:r w:rsidRPr="00101003">
        <w:rPr>
          <w:rFonts w:ascii="Times New Roman" w:hAnsi="Times New Roman" w:cs="Times New Roman"/>
        </w:rPr>
        <w:fldChar w:fldCharType="separate"/>
      </w:r>
      <w:r w:rsidR="00410762">
        <w:rPr>
          <w:rFonts w:ascii="Times New Roman" w:hAnsi="Times New Roman" w:cs="Times New Roman"/>
          <w:noProof/>
        </w:rPr>
        <w:t>4</w:t>
      </w:r>
      <w:r w:rsidRPr="00101003">
        <w:rPr>
          <w:rFonts w:ascii="Times New Roman" w:hAnsi="Times New Roman" w:cs="Times New Roman"/>
          <w:noProof/>
        </w:rPr>
        <w:fldChar w:fldCharType="end"/>
      </w:r>
      <w:r w:rsidRPr="00101003">
        <w:rPr>
          <w:rFonts w:ascii="Times New Roman" w:hAnsi="Times New Roman" w:cs="Times New Roman"/>
          <w:lang w:val="sr-Cyrl-RS"/>
        </w:rPr>
        <w:t>: Обрада захтева за хтмл страницом</w:t>
      </w: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D4426D" w:rsidRPr="00101003" w:rsidRDefault="00D4426D" w:rsidP="00101003">
      <w:pPr>
        <w:pStyle w:val="BodyText"/>
        <w:spacing w:line="276" w:lineRule="auto"/>
        <w:jc w:val="both"/>
        <w:rPr>
          <w:rFonts w:ascii="Times New Roman" w:hAnsi="Times New Roman" w:cs="Times New Roman"/>
          <w:lang w:val="sr-Cyrl-RS"/>
        </w:rPr>
      </w:pPr>
    </w:p>
    <w:p w:rsidR="009A223F" w:rsidRPr="00101003" w:rsidRDefault="009A223F" w:rsidP="00101003">
      <w:pPr>
        <w:pStyle w:val="BodyText"/>
        <w:spacing w:line="276" w:lineRule="auto"/>
        <w:jc w:val="both"/>
        <w:rPr>
          <w:rFonts w:ascii="Times New Roman" w:hAnsi="Times New Roman" w:cs="Times New Roman"/>
          <w:lang w:val="sr-Cyrl-RS"/>
        </w:rPr>
      </w:pPr>
    </w:p>
    <w:p w:rsidR="00FE71A9" w:rsidRPr="00101003" w:rsidRDefault="00FE71A9" w:rsidP="00101003">
      <w:pPr>
        <w:pStyle w:val="Heading1"/>
        <w:spacing w:line="276" w:lineRule="auto"/>
        <w:jc w:val="both"/>
        <w:rPr>
          <w:rFonts w:ascii="Times New Roman" w:hAnsi="Times New Roman" w:cs="Times New Roman"/>
          <w:lang w:val="de-DE"/>
        </w:rPr>
      </w:pPr>
      <w:r w:rsidRPr="00101003">
        <w:rPr>
          <w:rFonts w:ascii="Times New Roman" w:hAnsi="Times New Roman" w:cs="Times New Roman"/>
          <w:lang w:val="sr-Cyrl-RS"/>
        </w:rPr>
        <w:lastRenderedPageBreak/>
        <w:t xml:space="preserve">  </w:t>
      </w:r>
      <w:bookmarkStart w:id="31" w:name="_Toc462630327"/>
      <w:bookmarkStart w:id="32" w:name="_Toc462699722"/>
      <w:r w:rsidRPr="00101003">
        <w:rPr>
          <w:rFonts w:ascii="Times New Roman" w:hAnsi="Times New Roman" w:cs="Times New Roman"/>
          <w:lang w:val="de-DE"/>
        </w:rPr>
        <w:t xml:space="preserve">Развој друштвене </w:t>
      </w:r>
      <w:r w:rsidRPr="00101003">
        <w:rPr>
          <w:rFonts w:ascii="Times New Roman" w:hAnsi="Times New Roman" w:cs="Times New Roman"/>
        </w:rPr>
        <w:t>мреже</w:t>
      </w:r>
      <w:r w:rsidRPr="00101003">
        <w:rPr>
          <w:rFonts w:ascii="Times New Roman" w:hAnsi="Times New Roman" w:cs="Times New Roman"/>
          <w:lang w:val="de-DE"/>
        </w:rPr>
        <w:t xml:space="preserve"> за дељење видео садржаја</w:t>
      </w:r>
      <w:bookmarkEnd w:id="31"/>
      <w:bookmarkEnd w:id="32"/>
    </w:p>
    <w:p w:rsidR="00D4426D" w:rsidRPr="00101003" w:rsidRDefault="00D4426D" w:rsidP="00101003">
      <w:pPr>
        <w:pStyle w:val="BodyText"/>
        <w:jc w:val="both"/>
        <w:rPr>
          <w:rFonts w:ascii="Times New Roman" w:hAnsi="Times New Roman" w:cs="Times New Roman"/>
          <w:lang w:val="de-DE"/>
        </w:rPr>
      </w:pPr>
    </w:p>
    <w:p w:rsidR="00A347B0" w:rsidRPr="00101003" w:rsidRDefault="00A347B0" w:rsidP="00101003">
      <w:pPr>
        <w:pStyle w:val="Heading2"/>
        <w:spacing w:line="276" w:lineRule="auto"/>
        <w:jc w:val="both"/>
        <w:rPr>
          <w:rFonts w:ascii="Times New Roman" w:hAnsi="Times New Roman" w:cs="Times New Roman"/>
        </w:rPr>
      </w:pPr>
      <w:bookmarkStart w:id="33" w:name="_Toc462630328"/>
      <w:bookmarkStart w:id="34" w:name="_Toc462699723"/>
      <w:r w:rsidRPr="00101003">
        <w:rPr>
          <w:rFonts w:ascii="Times New Roman" w:hAnsi="Times New Roman" w:cs="Times New Roman"/>
        </w:rPr>
        <w:t>Кориснички захтев</w:t>
      </w:r>
      <w:bookmarkEnd w:id="33"/>
      <w:bookmarkEnd w:id="34"/>
    </w:p>
    <w:p w:rsidR="00E703D2" w:rsidRPr="00101003" w:rsidRDefault="00E703D2" w:rsidP="00101003">
      <w:pPr>
        <w:pStyle w:val="BodyText"/>
        <w:spacing w:line="276" w:lineRule="auto"/>
        <w:jc w:val="both"/>
        <w:rPr>
          <w:rFonts w:ascii="Times New Roman" w:hAnsi="Times New Roman" w:cs="Times New Roman"/>
        </w:rPr>
      </w:pPr>
    </w:p>
    <w:p w:rsidR="006A3BDF" w:rsidRPr="00101003" w:rsidRDefault="006A3BDF" w:rsidP="00101003">
      <w:pPr>
        <w:pStyle w:val="Heading3"/>
      </w:pPr>
      <w:bookmarkStart w:id="35" w:name="_Toc462630329"/>
      <w:bookmarkStart w:id="36" w:name="_Toc462699724"/>
      <w:r w:rsidRPr="00101003">
        <w:t>Вербални опис</w:t>
      </w:r>
      <w:bookmarkEnd w:id="35"/>
      <w:bookmarkEnd w:id="36"/>
    </w:p>
    <w:p w:rsidR="00A347B0" w:rsidRPr="00101003" w:rsidRDefault="00A347B0" w:rsidP="00101003">
      <w:pPr>
        <w:spacing w:line="276" w:lineRule="auto"/>
        <w:ind w:firstLine="288"/>
        <w:jc w:val="both"/>
        <w:rPr>
          <w:rFonts w:ascii="Times New Roman" w:hAnsi="Times New Roman" w:cs="Times New Roman"/>
          <w:b/>
          <w:lang w:val="sr-Cyrl-RS"/>
        </w:rPr>
      </w:pPr>
      <w:r w:rsidRPr="00101003">
        <w:rPr>
          <w:rFonts w:ascii="Times New Roman" w:hAnsi="Times New Roman" w:cs="Times New Roman"/>
        </w:rPr>
        <w:t>Потребно је пројектовати и</w:t>
      </w:r>
      <w:r w:rsidR="00E703D2" w:rsidRPr="00101003">
        <w:rPr>
          <w:rFonts w:ascii="Times New Roman" w:hAnsi="Times New Roman" w:cs="Times New Roman"/>
        </w:rPr>
        <w:t xml:space="preserve"> имплементирати андроид</w:t>
      </w:r>
      <w:r w:rsidRPr="00101003">
        <w:rPr>
          <w:rFonts w:ascii="Times New Roman" w:hAnsi="Times New Roman" w:cs="Times New Roman"/>
        </w:rPr>
        <w:t xml:space="preserve"> апликацију </w:t>
      </w:r>
      <w:r w:rsidR="00E703D2" w:rsidRPr="00101003">
        <w:rPr>
          <w:rFonts w:ascii="Times New Roman" w:hAnsi="Times New Roman" w:cs="Times New Roman"/>
          <w:lang w:val="sr-Cyrl-RS"/>
        </w:rPr>
        <w:t>друштбене мреже за дељење видео садржаја</w:t>
      </w:r>
      <w:r w:rsidRPr="00101003">
        <w:rPr>
          <w:rFonts w:ascii="Times New Roman" w:hAnsi="Times New Roman" w:cs="Times New Roman"/>
        </w:rPr>
        <w:t>.</w:t>
      </w:r>
      <w:r w:rsidR="00E703D2" w:rsidRPr="00101003">
        <w:rPr>
          <w:rFonts w:ascii="Times New Roman" w:hAnsi="Times New Roman" w:cs="Times New Roman"/>
          <w:lang w:val="sr-Cyrl-RS"/>
        </w:rPr>
        <w:t xml:space="preserve"> Корисници имају могућност да се пријаве са постојећим налогом или да се региструју са новим налогом</w:t>
      </w:r>
      <w:r w:rsidR="00E703D2" w:rsidRPr="00101003">
        <w:rPr>
          <w:rFonts w:ascii="Times New Roman" w:hAnsi="Times New Roman" w:cs="Times New Roman"/>
        </w:rPr>
        <w:t>. Као и да управљају својим подацима на налогу, затим да уносе нове видео садржаје и да прегледају туђе видео клипове</w:t>
      </w:r>
      <w:r w:rsidRPr="00101003">
        <w:rPr>
          <w:rFonts w:ascii="Times New Roman" w:hAnsi="Times New Roman" w:cs="Times New Roman"/>
        </w:rPr>
        <w:t>.</w:t>
      </w:r>
      <w:r w:rsidR="00E703D2" w:rsidRPr="00101003">
        <w:rPr>
          <w:rFonts w:ascii="Times New Roman" w:hAnsi="Times New Roman" w:cs="Times New Roman"/>
          <w:lang w:val="sr-Cyrl-RS"/>
        </w:rPr>
        <w:t xml:space="preserve"> Поред тога потребно је пројектовати и веб апликацију за администратора, који ће имати увид у корицничке налоге и њихове садржаје. Такође ће му бити омогућено управљање појединим деловима истих. </w:t>
      </w:r>
    </w:p>
    <w:p w:rsidR="00A347B0" w:rsidRPr="00101003" w:rsidRDefault="00A347B0" w:rsidP="00101003">
      <w:pPr>
        <w:spacing w:line="276" w:lineRule="auto"/>
        <w:jc w:val="both"/>
        <w:rPr>
          <w:rFonts w:ascii="Times New Roman" w:hAnsi="Times New Roman" w:cs="Times New Roman"/>
          <w:b/>
        </w:rPr>
      </w:pPr>
    </w:p>
    <w:p w:rsidR="001B0CA4" w:rsidRDefault="001B0CA4"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Default="00101003" w:rsidP="00101003">
      <w:pPr>
        <w:spacing w:line="276" w:lineRule="auto"/>
        <w:jc w:val="both"/>
        <w:rPr>
          <w:rFonts w:ascii="Times New Roman" w:hAnsi="Times New Roman" w:cs="Times New Roman"/>
          <w:b/>
        </w:rPr>
      </w:pPr>
    </w:p>
    <w:p w:rsidR="00101003" w:rsidRPr="00101003" w:rsidRDefault="00101003" w:rsidP="00101003">
      <w:pPr>
        <w:spacing w:line="276" w:lineRule="auto"/>
        <w:jc w:val="both"/>
        <w:rPr>
          <w:rFonts w:ascii="Times New Roman" w:hAnsi="Times New Roman" w:cs="Times New Roman"/>
          <w:b/>
        </w:rPr>
      </w:pPr>
    </w:p>
    <w:p w:rsidR="006A3BDF" w:rsidRPr="00101003" w:rsidRDefault="00674140" w:rsidP="00D72681">
      <w:pPr>
        <w:pStyle w:val="Heading3"/>
      </w:pPr>
      <w:bookmarkStart w:id="37" w:name="_Toc446694851"/>
      <w:bookmarkStart w:id="38" w:name="_Toc462630330"/>
      <w:bookmarkStart w:id="39" w:name="_Toc462699725"/>
      <w:r w:rsidRPr="00101003">
        <w:lastRenderedPageBreak/>
        <w:t>Спецификација захтева помоћу модела случајеве коришћења</w:t>
      </w:r>
      <w:bookmarkEnd w:id="39"/>
      <w:r w:rsidR="006A3BDF" w:rsidRPr="00101003">
        <w:t xml:space="preserve"> </w:t>
      </w:r>
      <w:bookmarkEnd w:id="37"/>
      <w:bookmarkEnd w:id="38"/>
    </w:p>
    <w:p w:rsidR="006A3BDF" w:rsidRPr="00101003" w:rsidRDefault="006A3BDF" w:rsidP="00101003">
      <w:pPr>
        <w:spacing w:line="276" w:lineRule="auto"/>
        <w:jc w:val="both"/>
        <w:rPr>
          <w:rFonts w:ascii="Times New Roman" w:hAnsi="Times New Roman" w:cs="Times New Roman"/>
        </w:rPr>
      </w:pPr>
    </w:p>
    <w:p w:rsidR="00A347B0" w:rsidRPr="00101003" w:rsidRDefault="006A3BDF" w:rsidP="00101003">
      <w:pPr>
        <w:spacing w:line="276" w:lineRule="auto"/>
        <w:jc w:val="both"/>
        <w:rPr>
          <w:rFonts w:ascii="Times New Roman" w:hAnsi="Times New Roman" w:cs="Times New Roman"/>
        </w:rPr>
      </w:pPr>
      <w:r w:rsidRPr="00101003">
        <w:rPr>
          <w:rFonts w:ascii="Times New Roman" w:hAnsi="Times New Roman" w:cs="Times New Roman"/>
          <w:lang w:val="sr-Cyrl-RS"/>
        </w:rPr>
        <w:t xml:space="preserve">Дефинисани су следећи </w:t>
      </w:r>
      <w:r w:rsidRPr="00101003">
        <w:rPr>
          <w:rFonts w:ascii="Times New Roman" w:hAnsi="Times New Roman" w:cs="Times New Roman"/>
        </w:rPr>
        <w:t>с</w:t>
      </w:r>
      <w:r w:rsidR="00A347B0" w:rsidRPr="00101003">
        <w:rPr>
          <w:rFonts w:ascii="Times New Roman" w:hAnsi="Times New Roman" w:cs="Times New Roman"/>
        </w:rPr>
        <w:t>лучајеви коришћења:</w:t>
      </w:r>
    </w:p>
    <w:p w:rsidR="006A3BDF" w:rsidRPr="00101003" w:rsidRDefault="006A3BDF" w:rsidP="00101003">
      <w:pPr>
        <w:spacing w:line="276" w:lineRule="auto"/>
        <w:jc w:val="both"/>
        <w:rPr>
          <w:rFonts w:ascii="Times New Roman" w:hAnsi="Times New Roman" w:cs="Times New Roman"/>
        </w:rPr>
      </w:pPr>
    </w:p>
    <w:p w:rsidR="00A347B0" w:rsidRPr="00101003" w:rsidRDefault="00A347B0" w:rsidP="00101003">
      <w:pPr>
        <w:spacing w:line="276" w:lineRule="auto"/>
        <w:ind w:left="709"/>
        <w:jc w:val="both"/>
        <w:rPr>
          <w:rFonts w:ascii="Times New Roman" w:hAnsi="Times New Roman" w:cs="Times New Roman"/>
        </w:rPr>
      </w:pPr>
      <w:r w:rsidRPr="00101003">
        <w:rPr>
          <w:rFonts w:ascii="Times New Roman" w:hAnsi="Times New Roman" w:cs="Times New Roman"/>
        </w:rPr>
        <w:t>1. Креирање налога корисника</w:t>
      </w:r>
    </w:p>
    <w:p w:rsidR="00A347B0" w:rsidRPr="00101003" w:rsidRDefault="00A347B0" w:rsidP="00101003">
      <w:pPr>
        <w:spacing w:line="276" w:lineRule="auto"/>
        <w:ind w:left="709"/>
        <w:jc w:val="both"/>
        <w:rPr>
          <w:rFonts w:ascii="Times New Roman" w:hAnsi="Times New Roman" w:cs="Times New Roman"/>
        </w:rPr>
      </w:pPr>
      <w:r w:rsidRPr="00101003">
        <w:rPr>
          <w:rFonts w:ascii="Times New Roman" w:hAnsi="Times New Roman" w:cs="Times New Roman"/>
        </w:rPr>
        <w:t>2. Пријава корисника на систем</w:t>
      </w:r>
    </w:p>
    <w:p w:rsidR="00A347B0" w:rsidRPr="00101003" w:rsidRDefault="006A3BDF" w:rsidP="00101003">
      <w:pPr>
        <w:spacing w:line="276" w:lineRule="auto"/>
        <w:ind w:left="709"/>
        <w:jc w:val="both"/>
        <w:rPr>
          <w:rFonts w:ascii="Times New Roman" w:hAnsi="Times New Roman" w:cs="Times New Roman"/>
          <w:lang w:val="sr-Cyrl-RS"/>
        </w:rPr>
      </w:pPr>
      <w:r w:rsidRPr="00101003">
        <w:rPr>
          <w:rFonts w:ascii="Times New Roman" w:hAnsi="Times New Roman" w:cs="Times New Roman"/>
        </w:rPr>
        <w:t xml:space="preserve">3. </w:t>
      </w:r>
      <w:r w:rsidR="004A772A" w:rsidRPr="00101003">
        <w:rPr>
          <w:rFonts w:ascii="Times New Roman" w:hAnsi="Times New Roman" w:cs="Times New Roman"/>
          <w:lang w:val="sr-Cyrl-RS"/>
        </w:rPr>
        <w:t>Преглед</w:t>
      </w:r>
      <w:r w:rsidRPr="00101003">
        <w:rPr>
          <w:rFonts w:ascii="Times New Roman" w:hAnsi="Times New Roman" w:cs="Times New Roman"/>
          <w:lang w:val="sr-Cyrl-RS"/>
        </w:rPr>
        <w:t xml:space="preserve"> подат</w:t>
      </w:r>
      <w:r w:rsidR="004A772A" w:rsidRPr="00101003">
        <w:rPr>
          <w:rFonts w:ascii="Times New Roman" w:hAnsi="Times New Roman" w:cs="Times New Roman"/>
          <w:lang w:val="sr-Cyrl-RS"/>
        </w:rPr>
        <w:t>ака</w:t>
      </w:r>
      <w:r w:rsidRPr="00101003">
        <w:rPr>
          <w:rFonts w:ascii="Times New Roman" w:hAnsi="Times New Roman" w:cs="Times New Roman"/>
          <w:lang w:val="sr-Cyrl-RS"/>
        </w:rPr>
        <w:t xml:space="preserve"> о налогу</w:t>
      </w:r>
    </w:p>
    <w:p w:rsidR="006A3BDF" w:rsidRPr="00101003" w:rsidRDefault="00A347B0" w:rsidP="00101003">
      <w:pPr>
        <w:spacing w:line="276" w:lineRule="auto"/>
        <w:ind w:left="709"/>
        <w:jc w:val="both"/>
        <w:rPr>
          <w:rFonts w:ascii="Times New Roman" w:hAnsi="Times New Roman" w:cs="Times New Roman"/>
        </w:rPr>
      </w:pPr>
      <w:r w:rsidRPr="00101003">
        <w:rPr>
          <w:rFonts w:ascii="Times New Roman" w:hAnsi="Times New Roman" w:cs="Times New Roman"/>
        </w:rPr>
        <w:t>4</w:t>
      </w:r>
      <w:r w:rsidR="006A3BDF" w:rsidRPr="00101003">
        <w:rPr>
          <w:rFonts w:ascii="Times New Roman" w:hAnsi="Times New Roman" w:cs="Times New Roman"/>
          <w:lang w:val="sr-Cyrl-RS"/>
        </w:rPr>
        <w:t>.</w:t>
      </w:r>
      <w:r w:rsidR="006A3BDF" w:rsidRPr="00101003">
        <w:rPr>
          <w:rFonts w:ascii="Times New Roman" w:hAnsi="Times New Roman" w:cs="Times New Roman"/>
        </w:rPr>
        <w:t xml:space="preserve"> Додавање и измена профилне слике корисника </w:t>
      </w:r>
    </w:p>
    <w:p w:rsidR="00A347B0" w:rsidRPr="00101003" w:rsidRDefault="006A3BDF" w:rsidP="00101003">
      <w:pPr>
        <w:spacing w:line="276" w:lineRule="auto"/>
        <w:ind w:left="709"/>
        <w:jc w:val="both"/>
        <w:rPr>
          <w:rFonts w:ascii="Times New Roman" w:hAnsi="Times New Roman" w:cs="Times New Roman"/>
        </w:rPr>
      </w:pPr>
      <w:r w:rsidRPr="00101003">
        <w:rPr>
          <w:rFonts w:ascii="Times New Roman" w:hAnsi="Times New Roman" w:cs="Times New Roman"/>
        </w:rPr>
        <w:t>5. Додавање новог видео клипа</w:t>
      </w:r>
    </w:p>
    <w:p w:rsidR="00A347B0" w:rsidRPr="00101003" w:rsidRDefault="006A3BDF" w:rsidP="00101003">
      <w:pPr>
        <w:spacing w:line="276" w:lineRule="auto"/>
        <w:ind w:left="709"/>
        <w:jc w:val="both"/>
        <w:rPr>
          <w:rFonts w:ascii="Times New Roman" w:hAnsi="Times New Roman" w:cs="Times New Roman"/>
          <w:lang w:val="sr-Cyrl-RS"/>
        </w:rPr>
      </w:pPr>
      <w:r w:rsidRPr="00101003">
        <w:rPr>
          <w:rFonts w:ascii="Times New Roman" w:hAnsi="Times New Roman" w:cs="Times New Roman"/>
        </w:rPr>
        <w:t xml:space="preserve">6. </w:t>
      </w:r>
      <w:r w:rsidRPr="00101003">
        <w:rPr>
          <w:rFonts w:ascii="Times New Roman" w:hAnsi="Times New Roman" w:cs="Times New Roman"/>
          <w:lang w:val="sr-Cyrl-RS"/>
        </w:rPr>
        <w:t>Преглед клипова других корисника</w:t>
      </w:r>
    </w:p>
    <w:p w:rsidR="00A347B0" w:rsidRPr="00101003" w:rsidRDefault="006A3BDF" w:rsidP="00101003">
      <w:pPr>
        <w:spacing w:line="276" w:lineRule="auto"/>
        <w:ind w:left="709"/>
        <w:jc w:val="both"/>
        <w:rPr>
          <w:rFonts w:ascii="Times New Roman" w:hAnsi="Times New Roman" w:cs="Times New Roman"/>
          <w:lang w:val="sr-Cyrl-RS"/>
        </w:rPr>
      </w:pPr>
      <w:r w:rsidRPr="00101003">
        <w:rPr>
          <w:rFonts w:ascii="Times New Roman" w:hAnsi="Times New Roman" w:cs="Times New Roman"/>
        </w:rPr>
        <w:t>7. П</w:t>
      </w:r>
      <w:r w:rsidRPr="00101003">
        <w:rPr>
          <w:rFonts w:ascii="Times New Roman" w:hAnsi="Times New Roman" w:cs="Times New Roman"/>
          <w:lang w:val="sr-Cyrl-RS"/>
        </w:rPr>
        <w:t xml:space="preserve">реглед корничких налога </w:t>
      </w:r>
    </w:p>
    <w:p w:rsidR="00A347B0" w:rsidRPr="00101003" w:rsidRDefault="006A3BDF" w:rsidP="00101003">
      <w:pPr>
        <w:spacing w:line="276" w:lineRule="auto"/>
        <w:ind w:left="709"/>
        <w:jc w:val="both"/>
        <w:rPr>
          <w:rFonts w:ascii="Times New Roman" w:hAnsi="Times New Roman" w:cs="Times New Roman"/>
        </w:rPr>
      </w:pPr>
      <w:r w:rsidRPr="00101003">
        <w:rPr>
          <w:rFonts w:ascii="Times New Roman" w:hAnsi="Times New Roman" w:cs="Times New Roman"/>
        </w:rPr>
        <w:t>8. Брисање корисничких налога</w:t>
      </w:r>
    </w:p>
    <w:p w:rsidR="00A347B0" w:rsidRPr="00101003" w:rsidRDefault="00A347B0" w:rsidP="00101003">
      <w:pPr>
        <w:spacing w:line="276" w:lineRule="auto"/>
        <w:ind w:left="709"/>
        <w:jc w:val="both"/>
        <w:rPr>
          <w:rFonts w:ascii="Times New Roman" w:hAnsi="Times New Roman" w:cs="Times New Roman"/>
          <w:lang w:val="sr-Cyrl-RS"/>
        </w:rPr>
      </w:pPr>
      <w:r w:rsidRPr="00101003">
        <w:rPr>
          <w:rFonts w:ascii="Times New Roman" w:hAnsi="Times New Roman" w:cs="Times New Roman"/>
        </w:rPr>
        <w:t>9.</w:t>
      </w:r>
      <w:r w:rsidR="006A3BDF" w:rsidRPr="00101003">
        <w:rPr>
          <w:rFonts w:ascii="Times New Roman" w:hAnsi="Times New Roman" w:cs="Times New Roman"/>
        </w:rPr>
        <w:t xml:space="preserve"> Слање</w:t>
      </w:r>
      <w:r w:rsidR="006A3BDF" w:rsidRPr="00101003">
        <w:rPr>
          <w:rFonts w:ascii="Times New Roman" w:hAnsi="Times New Roman" w:cs="Times New Roman"/>
          <w:lang w:val="sr-Cyrl-RS"/>
        </w:rPr>
        <w:t xml:space="preserve"> маил-а кориснику</w:t>
      </w:r>
    </w:p>
    <w:p w:rsidR="00A347B0" w:rsidRPr="00101003" w:rsidRDefault="006A3BDF" w:rsidP="00101003">
      <w:pPr>
        <w:spacing w:line="276" w:lineRule="auto"/>
        <w:ind w:left="709"/>
        <w:jc w:val="both"/>
        <w:rPr>
          <w:rFonts w:ascii="Times New Roman" w:hAnsi="Times New Roman" w:cs="Times New Roman"/>
          <w:lang w:val="sr-Cyrl-RS"/>
        </w:rPr>
      </w:pPr>
      <w:r w:rsidRPr="00101003">
        <w:rPr>
          <w:rFonts w:ascii="Times New Roman" w:hAnsi="Times New Roman" w:cs="Times New Roman"/>
        </w:rPr>
        <w:t xml:space="preserve">10. Преглед </w:t>
      </w:r>
      <w:r w:rsidRPr="00101003">
        <w:rPr>
          <w:rFonts w:ascii="Times New Roman" w:hAnsi="Times New Roman" w:cs="Times New Roman"/>
          <w:lang w:val="sr-Cyrl-RS"/>
        </w:rPr>
        <w:t>влогова корисника</w:t>
      </w:r>
    </w:p>
    <w:p w:rsidR="00A347B0" w:rsidRPr="00101003" w:rsidRDefault="006A3BDF" w:rsidP="00101003">
      <w:pPr>
        <w:spacing w:line="276" w:lineRule="auto"/>
        <w:ind w:left="709"/>
        <w:jc w:val="both"/>
        <w:rPr>
          <w:rFonts w:ascii="Times New Roman" w:hAnsi="Times New Roman" w:cs="Times New Roman"/>
        </w:rPr>
      </w:pPr>
      <w:r w:rsidRPr="00101003">
        <w:rPr>
          <w:rFonts w:ascii="Times New Roman" w:hAnsi="Times New Roman" w:cs="Times New Roman"/>
        </w:rPr>
        <w:t>11. Брисање влогова корисника</w:t>
      </w:r>
    </w:p>
    <w:p w:rsidR="00A347B0" w:rsidRPr="00101003" w:rsidRDefault="006A3BDF" w:rsidP="00101003">
      <w:pPr>
        <w:spacing w:line="276" w:lineRule="auto"/>
        <w:ind w:left="709"/>
        <w:jc w:val="both"/>
        <w:rPr>
          <w:rFonts w:ascii="Times New Roman" w:hAnsi="Times New Roman" w:cs="Times New Roman"/>
        </w:rPr>
      </w:pPr>
      <w:r w:rsidRPr="00101003">
        <w:rPr>
          <w:rFonts w:ascii="Times New Roman" w:hAnsi="Times New Roman" w:cs="Times New Roman"/>
        </w:rPr>
        <w:t>12. Измена података</w:t>
      </w:r>
      <w:r w:rsidRPr="00101003">
        <w:rPr>
          <w:rFonts w:ascii="Times New Roman" w:hAnsi="Times New Roman" w:cs="Times New Roman"/>
          <w:lang w:val="sr-Cyrl-RS"/>
        </w:rPr>
        <w:t xml:space="preserve"> корисничког</w:t>
      </w:r>
      <w:r w:rsidRPr="00101003">
        <w:rPr>
          <w:rFonts w:ascii="Times New Roman" w:hAnsi="Times New Roman" w:cs="Times New Roman"/>
        </w:rPr>
        <w:t xml:space="preserve"> влога</w:t>
      </w:r>
    </w:p>
    <w:p w:rsidR="00D42A85" w:rsidRPr="00101003" w:rsidRDefault="00D42A85" w:rsidP="00101003">
      <w:pPr>
        <w:spacing w:line="276" w:lineRule="auto"/>
        <w:ind w:left="709"/>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01003" w:rsidP="00101003">
      <w:pPr>
        <w:pStyle w:val="LO-normal"/>
        <w:spacing w:line="276" w:lineRule="auto"/>
        <w:jc w:val="both"/>
        <w:rPr>
          <w:rFonts w:ascii="Times New Roman" w:hAnsi="Times New Roman" w:cs="Times New Roman"/>
        </w:rPr>
      </w:pPr>
      <w:r w:rsidRPr="00101003">
        <w:rPr>
          <w:rFonts w:ascii="Times New Roman" w:hAnsi="Times New Roman" w:cs="Times New Roman"/>
          <w:noProof/>
          <w:lang w:eastAsia="en-US" w:bidi="ar-SA"/>
        </w:rPr>
        <w:drawing>
          <wp:anchor distT="0" distB="0" distL="114300" distR="114300" simplePos="0" relativeHeight="251659776" behindDoc="0" locked="0" layoutInCell="1" allowOverlap="1" wp14:anchorId="3928B128" wp14:editId="69212525">
            <wp:simplePos x="0" y="0"/>
            <wp:positionH relativeFrom="page">
              <wp:align>center</wp:align>
            </wp:positionH>
            <wp:positionV relativeFrom="margin">
              <wp:posOffset>4230806</wp:posOffset>
            </wp:positionV>
            <wp:extent cx="6115050" cy="2985135"/>
            <wp:effectExtent l="0" t="0" r="0" b="5715"/>
            <wp:wrapSquare wrapText="bothSides"/>
            <wp:docPr id="67" name="Picture 6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Untitled Diagram"/>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115050" cy="2985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1B0CA4" w:rsidRPr="00101003" w:rsidRDefault="001B0CA4" w:rsidP="00101003">
      <w:pPr>
        <w:pStyle w:val="LO-normal"/>
        <w:spacing w:line="276" w:lineRule="auto"/>
        <w:jc w:val="both"/>
        <w:rPr>
          <w:rFonts w:ascii="Times New Roman" w:hAnsi="Times New Roman" w:cs="Times New Roman"/>
        </w:rPr>
      </w:pPr>
    </w:p>
    <w:p w:rsidR="004064E0" w:rsidRPr="00101003" w:rsidRDefault="004064E0" w:rsidP="00101003">
      <w:pPr>
        <w:pStyle w:val="LO-normal"/>
        <w:spacing w:line="276" w:lineRule="auto"/>
        <w:jc w:val="both"/>
        <w:rPr>
          <w:rFonts w:ascii="Times New Roman" w:hAnsi="Times New Roman" w:cs="Times New Roman"/>
        </w:rPr>
      </w:pPr>
      <w:bookmarkStart w:id="40" w:name="__RefHeading__1651_863044021"/>
      <w:bookmarkEnd w:id="40"/>
    </w:p>
    <w:p w:rsidR="00A347B0" w:rsidRPr="00D72681" w:rsidRDefault="00140A5F" w:rsidP="00D72681">
      <w:pPr>
        <w:pStyle w:val="Caption"/>
        <w:rPr>
          <w:rFonts w:ascii="Times New Roman" w:hAnsi="Times New Roman" w:cs="Times New Roman"/>
          <w:b/>
          <w:i w:val="0"/>
          <w:sz w:val="28"/>
          <w:szCs w:val="28"/>
        </w:rPr>
      </w:pPr>
      <w:bookmarkStart w:id="41" w:name="_Toc462630331"/>
      <w:r w:rsidRPr="00D72681">
        <w:rPr>
          <w:rFonts w:ascii="Times New Roman" w:eastAsia="Calibri" w:hAnsi="Times New Roman" w:cs="Times New Roman"/>
          <w:b/>
          <w:i w:val="0"/>
          <w:sz w:val="28"/>
          <w:szCs w:val="28"/>
          <w:lang w:val="sr-Cyrl-RS"/>
        </w:rPr>
        <w:lastRenderedPageBreak/>
        <w:t>3.1.2.1</w:t>
      </w:r>
      <w:r w:rsidR="00A347B0" w:rsidRPr="00D72681">
        <w:rPr>
          <w:rFonts w:ascii="Times New Roman" w:eastAsia="Calibri" w:hAnsi="Times New Roman" w:cs="Times New Roman"/>
          <w:b/>
          <w:i w:val="0"/>
          <w:sz w:val="28"/>
          <w:szCs w:val="28"/>
        </w:rPr>
        <w:t xml:space="preserve"> </w:t>
      </w:r>
      <w:r w:rsidR="00A347B0" w:rsidRPr="00D72681">
        <w:rPr>
          <w:rFonts w:ascii="Times New Roman" w:hAnsi="Times New Roman" w:cs="Times New Roman"/>
          <w:b/>
          <w:i w:val="0"/>
          <w:sz w:val="28"/>
          <w:szCs w:val="28"/>
        </w:rPr>
        <w:t>Креирање налога корисника</w:t>
      </w:r>
      <w:bookmarkEnd w:id="41"/>
    </w:p>
    <w:p w:rsidR="00A347B0" w:rsidRPr="00101003" w:rsidRDefault="00A347B0" w:rsidP="00101003">
      <w:pPr>
        <w:pStyle w:val="Caption1"/>
        <w:spacing w:after="144" w:line="276" w:lineRule="auto"/>
        <w:ind w:left="708"/>
        <w:jc w:val="both"/>
        <w:rPr>
          <w:rFonts w:ascii="Times New Roman" w:hAnsi="Times New Roman" w:cs="Times New Roman"/>
          <w:color w:val="000000"/>
          <w:szCs w:val="20"/>
        </w:rPr>
      </w:pPr>
    </w:p>
    <w:p w:rsidR="000B0D5D" w:rsidRPr="00101003" w:rsidRDefault="000B0D5D" w:rsidP="00101003">
      <w:pPr>
        <w:spacing w:line="276" w:lineRule="auto"/>
        <w:jc w:val="both"/>
        <w:rPr>
          <w:rFonts w:ascii="Times New Roman" w:hAnsi="Times New Roman" w:cs="Times New Roman"/>
        </w:rPr>
      </w:pPr>
    </w:p>
    <w:p w:rsidR="00A347B0" w:rsidRPr="00101003" w:rsidRDefault="00A347B0" w:rsidP="00101003">
      <w:pPr>
        <w:pStyle w:val="Default"/>
        <w:spacing w:line="276" w:lineRule="auto"/>
        <w:ind w:left="708"/>
        <w:jc w:val="both"/>
        <w:rPr>
          <w:lang w:val="de-DE"/>
        </w:rPr>
      </w:pPr>
      <w:r w:rsidRPr="00101003">
        <w:rPr>
          <w:b/>
          <w:bCs/>
          <w:lang w:val="de-DE"/>
        </w:rPr>
        <w:t xml:space="preserve">Назив СК </w:t>
      </w:r>
    </w:p>
    <w:p w:rsidR="00A347B0" w:rsidRPr="00101003" w:rsidRDefault="00A347B0" w:rsidP="00101003">
      <w:pPr>
        <w:pStyle w:val="Default"/>
        <w:spacing w:line="276" w:lineRule="auto"/>
        <w:ind w:left="708"/>
        <w:jc w:val="both"/>
        <w:rPr>
          <w:lang w:val="de-DE"/>
        </w:rPr>
      </w:pPr>
      <w:r w:rsidRPr="00101003">
        <w:rPr>
          <w:lang w:val="de-DE"/>
        </w:rPr>
        <w:t>Креирање налога корисника</w:t>
      </w:r>
    </w:p>
    <w:p w:rsidR="00A347B0" w:rsidRPr="00101003" w:rsidRDefault="00A347B0" w:rsidP="00101003">
      <w:pPr>
        <w:pStyle w:val="Default"/>
        <w:spacing w:line="276" w:lineRule="auto"/>
        <w:ind w:left="708"/>
        <w:jc w:val="both"/>
        <w:rPr>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Актори СК </w:t>
      </w:r>
    </w:p>
    <w:p w:rsidR="00A347B0" w:rsidRPr="00101003" w:rsidRDefault="00345D4E" w:rsidP="00101003">
      <w:pPr>
        <w:pStyle w:val="Default"/>
        <w:spacing w:line="276" w:lineRule="auto"/>
        <w:ind w:firstLine="708"/>
        <w:jc w:val="both"/>
        <w:rPr>
          <w:lang w:val="sr-Cyrl-RS"/>
        </w:rPr>
      </w:pPr>
      <w:r w:rsidRPr="00101003">
        <w:rPr>
          <w:lang w:val="sr-Cyrl-RS"/>
        </w:rPr>
        <w:t>Корисник андроид апликације</w:t>
      </w:r>
    </w:p>
    <w:p w:rsidR="00A347B0" w:rsidRPr="00101003" w:rsidRDefault="00A347B0" w:rsidP="00101003">
      <w:pPr>
        <w:pStyle w:val="Default"/>
        <w:spacing w:line="276" w:lineRule="auto"/>
        <w:ind w:left="708"/>
        <w:jc w:val="both"/>
        <w:rPr>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Учесници СК </w:t>
      </w:r>
    </w:p>
    <w:p w:rsidR="00A347B0" w:rsidRPr="00101003" w:rsidRDefault="00345D4E" w:rsidP="00101003">
      <w:pPr>
        <w:pStyle w:val="Default"/>
        <w:spacing w:line="276" w:lineRule="auto"/>
        <w:ind w:left="708"/>
        <w:jc w:val="both"/>
        <w:rPr>
          <w:lang w:val="de-DE"/>
        </w:rPr>
      </w:pPr>
      <w:r w:rsidRPr="00101003">
        <w:rPr>
          <w:lang w:val="sr-Cyrl-RS"/>
        </w:rPr>
        <w:t>Корисник</w:t>
      </w:r>
      <w:r w:rsidR="00A347B0" w:rsidRPr="00101003">
        <w:rPr>
          <w:lang w:val="de-DE"/>
        </w:rPr>
        <w:t xml:space="preserve"> и систем (апликација) </w:t>
      </w:r>
    </w:p>
    <w:p w:rsidR="00A347B0" w:rsidRPr="00101003" w:rsidRDefault="00A347B0" w:rsidP="00101003">
      <w:pPr>
        <w:pStyle w:val="Default"/>
        <w:spacing w:line="276" w:lineRule="auto"/>
        <w:ind w:left="708"/>
        <w:jc w:val="both"/>
        <w:rPr>
          <w:lang w:val="de-DE"/>
        </w:rPr>
      </w:pPr>
    </w:p>
    <w:p w:rsidR="00A347B0" w:rsidRPr="00101003" w:rsidRDefault="00A347B0" w:rsidP="00101003">
      <w:pPr>
        <w:pStyle w:val="Default"/>
        <w:spacing w:line="276" w:lineRule="auto"/>
        <w:jc w:val="both"/>
        <w:rPr>
          <w:lang w:val="de-DE"/>
        </w:rPr>
      </w:pPr>
      <w:r w:rsidRPr="00101003">
        <w:rPr>
          <w:b/>
          <w:bCs/>
          <w:lang w:val="de-DE"/>
        </w:rPr>
        <w:tab/>
        <w:t xml:space="preserve">Предуслов: </w:t>
      </w:r>
      <w:r w:rsidRPr="00101003">
        <w:rPr>
          <w:lang w:val="de-DE"/>
        </w:rPr>
        <w:t>Систем је укључен и приказује форму за регистровање корисника.</w:t>
      </w:r>
    </w:p>
    <w:p w:rsidR="00A347B0" w:rsidRPr="00101003" w:rsidRDefault="00A347B0" w:rsidP="00101003">
      <w:pPr>
        <w:pStyle w:val="Default"/>
        <w:spacing w:line="276" w:lineRule="auto"/>
        <w:jc w:val="both"/>
        <w:rPr>
          <w:lang w:val="de-DE"/>
        </w:rPr>
      </w:pPr>
      <w:r w:rsidRPr="00101003">
        <w:rPr>
          <w:lang w:val="de-DE"/>
        </w:rPr>
        <w:tab/>
      </w:r>
    </w:p>
    <w:p w:rsidR="00A347B0" w:rsidRPr="00101003" w:rsidRDefault="00A347B0" w:rsidP="00101003">
      <w:pPr>
        <w:pStyle w:val="Default"/>
        <w:spacing w:line="276" w:lineRule="auto"/>
        <w:jc w:val="both"/>
        <w:rPr>
          <w:color w:val="00000A"/>
          <w:lang w:val="de-DE"/>
        </w:rPr>
      </w:pPr>
      <w:r w:rsidRPr="00101003">
        <w:rPr>
          <w:lang w:val="de-DE"/>
        </w:rPr>
        <w:tab/>
        <w:t>Основни сценарио</w:t>
      </w:r>
    </w:p>
    <w:p w:rsidR="00A347B0" w:rsidRPr="00101003" w:rsidRDefault="00A347B0" w:rsidP="00101003">
      <w:pPr>
        <w:pStyle w:val="Default"/>
        <w:spacing w:line="276" w:lineRule="auto"/>
        <w:jc w:val="both"/>
        <w:rPr>
          <w:color w:val="00000A"/>
          <w:lang w:val="de-DE"/>
        </w:rPr>
      </w:pPr>
      <w:r w:rsidRPr="00101003">
        <w:rPr>
          <w:color w:val="00000A"/>
          <w:lang w:val="de-DE"/>
        </w:rPr>
        <w:tab/>
        <w:t xml:space="preserve">1. </w:t>
      </w:r>
      <w:r w:rsidR="00345D4E" w:rsidRPr="00101003">
        <w:rPr>
          <w:color w:val="00000A"/>
          <w:lang w:val="sr-Cyrl-RS"/>
        </w:rPr>
        <w:t>Корсник</w:t>
      </w:r>
      <w:r w:rsidRPr="00101003">
        <w:rPr>
          <w:color w:val="00000A"/>
          <w:lang w:val="de-DE"/>
        </w:rPr>
        <w:t xml:space="preserve"> </w:t>
      </w:r>
      <w:r w:rsidRPr="00101003">
        <w:rPr>
          <w:b/>
          <w:bCs/>
          <w:color w:val="00000A"/>
          <w:lang w:val="de-DE"/>
        </w:rPr>
        <w:t xml:space="preserve">уноси </w:t>
      </w:r>
      <w:r w:rsidRPr="00101003">
        <w:rPr>
          <w:color w:val="00000A"/>
          <w:lang w:val="de-DE"/>
        </w:rPr>
        <w:t>податке за регистрацију</w:t>
      </w:r>
    </w:p>
    <w:p w:rsidR="00A347B0" w:rsidRPr="00101003" w:rsidRDefault="00345D4E" w:rsidP="00101003">
      <w:pPr>
        <w:pStyle w:val="Default"/>
        <w:spacing w:line="276" w:lineRule="auto"/>
        <w:ind w:left="708"/>
        <w:jc w:val="both"/>
        <w:rPr>
          <w:color w:val="00000A"/>
          <w:lang w:val="de-DE"/>
        </w:rPr>
      </w:pPr>
      <w:r w:rsidRPr="00101003">
        <w:rPr>
          <w:color w:val="00000A"/>
          <w:lang w:val="de-DE"/>
        </w:rPr>
        <w:t>2. Корисник</w:t>
      </w:r>
      <w:r w:rsidR="00A347B0" w:rsidRPr="00101003">
        <w:rPr>
          <w:color w:val="00000A"/>
          <w:lang w:val="de-DE"/>
        </w:rPr>
        <w:t xml:space="preserve"> позива систем да сачува податке</w:t>
      </w:r>
    </w:p>
    <w:p w:rsidR="00A347B0" w:rsidRPr="00101003" w:rsidRDefault="00A347B0" w:rsidP="00101003">
      <w:pPr>
        <w:pStyle w:val="Default"/>
        <w:spacing w:line="276" w:lineRule="auto"/>
        <w:ind w:left="708"/>
        <w:jc w:val="both"/>
        <w:rPr>
          <w:color w:val="00000A"/>
          <w:lang w:val="de-DE"/>
        </w:rPr>
      </w:pPr>
      <w:r w:rsidRPr="00101003">
        <w:rPr>
          <w:color w:val="00000A"/>
          <w:lang w:val="de-DE"/>
        </w:rPr>
        <w:t>3. Систем памти податке</w:t>
      </w:r>
    </w:p>
    <w:p w:rsidR="00A347B0" w:rsidRPr="00101003" w:rsidRDefault="00A347B0" w:rsidP="00101003">
      <w:pPr>
        <w:pStyle w:val="Default"/>
        <w:spacing w:line="276" w:lineRule="auto"/>
        <w:ind w:left="708"/>
        <w:jc w:val="both"/>
        <w:rPr>
          <w:rFonts w:eastAsia="Calibri"/>
          <w:color w:val="00000A"/>
          <w:lang w:val="de-DE"/>
        </w:rPr>
      </w:pPr>
      <w:r w:rsidRPr="00101003">
        <w:rPr>
          <w:color w:val="00000A"/>
          <w:lang w:val="de-DE"/>
        </w:rPr>
        <w:t>4. Систем показује кориснику поруку „Успешно сте се регистровали“</w:t>
      </w:r>
    </w:p>
    <w:p w:rsidR="00A347B0" w:rsidRPr="00101003" w:rsidRDefault="00A347B0" w:rsidP="00101003">
      <w:pPr>
        <w:pStyle w:val="Default"/>
        <w:spacing w:line="276" w:lineRule="auto"/>
        <w:ind w:left="708"/>
        <w:jc w:val="both"/>
        <w:rPr>
          <w:color w:val="00000A"/>
          <w:lang w:val="de-DE"/>
        </w:rPr>
      </w:pPr>
      <w:r w:rsidRPr="00101003">
        <w:rPr>
          <w:rFonts w:eastAsia="Calibri"/>
          <w:color w:val="00000A"/>
          <w:lang w:val="de-DE"/>
        </w:rPr>
        <w:t xml:space="preserve"> </w:t>
      </w:r>
    </w:p>
    <w:p w:rsidR="00A347B0" w:rsidRPr="00101003" w:rsidRDefault="00A347B0" w:rsidP="00101003">
      <w:pPr>
        <w:pStyle w:val="Default"/>
        <w:spacing w:line="276" w:lineRule="auto"/>
        <w:jc w:val="both"/>
        <w:rPr>
          <w:color w:val="00000A"/>
          <w:lang w:val="de-DE"/>
        </w:rPr>
      </w:pPr>
      <w:r w:rsidRPr="00101003">
        <w:rPr>
          <w:color w:val="00000A"/>
          <w:lang w:val="de-DE"/>
        </w:rPr>
        <w:tab/>
        <w:t>Алтернативни сценарио</w:t>
      </w:r>
    </w:p>
    <w:p w:rsidR="00A347B0" w:rsidRPr="00101003" w:rsidRDefault="00A347B0" w:rsidP="00101003">
      <w:pPr>
        <w:pStyle w:val="Default"/>
        <w:spacing w:line="276" w:lineRule="auto"/>
        <w:ind w:left="708"/>
        <w:jc w:val="both"/>
      </w:pPr>
      <w:r w:rsidRPr="00101003">
        <w:rPr>
          <w:color w:val="00000A"/>
          <w:lang w:val="de-DE"/>
        </w:rPr>
        <w:t xml:space="preserve">4.1 Уколико систем не може да сачува корисника, он приказује кориснику поруку: „Корисник није сачуван, покушајте поново“, прекида се извршење сценарија. </w:t>
      </w:r>
    </w:p>
    <w:p w:rsidR="00A347B0" w:rsidRPr="00101003" w:rsidRDefault="00A347B0" w:rsidP="00101003">
      <w:pPr>
        <w:spacing w:line="276" w:lineRule="auto"/>
        <w:ind w:left="708"/>
        <w:jc w:val="both"/>
        <w:rPr>
          <w:rFonts w:ascii="Times New Roman" w:hAnsi="Times New Roman" w:cs="Times New Roman"/>
        </w:rPr>
      </w:pPr>
      <w:r w:rsidRPr="00101003">
        <w:rPr>
          <w:rFonts w:ascii="Times New Roman" w:hAnsi="Times New Roman" w:cs="Times New Roman"/>
        </w:rPr>
        <w:t xml:space="preserve">4.2 Уколико постоји корисник регистрован са истим </w:t>
      </w:r>
      <w:r w:rsidR="00345D4E" w:rsidRPr="00101003">
        <w:rPr>
          <w:rFonts w:ascii="Times New Roman" w:hAnsi="Times New Roman" w:cs="Times New Roman"/>
        </w:rPr>
        <w:t>корисничким именом или шифром</w:t>
      </w:r>
      <w:r w:rsidRPr="00101003">
        <w:rPr>
          <w:rFonts w:ascii="Times New Roman" w:hAnsi="Times New Roman" w:cs="Times New Roman"/>
        </w:rPr>
        <w:t xml:space="preserve"> систем приказује поруку "Корисник са тим корисничким именом</w:t>
      </w:r>
      <w:r w:rsidR="00345D4E" w:rsidRPr="00101003">
        <w:rPr>
          <w:rFonts w:ascii="Times New Roman" w:hAnsi="Times New Roman" w:cs="Times New Roman"/>
        </w:rPr>
        <w:t xml:space="preserve"> или шифр</w:t>
      </w:r>
      <w:r w:rsidRPr="00101003">
        <w:rPr>
          <w:rFonts w:ascii="Times New Roman" w:hAnsi="Times New Roman" w:cs="Times New Roman"/>
        </w:rPr>
        <w:t>ом већ постоји, покушајте неки други."</w:t>
      </w:r>
    </w:p>
    <w:p w:rsidR="00345D4E" w:rsidRPr="00101003" w:rsidRDefault="00345D4E"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9A223F" w:rsidRPr="00101003" w:rsidRDefault="009A223F" w:rsidP="00101003">
      <w:pPr>
        <w:spacing w:line="276" w:lineRule="auto"/>
        <w:ind w:left="708"/>
        <w:jc w:val="both"/>
        <w:rPr>
          <w:rFonts w:ascii="Times New Roman" w:eastAsia="Calibri" w:hAnsi="Times New Roman" w:cs="Times New Roman"/>
          <w:sz w:val="25"/>
          <w:szCs w:val="25"/>
        </w:rPr>
      </w:pPr>
    </w:p>
    <w:p w:rsidR="000B0D5D" w:rsidRPr="00101003" w:rsidRDefault="000B0D5D" w:rsidP="00101003">
      <w:pPr>
        <w:spacing w:line="276" w:lineRule="auto"/>
        <w:ind w:left="708"/>
        <w:jc w:val="both"/>
        <w:rPr>
          <w:rFonts w:ascii="Times New Roman" w:eastAsia="Calibri" w:hAnsi="Times New Roman" w:cs="Times New Roman"/>
          <w:sz w:val="25"/>
          <w:szCs w:val="25"/>
        </w:rPr>
      </w:pPr>
    </w:p>
    <w:p w:rsidR="000B0D5D" w:rsidRPr="00101003" w:rsidRDefault="000B0D5D" w:rsidP="00101003">
      <w:pPr>
        <w:spacing w:line="276" w:lineRule="auto"/>
        <w:jc w:val="both"/>
        <w:rPr>
          <w:rFonts w:ascii="Times New Roman" w:eastAsia="Calibri" w:hAnsi="Times New Roman" w:cs="Times New Roman"/>
          <w:sz w:val="25"/>
          <w:szCs w:val="25"/>
        </w:rPr>
      </w:pPr>
    </w:p>
    <w:p w:rsidR="00A347B0" w:rsidRPr="00101003" w:rsidRDefault="009A223F" w:rsidP="00101003">
      <w:pPr>
        <w:pStyle w:val="Caption"/>
        <w:spacing w:line="276" w:lineRule="auto"/>
        <w:jc w:val="both"/>
        <w:rPr>
          <w:rFonts w:ascii="Times New Roman" w:hAnsi="Times New Roman" w:cs="Times New Roman"/>
          <w:b/>
          <w:i w:val="0"/>
          <w:sz w:val="28"/>
          <w:szCs w:val="28"/>
        </w:rPr>
      </w:pPr>
      <w:bookmarkStart w:id="42" w:name="__RefHeading__1653_863044021"/>
      <w:bookmarkEnd w:id="42"/>
      <w:r w:rsidRPr="00101003">
        <w:rPr>
          <w:rFonts w:ascii="Times New Roman" w:eastAsia="Calibri" w:hAnsi="Times New Roman" w:cs="Times New Roman"/>
          <w:b/>
          <w:i w:val="0"/>
          <w:sz w:val="28"/>
          <w:szCs w:val="28"/>
          <w:lang w:val="sr-Cyrl-RS"/>
        </w:rPr>
        <w:lastRenderedPageBreak/>
        <w:t>3.1.2.2</w:t>
      </w:r>
      <w:r w:rsidR="00140A5F" w:rsidRPr="00101003">
        <w:rPr>
          <w:rFonts w:ascii="Times New Roman" w:eastAsia="Calibri" w:hAnsi="Times New Roman" w:cs="Times New Roman"/>
          <w:b/>
          <w:i w:val="0"/>
          <w:sz w:val="28"/>
          <w:szCs w:val="28"/>
        </w:rPr>
        <w:t xml:space="preserve"> </w:t>
      </w:r>
      <w:r w:rsidR="00A347B0" w:rsidRPr="00101003">
        <w:rPr>
          <w:rFonts w:ascii="Times New Roman" w:eastAsia="Calibri" w:hAnsi="Times New Roman" w:cs="Times New Roman"/>
          <w:b/>
          <w:i w:val="0"/>
          <w:sz w:val="28"/>
          <w:szCs w:val="28"/>
        </w:rPr>
        <w:t xml:space="preserve"> </w:t>
      </w:r>
      <w:r w:rsidR="00A347B0" w:rsidRPr="00101003">
        <w:rPr>
          <w:rFonts w:ascii="Times New Roman" w:hAnsi="Times New Roman" w:cs="Times New Roman"/>
          <w:b/>
          <w:i w:val="0"/>
          <w:sz w:val="28"/>
          <w:szCs w:val="28"/>
        </w:rPr>
        <w:t>Пријава корисника на систем</w:t>
      </w:r>
    </w:p>
    <w:p w:rsidR="00A347B0" w:rsidRPr="00101003" w:rsidRDefault="00A347B0" w:rsidP="00101003">
      <w:pPr>
        <w:pStyle w:val="Caption1"/>
        <w:spacing w:after="144" w:line="276" w:lineRule="auto"/>
        <w:ind w:left="708"/>
        <w:jc w:val="both"/>
        <w:rPr>
          <w:rFonts w:ascii="Times New Roman" w:hAnsi="Times New Roman" w:cs="Times New Roman"/>
        </w:rPr>
      </w:pPr>
    </w:p>
    <w:p w:rsidR="000B0D5D" w:rsidRPr="00101003" w:rsidRDefault="000B0D5D" w:rsidP="00101003">
      <w:pPr>
        <w:spacing w:line="276" w:lineRule="auto"/>
        <w:jc w:val="both"/>
        <w:rPr>
          <w:rFonts w:ascii="Times New Roman" w:hAnsi="Times New Roman" w:cs="Times New Roman"/>
        </w:rPr>
      </w:pPr>
    </w:p>
    <w:p w:rsidR="00A347B0" w:rsidRPr="00101003" w:rsidRDefault="00A347B0" w:rsidP="00101003">
      <w:pPr>
        <w:pStyle w:val="Default"/>
        <w:spacing w:line="276" w:lineRule="auto"/>
        <w:ind w:left="708"/>
        <w:jc w:val="both"/>
        <w:rPr>
          <w:lang w:val="de-DE"/>
        </w:rPr>
      </w:pPr>
      <w:r w:rsidRPr="00101003">
        <w:rPr>
          <w:b/>
          <w:bCs/>
        </w:rPr>
        <w:t>Назив СК</w:t>
      </w:r>
    </w:p>
    <w:p w:rsidR="00A347B0" w:rsidRPr="00101003" w:rsidRDefault="00A347B0" w:rsidP="00101003">
      <w:pPr>
        <w:pStyle w:val="Default"/>
        <w:spacing w:line="276" w:lineRule="auto"/>
        <w:ind w:left="708"/>
        <w:jc w:val="both"/>
        <w:rPr>
          <w:b/>
          <w:bCs/>
          <w:lang w:val="de-DE"/>
        </w:rPr>
      </w:pPr>
      <w:r w:rsidRPr="00101003">
        <w:rPr>
          <w:lang w:val="de-DE"/>
        </w:rPr>
        <w:t>Пријава корисника на систем</w:t>
      </w:r>
    </w:p>
    <w:p w:rsidR="00A347B0" w:rsidRPr="00101003" w:rsidRDefault="00A347B0" w:rsidP="00101003">
      <w:pPr>
        <w:pStyle w:val="Default"/>
        <w:spacing w:line="276" w:lineRule="auto"/>
        <w:ind w:left="708"/>
        <w:jc w:val="both"/>
        <w:rPr>
          <w:b/>
          <w:bCs/>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Актори СК </w:t>
      </w:r>
    </w:p>
    <w:p w:rsidR="00A347B0" w:rsidRPr="00101003" w:rsidRDefault="00A347B0" w:rsidP="00101003">
      <w:pPr>
        <w:pStyle w:val="Default"/>
        <w:spacing w:line="276" w:lineRule="auto"/>
        <w:ind w:left="708"/>
        <w:jc w:val="both"/>
      </w:pPr>
      <w:r w:rsidRPr="00101003">
        <w:rPr>
          <w:lang w:val="de-DE"/>
        </w:rPr>
        <w:t>Корисник са налогом</w:t>
      </w:r>
    </w:p>
    <w:p w:rsidR="00A347B0" w:rsidRPr="00101003" w:rsidRDefault="00A347B0" w:rsidP="00101003">
      <w:pPr>
        <w:pStyle w:val="Default"/>
        <w:spacing w:line="276" w:lineRule="auto"/>
        <w:ind w:left="708"/>
        <w:jc w:val="both"/>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A347B0" w:rsidRPr="00101003" w:rsidRDefault="00A347B0" w:rsidP="00101003">
      <w:pPr>
        <w:pStyle w:val="Default"/>
        <w:spacing w:line="276" w:lineRule="auto"/>
        <w:ind w:left="708"/>
        <w:jc w:val="both"/>
        <w:rPr>
          <w:color w:val="00000A"/>
          <w:lang w:val="de-DE"/>
        </w:rPr>
      </w:pPr>
      <w:r w:rsidRPr="00101003">
        <w:rPr>
          <w:color w:val="00000A"/>
          <w:lang w:val="de-DE"/>
        </w:rPr>
        <w:t>Корисник са налогом и систем (апликација)</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Предуслов:</w:t>
      </w:r>
      <w:r w:rsidRPr="00101003">
        <w:rPr>
          <w:color w:val="00000A"/>
          <w:lang w:val="de-DE"/>
        </w:rPr>
        <w:t xml:space="preserve"> Систем је укључен и приказује форму за пријављивање корисника.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1. Корисник </w:t>
      </w:r>
      <w:r w:rsidRPr="00101003">
        <w:rPr>
          <w:b/>
          <w:bCs/>
          <w:color w:val="00000A"/>
          <w:lang w:val="de-DE"/>
        </w:rPr>
        <w:t xml:space="preserve">уноси </w:t>
      </w:r>
      <w:r w:rsidRPr="00101003">
        <w:rPr>
          <w:color w:val="00000A"/>
          <w:lang w:val="de-DE"/>
        </w:rPr>
        <w:t xml:space="preserve">податке за пријављивање. </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2. Корисник </w:t>
      </w:r>
      <w:r w:rsidRPr="00101003">
        <w:rPr>
          <w:b/>
          <w:bCs/>
          <w:color w:val="00000A"/>
          <w:lang w:val="de-DE"/>
        </w:rPr>
        <w:t xml:space="preserve">позива </w:t>
      </w:r>
      <w:r w:rsidRPr="00101003">
        <w:rPr>
          <w:color w:val="00000A"/>
          <w:lang w:val="de-DE"/>
        </w:rPr>
        <w:t xml:space="preserve">систем да провери податке о кориснику. </w:t>
      </w:r>
    </w:p>
    <w:p w:rsidR="00345D4E" w:rsidRPr="00101003" w:rsidRDefault="00345D4E" w:rsidP="00101003">
      <w:pPr>
        <w:pStyle w:val="Default"/>
        <w:spacing w:line="276" w:lineRule="auto"/>
        <w:ind w:left="708"/>
        <w:jc w:val="both"/>
        <w:rPr>
          <w:color w:val="00000A"/>
          <w:lang w:val="sr-Cyrl-RS"/>
        </w:rPr>
      </w:pPr>
      <w:r w:rsidRPr="00101003">
        <w:rPr>
          <w:color w:val="00000A"/>
          <w:lang w:val="sr-Cyrl-RS"/>
        </w:rPr>
        <w:t>3. Систем извршава валидацију.</w:t>
      </w:r>
    </w:p>
    <w:p w:rsidR="00A347B0" w:rsidRPr="00101003" w:rsidRDefault="00345D4E" w:rsidP="00101003">
      <w:pPr>
        <w:pStyle w:val="Default"/>
        <w:spacing w:line="276" w:lineRule="auto"/>
        <w:ind w:left="708"/>
        <w:jc w:val="both"/>
        <w:rPr>
          <w:color w:val="00000A"/>
          <w:lang w:val="de-DE"/>
        </w:rPr>
      </w:pPr>
      <w:r w:rsidRPr="00101003">
        <w:rPr>
          <w:color w:val="00000A"/>
          <w:lang w:val="de-DE"/>
        </w:rPr>
        <w:t>4</w:t>
      </w:r>
      <w:r w:rsidR="00A347B0" w:rsidRPr="00101003">
        <w:rPr>
          <w:color w:val="00000A"/>
          <w:lang w:val="de-DE"/>
        </w:rPr>
        <w:t xml:space="preserve">. Систем </w:t>
      </w:r>
      <w:r w:rsidR="00A347B0" w:rsidRPr="00101003">
        <w:rPr>
          <w:b/>
          <w:bCs/>
          <w:color w:val="00000A"/>
          <w:lang w:val="de-DE"/>
        </w:rPr>
        <w:t>приказуј</w:t>
      </w:r>
      <w:r w:rsidR="00A347B0" w:rsidRPr="00101003">
        <w:rPr>
          <w:color w:val="00000A"/>
          <w:lang w:val="de-DE"/>
        </w:rPr>
        <w:t>е кориснику поруку „Успешно сте се пријавили.“</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Алтернативни сценарио</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spacing w:line="276" w:lineRule="auto"/>
        <w:ind w:left="708"/>
        <w:jc w:val="both"/>
        <w:rPr>
          <w:rFonts w:ascii="Times New Roman" w:eastAsia="Calibri" w:hAnsi="Times New Roman" w:cs="Times New Roman"/>
          <w:sz w:val="25"/>
          <w:szCs w:val="25"/>
        </w:rPr>
      </w:pPr>
      <w:r w:rsidRPr="00101003">
        <w:rPr>
          <w:rFonts w:ascii="Times New Roman" w:hAnsi="Times New Roman" w:cs="Times New Roman"/>
        </w:rPr>
        <w:t>3.1 Уколико систем не може да пронађе корисника, он приказује кориснику поруку “Не постоји корисник са унетим подацима, покушајте поново”, прекида се извршење сценарија.</w:t>
      </w:r>
    </w:p>
    <w:p w:rsidR="00D4426D" w:rsidRPr="00101003" w:rsidRDefault="00D4426D" w:rsidP="00101003">
      <w:pPr>
        <w:pStyle w:val="Caption"/>
        <w:spacing w:line="276" w:lineRule="auto"/>
        <w:jc w:val="both"/>
        <w:rPr>
          <w:rFonts w:ascii="Times New Roman" w:hAnsi="Times New Roman" w:cs="Times New Roman"/>
          <w:i w:val="0"/>
          <w:iCs w:val="0"/>
          <w:sz w:val="28"/>
          <w:szCs w:val="28"/>
        </w:rPr>
      </w:pPr>
      <w:bookmarkStart w:id="43" w:name="__RefHeading__1655_863044021"/>
      <w:bookmarkStart w:id="44" w:name="__RefHeading__1657_863044021"/>
      <w:bookmarkEnd w:id="43"/>
      <w:bookmarkEnd w:id="44"/>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Pr="00101003" w:rsidRDefault="00D4426D" w:rsidP="00101003">
      <w:pPr>
        <w:pStyle w:val="Caption"/>
        <w:spacing w:line="276" w:lineRule="auto"/>
        <w:jc w:val="both"/>
        <w:rPr>
          <w:rFonts w:ascii="Times New Roman" w:hAnsi="Times New Roman" w:cs="Times New Roman"/>
          <w:i w:val="0"/>
          <w:iCs w:val="0"/>
          <w:sz w:val="28"/>
          <w:szCs w:val="28"/>
        </w:rPr>
      </w:pPr>
    </w:p>
    <w:p w:rsidR="00D4426D" w:rsidRDefault="00D4426D" w:rsidP="00101003">
      <w:pPr>
        <w:pStyle w:val="Caption"/>
        <w:spacing w:line="276" w:lineRule="auto"/>
        <w:jc w:val="both"/>
        <w:rPr>
          <w:rFonts w:ascii="Times New Roman" w:hAnsi="Times New Roman" w:cs="Times New Roman"/>
          <w:i w:val="0"/>
          <w:iCs w:val="0"/>
          <w:sz w:val="28"/>
          <w:szCs w:val="28"/>
        </w:rPr>
      </w:pPr>
    </w:p>
    <w:p w:rsidR="00101003" w:rsidRDefault="00101003" w:rsidP="00101003">
      <w:pPr>
        <w:pStyle w:val="Caption"/>
        <w:spacing w:line="276" w:lineRule="auto"/>
        <w:jc w:val="both"/>
        <w:rPr>
          <w:rFonts w:ascii="Times New Roman" w:hAnsi="Times New Roman" w:cs="Times New Roman"/>
          <w:i w:val="0"/>
          <w:iCs w:val="0"/>
          <w:sz w:val="28"/>
          <w:szCs w:val="28"/>
        </w:rPr>
      </w:pPr>
    </w:p>
    <w:p w:rsidR="00101003" w:rsidRPr="00101003" w:rsidRDefault="00101003" w:rsidP="00101003">
      <w:pPr>
        <w:pStyle w:val="Caption"/>
        <w:spacing w:line="276" w:lineRule="auto"/>
        <w:jc w:val="both"/>
        <w:rPr>
          <w:rFonts w:ascii="Times New Roman" w:hAnsi="Times New Roman" w:cs="Times New Roman"/>
          <w:i w:val="0"/>
          <w:iCs w:val="0"/>
          <w:sz w:val="28"/>
          <w:szCs w:val="28"/>
        </w:rPr>
      </w:pPr>
    </w:p>
    <w:p w:rsidR="00A347B0"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3.1.2.3</w:t>
      </w:r>
      <w:r w:rsidR="009A223F" w:rsidRPr="00101003">
        <w:rPr>
          <w:rFonts w:ascii="Times New Roman" w:eastAsia="Calibri" w:hAnsi="Times New Roman" w:cs="Times New Roman"/>
          <w:b/>
          <w:i w:val="0"/>
          <w:sz w:val="28"/>
          <w:szCs w:val="28"/>
        </w:rPr>
        <w:t xml:space="preserve">  </w:t>
      </w:r>
      <w:r w:rsidR="00A347B0" w:rsidRPr="00101003">
        <w:rPr>
          <w:rFonts w:ascii="Times New Roman" w:eastAsia="Calibri" w:hAnsi="Times New Roman" w:cs="Times New Roman"/>
          <w:b/>
          <w:i w:val="0"/>
          <w:sz w:val="28"/>
          <w:szCs w:val="28"/>
        </w:rPr>
        <w:t xml:space="preserve"> </w:t>
      </w:r>
      <w:r w:rsidR="00345D4E" w:rsidRPr="00101003">
        <w:rPr>
          <w:rFonts w:ascii="Times New Roman" w:hAnsi="Times New Roman" w:cs="Times New Roman"/>
          <w:b/>
          <w:i w:val="0"/>
          <w:sz w:val="28"/>
          <w:szCs w:val="28"/>
        </w:rPr>
        <w:t>Преглед</w:t>
      </w:r>
      <w:r w:rsidR="00A347B0" w:rsidRPr="00101003">
        <w:rPr>
          <w:rFonts w:ascii="Times New Roman" w:hAnsi="Times New Roman" w:cs="Times New Roman"/>
          <w:b/>
          <w:i w:val="0"/>
          <w:sz w:val="28"/>
          <w:szCs w:val="28"/>
        </w:rPr>
        <w:t xml:space="preserve"> </w:t>
      </w:r>
      <w:r w:rsidR="00345D4E" w:rsidRPr="00101003">
        <w:rPr>
          <w:rFonts w:ascii="Times New Roman" w:hAnsi="Times New Roman" w:cs="Times New Roman"/>
          <w:b/>
          <w:i w:val="0"/>
          <w:sz w:val="28"/>
          <w:szCs w:val="28"/>
          <w:lang w:val="sr-Cyrl-RS"/>
        </w:rPr>
        <w:t>података о налогу</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A347B0" w:rsidRPr="00101003" w:rsidRDefault="00A347B0" w:rsidP="00101003">
      <w:pPr>
        <w:pStyle w:val="Default"/>
        <w:spacing w:line="276" w:lineRule="auto"/>
        <w:ind w:left="708"/>
        <w:jc w:val="both"/>
        <w:rPr>
          <w:lang w:val="de-DE"/>
        </w:rPr>
      </w:pPr>
      <w:r w:rsidRPr="00101003">
        <w:rPr>
          <w:b/>
          <w:bCs/>
        </w:rPr>
        <w:t xml:space="preserve">Назив СК </w:t>
      </w:r>
    </w:p>
    <w:p w:rsidR="00A347B0" w:rsidRPr="00101003" w:rsidRDefault="00345D4E" w:rsidP="00101003">
      <w:pPr>
        <w:pStyle w:val="Default"/>
        <w:spacing w:line="276" w:lineRule="auto"/>
        <w:ind w:left="708"/>
        <w:jc w:val="both"/>
        <w:rPr>
          <w:b/>
          <w:bCs/>
          <w:lang w:val="de-DE"/>
        </w:rPr>
      </w:pPr>
      <w:r w:rsidRPr="00101003">
        <w:rPr>
          <w:lang w:val="de-DE"/>
        </w:rPr>
        <w:t>Преглед података о налогу</w:t>
      </w:r>
    </w:p>
    <w:p w:rsidR="00A347B0" w:rsidRPr="00101003" w:rsidRDefault="00A347B0" w:rsidP="00101003">
      <w:pPr>
        <w:pStyle w:val="Default"/>
        <w:spacing w:line="276" w:lineRule="auto"/>
        <w:ind w:left="708"/>
        <w:jc w:val="both"/>
        <w:rPr>
          <w:b/>
          <w:bCs/>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Актори СК </w:t>
      </w:r>
    </w:p>
    <w:p w:rsidR="00A347B0" w:rsidRPr="00101003" w:rsidRDefault="00345D4E" w:rsidP="00101003">
      <w:pPr>
        <w:pStyle w:val="Default"/>
        <w:spacing w:line="276" w:lineRule="auto"/>
        <w:ind w:left="708"/>
        <w:jc w:val="both"/>
      </w:pPr>
      <w:r w:rsidRPr="00101003">
        <w:rPr>
          <w:lang w:val="de-DE"/>
        </w:rPr>
        <w:t>К</w:t>
      </w:r>
      <w:r w:rsidR="00A347B0" w:rsidRPr="00101003">
        <w:rPr>
          <w:lang w:val="de-DE"/>
        </w:rPr>
        <w:t>орисник са налогом</w:t>
      </w:r>
    </w:p>
    <w:p w:rsidR="00A347B0" w:rsidRPr="00101003" w:rsidRDefault="00A347B0" w:rsidP="00101003">
      <w:pPr>
        <w:pStyle w:val="Default"/>
        <w:spacing w:line="276" w:lineRule="auto"/>
        <w:ind w:left="708"/>
        <w:jc w:val="both"/>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A347B0" w:rsidRPr="00101003" w:rsidRDefault="00345D4E" w:rsidP="00101003">
      <w:pPr>
        <w:pStyle w:val="Default"/>
        <w:spacing w:line="276" w:lineRule="auto"/>
        <w:ind w:left="708"/>
        <w:jc w:val="both"/>
        <w:rPr>
          <w:color w:val="00000A"/>
          <w:lang w:val="de-DE"/>
        </w:rPr>
      </w:pPr>
      <w:r w:rsidRPr="00101003">
        <w:rPr>
          <w:color w:val="00000A"/>
          <w:lang w:val="de-DE"/>
        </w:rPr>
        <w:t>К</w:t>
      </w:r>
      <w:r w:rsidR="00A347B0" w:rsidRPr="00101003">
        <w:rPr>
          <w:color w:val="00000A"/>
          <w:lang w:val="de-DE"/>
        </w:rPr>
        <w:t>орисник са налогом и систем (апликација)</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 xml:space="preserve">Систем је укључен и приказује </w:t>
      </w:r>
      <w:r w:rsidR="004A78C1" w:rsidRPr="00101003">
        <w:rPr>
          <w:color w:val="00000A"/>
          <w:lang w:val="sr-Cyrl-RS"/>
        </w:rPr>
        <w:t>активност МојПрофил.</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1. </w:t>
      </w:r>
      <w:r w:rsidR="004A78C1" w:rsidRPr="00101003">
        <w:rPr>
          <w:color w:val="00000A"/>
          <w:lang w:val="sr-Cyrl-RS"/>
        </w:rPr>
        <w:t>К</w:t>
      </w:r>
      <w:r w:rsidRPr="00101003">
        <w:rPr>
          <w:color w:val="00000A"/>
          <w:lang w:val="de-DE"/>
        </w:rPr>
        <w:t xml:space="preserve">орисник </w:t>
      </w:r>
      <w:r w:rsidRPr="00101003">
        <w:rPr>
          <w:b/>
          <w:bCs/>
          <w:color w:val="00000A"/>
          <w:lang w:val="de-DE"/>
        </w:rPr>
        <w:t xml:space="preserve">позива </w:t>
      </w:r>
      <w:r w:rsidRPr="00101003">
        <w:rPr>
          <w:bCs/>
          <w:color w:val="00000A"/>
          <w:lang w:val="de-DE"/>
        </w:rPr>
        <w:t>систем д</w:t>
      </w:r>
      <w:r w:rsidR="004A78C1" w:rsidRPr="00101003">
        <w:rPr>
          <w:bCs/>
          <w:color w:val="00000A"/>
          <w:lang w:val="de-DE"/>
        </w:rPr>
        <w:t>а прикаже податке о профилу</w:t>
      </w:r>
      <w:r w:rsidRPr="00101003">
        <w:rPr>
          <w:color w:val="00000A"/>
          <w:lang w:val="de-DE"/>
        </w:rPr>
        <w:t>.</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приказује</w:t>
      </w:r>
      <w:r w:rsidR="004A78C1" w:rsidRPr="00101003">
        <w:rPr>
          <w:color w:val="00000A"/>
          <w:lang w:val="de-DE"/>
        </w:rPr>
        <w:t xml:space="preserve"> податке о профилу</w:t>
      </w:r>
      <w:r w:rsidRPr="00101003">
        <w:rPr>
          <w:color w:val="00000A"/>
          <w:lang w:val="de-DE"/>
        </w:rPr>
        <w:t>.</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Алтернативни сценарио СК</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ListParagraph"/>
        <w:spacing w:line="276" w:lineRule="auto"/>
        <w:jc w:val="both"/>
        <w:rPr>
          <w:rFonts w:ascii="Times New Roman" w:hAnsi="Times New Roman" w:cs="Times New Roman"/>
        </w:rPr>
      </w:pPr>
      <w:r w:rsidRPr="00101003">
        <w:rPr>
          <w:rFonts w:ascii="Times New Roman" w:hAnsi="Times New Roman" w:cs="Times New Roman"/>
        </w:rPr>
        <w:t>2.1 Уколико систем не може да прикаже фотографију, он приказује кориснику поруку “Дошло је до грешке, покушајте поново”, прекида се извршење сценарија.</w:t>
      </w: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1B0CA4" w:rsidRPr="00101003" w:rsidRDefault="001B0CA4" w:rsidP="00101003">
      <w:pPr>
        <w:spacing w:line="276" w:lineRule="auto"/>
        <w:jc w:val="both"/>
        <w:rPr>
          <w:rFonts w:ascii="Times New Roman" w:eastAsia="Calibri" w:hAnsi="Times New Roman" w:cs="Times New Roman"/>
          <w:sz w:val="25"/>
          <w:szCs w:val="25"/>
        </w:rPr>
      </w:pPr>
    </w:p>
    <w:p w:rsidR="00A347B0" w:rsidRPr="00101003" w:rsidRDefault="00560DE5" w:rsidP="00101003">
      <w:pPr>
        <w:pStyle w:val="Caption"/>
        <w:spacing w:line="276" w:lineRule="auto"/>
        <w:jc w:val="both"/>
        <w:rPr>
          <w:rFonts w:ascii="Times New Roman" w:hAnsi="Times New Roman" w:cs="Times New Roman"/>
          <w:b/>
          <w:i w:val="0"/>
          <w:sz w:val="28"/>
          <w:szCs w:val="28"/>
        </w:rPr>
      </w:pPr>
      <w:bookmarkStart w:id="45" w:name="__RefHeading__1659_863044021"/>
      <w:bookmarkEnd w:id="45"/>
      <w:r w:rsidRPr="00101003">
        <w:rPr>
          <w:rFonts w:ascii="Times New Roman" w:eastAsia="Calibri" w:hAnsi="Times New Roman" w:cs="Times New Roman"/>
          <w:b/>
          <w:i w:val="0"/>
          <w:sz w:val="28"/>
          <w:szCs w:val="28"/>
          <w:lang w:val="sr-Cyrl-RS"/>
        </w:rPr>
        <w:lastRenderedPageBreak/>
        <w:t>3.1.2.4</w:t>
      </w:r>
      <w:r w:rsidR="009A223F" w:rsidRPr="00101003">
        <w:rPr>
          <w:rFonts w:ascii="Times New Roman" w:eastAsia="Calibri" w:hAnsi="Times New Roman" w:cs="Times New Roman"/>
          <w:b/>
          <w:i w:val="0"/>
          <w:sz w:val="28"/>
          <w:szCs w:val="28"/>
        </w:rPr>
        <w:t xml:space="preserve"> </w:t>
      </w:r>
      <w:r w:rsidR="00A347B0" w:rsidRPr="00101003">
        <w:rPr>
          <w:rFonts w:ascii="Times New Roman" w:hAnsi="Times New Roman" w:cs="Times New Roman"/>
          <w:b/>
          <w:i w:val="0"/>
          <w:sz w:val="28"/>
          <w:szCs w:val="28"/>
        </w:rPr>
        <w:t xml:space="preserve">Додавање </w:t>
      </w:r>
      <w:r w:rsidR="004A78C1" w:rsidRPr="00101003">
        <w:rPr>
          <w:rFonts w:ascii="Times New Roman" w:hAnsi="Times New Roman" w:cs="Times New Roman"/>
          <w:b/>
          <w:i w:val="0"/>
          <w:sz w:val="28"/>
          <w:szCs w:val="28"/>
          <w:lang w:val="sr-Cyrl-RS"/>
        </w:rPr>
        <w:t>и измена</w:t>
      </w:r>
      <w:r w:rsidR="00A347B0" w:rsidRPr="00101003">
        <w:rPr>
          <w:rFonts w:ascii="Times New Roman" w:hAnsi="Times New Roman" w:cs="Times New Roman"/>
          <w:b/>
          <w:i w:val="0"/>
          <w:sz w:val="28"/>
          <w:szCs w:val="28"/>
        </w:rPr>
        <w:t xml:space="preserve"> </w:t>
      </w:r>
      <w:r w:rsidR="004A78C1" w:rsidRPr="00101003">
        <w:rPr>
          <w:rFonts w:ascii="Times New Roman" w:hAnsi="Times New Roman" w:cs="Times New Roman"/>
          <w:b/>
          <w:i w:val="0"/>
          <w:sz w:val="28"/>
          <w:szCs w:val="28"/>
          <w:lang w:val="sr-Cyrl-RS"/>
        </w:rPr>
        <w:t>профилне слике корисника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A347B0" w:rsidRPr="00101003" w:rsidRDefault="00A347B0" w:rsidP="00101003">
      <w:pPr>
        <w:pStyle w:val="Default"/>
        <w:spacing w:line="276" w:lineRule="auto"/>
        <w:ind w:left="708"/>
        <w:jc w:val="both"/>
        <w:rPr>
          <w:lang w:val="de-DE"/>
        </w:rPr>
      </w:pPr>
      <w:r w:rsidRPr="00101003">
        <w:rPr>
          <w:b/>
          <w:bCs/>
        </w:rPr>
        <w:t xml:space="preserve">Назив СК </w:t>
      </w:r>
    </w:p>
    <w:p w:rsidR="00A347B0" w:rsidRPr="00101003" w:rsidRDefault="00A347B0" w:rsidP="00101003">
      <w:pPr>
        <w:pStyle w:val="Default"/>
        <w:spacing w:line="276" w:lineRule="auto"/>
        <w:ind w:left="708"/>
        <w:jc w:val="both"/>
        <w:rPr>
          <w:b/>
          <w:bCs/>
          <w:lang w:val="de-DE"/>
        </w:rPr>
      </w:pPr>
      <w:r w:rsidRPr="00101003">
        <w:rPr>
          <w:lang w:val="de-DE"/>
        </w:rPr>
        <w:t xml:space="preserve">Додавање </w:t>
      </w:r>
      <w:r w:rsidR="002120FD" w:rsidRPr="00101003">
        <w:rPr>
          <w:lang w:val="sr-Cyrl-RS"/>
        </w:rPr>
        <w:t>и измена профилне слике корисника</w:t>
      </w:r>
      <w:r w:rsidRPr="00101003">
        <w:rPr>
          <w:lang w:val="de-DE"/>
        </w:rPr>
        <w:t xml:space="preserve"> </w:t>
      </w:r>
    </w:p>
    <w:p w:rsidR="00A347B0" w:rsidRPr="00101003" w:rsidRDefault="00A347B0" w:rsidP="00101003">
      <w:pPr>
        <w:pStyle w:val="Default"/>
        <w:spacing w:line="276" w:lineRule="auto"/>
        <w:ind w:left="708"/>
        <w:jc w:val="both"/>
        <w:rPr>
          <w:b/>
          <w:bCs/>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Актори СК </w:t>
      </w:r>
    </w:p>
    <w:p w:rsidR="00A347B0" w:rsidRPr="00101003" w:rsidRDefault="00A347B0" w:rsidP="00101003">
      <w:pPr>
        <w:pStyle w:val="Default"/>
        <w:spacing w:line="276" w:lineRule="auto"/>
        <w:ind w:left="708"/>
        <w:jc w:val="both"/>
      </w:pPr>
      <w:r w:rsidRPr="00101003">
        <w:rPr>
          <w:lang w:val="de-DE"/>
        </w:rPr>
        <w:t>Корисник са налогом</w:t>
      </w:r>
    </w:p>
    <w:p w:rsidR="00A347B0" w:rsidRPr="00101003" w:rsidRDefault="00A347B0" w:rsidP="00101003">
      <w:pPr>
        <w:pStyle w:val="Default"/>
        <w:spacing w:line="276" w:lineRule="auto"/>
        <w:ind w:left="708"/>
        <w:jc w:val="both"/>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A347B0" w:rsidRPr="00101003" w:rsidRDefault="00A347B0" w:rsidP="00101003">
      <w:pPr>
        <w:pStyle w:val="Default"/>
        <w:spacing w:line="276" w:lineRule="auto"/>
        <w:ind w:left="708"/>
        <w:jc w:val="both"/>
        <w:rPr>
          <w:color w:val="00000A"/>
          <w:lang w:val="de-DE"/>
        </w:rPr>
      </w:pPr>
      <w:r w:rsidRPr="00101003">
        <w:rPr>
          <w:color w:val="00000A"/>
          <w:lang w:val="de-DE"/>
        </w:rPr>
        <w:t>Корисник са налогом и систем (апликација)</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Предуслов: </w:t>
      </w:r>
      <w:r w:rsidRPr="00101003">
        <w:rPr>
          <w:color w:val="00000A"/>
          <w:lang w:val="de-DE"/>
        </w:rPr>
        <w:t>Систем је укључен. Корисник је пријављен на налог</w:t>
      </w:r>
      <w:r w:rsidR="002120FD" w:rsidRPr="00101003">
        <w:rPr>
          <w:color w:val="00000A"/>
          <w:lang w:val="sr-Cyrl-RS"/>
        </w:rPr>
        <w:t xml:space="preserve"> и приказана је активност МојПрофил</w:t>
      </w:r>
      <w:r w:rsidRPr="00101003">
        <w:rPr>
          <w:color w:val="00000A"/>
          <w:lang w:val="de-DE"/>
        </w:rPr>
        <w:t>.</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1. Корисник </w:t>
      </w:r>
      <w:r w:rsidR="002120FD" w:rsidRPr="00101003">
        <w:rPr>
          <w:b/>
          <w:color w:val="00000A"/>
          <w:lang w:val="sr-Cyrl-RS"/>
        </w:rPr>
        <w:t>позива</w:t>
      </w:r>
      <w:r w:rsidR="002120FD" w:rsidRPr="00101003">
        <w:rPr>
          <w:color w:val="00000A"/>
          <w:lang w:val="sr-Cyrl-RS"/>
        </w:rPr>
        <w:t xml:space="preserve"> систем да нађе слике</w:t>
      </w:r>
      <w:r w:rsidRPr="00101003">
        <w:rPr>
          <w:color w:val="00000A"/>
          <w:lang w:val="de-DE"/>
        </w:rPr>
        <w:t>.</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приказује</w:t>
      </w:r>
      <w:r w:rsidR="002120FD" w:rsidRPr="00101003">
        <w:rPr>
          <w:b/>
          <w:bCs/>
          <w:color w:val="00000A"/>
          <w:lang w:val="sr-Cyrl-RS"/>
        </w:rPr>
        <w:t xml:space="preserve"> </w:t>
      </w:r>
      <w:r w:rsidRPr="00101003">
        <w:rPr>
          <w:color w:val="00000A"/>
          <w:lang w:val="de-DE"/>
        </w:rPr>
        <w:t xml:space="preserve"> </w:t>
      </w:r>
      <w:r w:rsidR="002120FD" w:rsidRPr="00101003">
        <w:rPr>
          <w:color w:val="00000A"/>
          <w:lang w:val="sr-Cyrl-RS"/>
        </w:rPr>
        <w:t>пронађене слике кориснику</w:t>
      </w:r>
      <w:r w:rsidRPr="00101003">
        <w:rPr>
          <w:color w:val="00000A"/>
          <w:lang w:val="de-DE"/>
        </w:rPr>
        <w:t>.</w:t>
      </w:r>
    </w:p>
    <w:p w:rsidR="002120FD" w:rsidRPr="00101003" w:rsidRDefault="002120FD" w:rsidP="00101003">
      <w:pPr>
        <w:pStyle w:val="Default"/>
        <w:spacing w:line="276" w:lineRule="auto"/>
        <w:ind w:left="708"/>
        <w:jc w:val="both"/>
        <w:rPr>
          <w:bCs/>
          <w:color w:val="00000A"/>
          <w:lang w:val="sr-Cyrl-RS"/>
        </w:rPr>
      </w:pPr>
      <w:r w:rsidRPr="00101003">
        <w:rPr>
          <w:color w:val="00000A"/>
          <w:lang w:val="sr-Cyrl-RS"/>
        </w:rPr>
        <w:t>3.</w:t>
      </w:r>
      <w:r w:rsidRPr="00101003">
        <w:rPr>
          <w:color w:val="00000A"/>
          <w:lang w:val="de-DE"/>
        </w:rPr>
        <w:t xml:space="preserve"> Корисник </w:t>
      </w:r>
      <w:r w:rsidRPr="00101003">
        <w:rPr>
          <w:b/>
          <w:bCs/>
          <w:color w:val="00000A"/>
          <w:lang w:val="de-DE"/>
        </w:rPr>
        <w:t xml:space="preserve">бира </w:t>
      </w:r>
      <w:r w:rsidRPr="00101003">
        <w:rPr>
          <w:bCs/>
          <w:color w:val="00000A"/>
          <w:lang w:val="sr-Cyrl-RS"/>
        </w:rPr>
        <w:t>слику</w:t>
      </w:r>
      <w:r w:rsidRPr="00101003">
        <w:rPr>
          <w:bCs/>
          <w:color w:val="00000A"/>
          <w:lang w:val="de-DE"/>
        </w:rPr>
        <w:t xml:space="preserve"> коју жели да постави за профлну</w:t>
      </w:r>
      <w:r w:rsidRPr="00101003">
        <w:rPr>
          <w:bCs/>
          <w:color w:val="00000A"/>
          <w:lang w:val="sr-Cyrl-RS"/>
        </w:rPr>
        <w:t>.</w:t>
      </w:r>
    </w:p>
    <w:p w:rsidR="002120FD" w:rsidRPr="00101003" w:rsidRDefault="002120FD" w:rsidP="00101003">
      <w:pPr>
        <w:pStyle w:val="Default"/>
        <w:spacing w:line="276" w:lineRule="auto"/>
        <w:ind w:left="708"/>
        <w:jc w:val="both"/>
        <w:rPr>
          <w:bCs/>
          <w:color w:val="00000A"/>
          <w:lang w:val="sr-Cyrl-RS"/>
        </w:rPr>
      </w:pPr>
      <w:r w:rsidRPr="00101003">
        <w:rPr>
          <w:bCs/>
          <w:color w:val="00000A"/>
          <w:lang w:val="sr-Cyrl-RS"/>
        </w:rPr>
        <w:t xml:space="preserve">4. Систем </w:t>
      </w:r>
      <w:r w:rsidRPr="00101003">
        <w:rPr>
          <w:b/>
          <w:bCs/>
          <w:color w:val="00000A"/>
          <w:lang w:val="sr-Cyrl-RS"/>
        </w:rPr>
        <w:t>потврђује</w:t>
      </w:r>
      <w:r w:rsidRPr="00101003">
        <w:rPr>
          <w:bCs/>
          <w:color w:val="00000A"/>
          <w:lang w:val="sr-Cyrl-RS"/>
        </w:rPr>
        <w:t xml:space="preserve"> избор корисника. </w:t>
      </w:r>
    </w:p>
    <w:p w:rsidR="00A347B0" w:rsidRPr="00101003" w:rsidRDefault="00B50AC9" w:rsidP="00101003">
      <w:pPr>
        <w:pStyle w:val="Default"/>
        <w:spacing w:line="276" w:lineRule="auto"/>
        <w:ind w:left="708"/>
        <w:jc w:val="both"/>
        <w:rPr>
          <w:color w:val="00000A"/>
          <w:lang w:val="de-DE"/>
        </w:rPr>
      </w:pPr>
      <w:r w:rsidRPr="00101003">
        <w:rPr>
          <w:color w:val="00000A"/>
          <w:lang w:val="sr-Cyrl-RS"/>
        </w:rPr>
        <w:t>5</w:t>
      </w:r>
      <w:r w:rsidR="00A347B0" w:rsidRPr="00101003">
        <w:rPr>
          <w:color w:val="00000A"/>
          <w:lang w:val="de-DE"/>
        </w:rPr>
        <w:t xml:space="preserve">. Корисник </w:t>
      </w:r>
      <w:r w:rsidR="00A347B0" w:rsidRPr="00101003">
        <w:rPr>
          <w:b/>
          <w:bCs/>
          <w:color w:val="00000A"/>
          <w:lang w:val="de-DE"/>
        </w:rPr>
        <w:t>позива</w:t>
      </w:r>
      <w:r w:rsidR="00A347B0" w:rsidRPr="00101003">
        <w:rPr>
          <w:color w:val="00000A"/>
          <w:lang w:val="de-DE"/>
        </w:rPr>
        <w:t xml:space="preserve"> систем да</w:t>
      </w:r>
      <w:r w:rsidRPr="00101003">
        <w:rPr>
          <w:color w:val="00000A"/>
          <w:lang w:val="sr-Cyrl-RS"/>
        </w:rPr>
        <w:t xml:space="preserve"> запамти урл и</w:t>
      </w:r>
      <w:r w:rsidR="00A347B0" w:rsidRPr="00101003">
        <w:rPr>
          <w:color w:val="00000A"/>
          <w:lang w:val="de-DE"/>
        </w:rPr>
        <w:t xml:space="preserve"> дода </w:t>
      </w:r>
      <w:r w:rsidR="002120FD" w:rsidRPr="00101003">
        <w:rPr>
          <w:color w:val="00000A"/>
          <w:lang w:val="sr-Cyrl-RS"/>
        </w:rPr>
        <w:t>слику</w:t>
      </w:r>
      <w:r w:rsidR="00A347B0" w:rsidRPr="00101003">
        <w:rPr>
          <w:color w:val="00000A"/>
          <w:lang w:val="de-DE"/>
        </w:rPr>
        <w:t>.</w:t>
      </w:r>
    </w:p>
    <w:p w:rsidR="00A347B0" w:rsidRPr="00101003" w:rsidRDefault="00B50AC9" w:rsidP="00101003">
      <w:pPr>
        <w:pStyle w:val="Default"/>
        <w:spacing w:line="276" w:lineRule="auto"/>
        <w:ind w:left="708"/>
        <w:jc w:val="both"/>
        <w:rPr>
          <w:color w:val="00000A"/>
          <w:lang w:val="de-DE"/>
        </w:rPr>
      </w:pPr>
      <w:r w:rsidRPr="00101003">
        <w:rPr>
          <w:color w:val="00000A"/>
          <w:lang w:val="de-DE"/>
        </w:rPr>
        <w:t>6</w:t>
      </w:r>
      <w:r w:rsidR="00A347B0" w:rsidRPr="00101003">
        <w:rPr>
          <w:color w:val="00000A"/>
          <w:lang w:val="de-DE"/>
        </w:rPr>
        <w:t xml:space="preserve">. Систем </w:t>
      </w:r>
      <w:r w:rsidRPr="00101003">
        <w:rPr>
          <w:b/>
          <w:bCs/>
          <w:color w:val="00000A"/>
          <w:lang w:val="de-DE"/>
        </w:rPr>
        <w:t>памти</w:t>
      </w:r>
      <w:r w:rsidRPr="00101003">
        <w:rPr>
          <w:color w:val="00000A"/>
          <w:lang w:val="de-DE"/>
        </w:rPr>
        <w:t xml:space="preserve"> слику и урл</w:t>
      </w:r>
      <w:r w:rsidRPr="00101003">
        <w:rPr>
          <w:color w:val="00000A"/>
          <w:lang w:val="sr-Cyrl-RS"/>
        </w:rPr>
        <w:t xml:space="preserve"> и приказује поруку о томе</w:t>
      </w:r>
      <w:r w:rsidR="00A347B0" w:rsidRPr="00101003">
        <w:rPr>
          <w:color w:val="00000A"/>
          <w:lang w:val="de-DE"/>
        </w:rPr>
        <w:t>.</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Алтернативни сценарио СК</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ListParagraph"/>
        <w:spacing w:line="276" w:lineRule="auto"/>
        <w:jc w:val="both"/>
        <w:rPr>
          <w:rFonts w:ascii="Times New Roman" w:hAnsi="Times New Roman" w:cs="Times New Roman"/>
          <w:bCs/>
          <w:color w:val="00000A"/>
          <w:lang w:val="de-DE"/>
        </w:rPr>
      </w:pPr>
      <w:r w:rsidRPr="00101003">
        <w:rPr>
          <w:rFonts w:ascii="Times New Roman" w:hAnsi="Times New Roman" w:cs="Times New Roman"/>
          <w:bCs/>
          <w:color w:val="00000A"/>
          <w:lang w:val="de-DE"/>
        </w:rPr>
        <w:t xml:space="preserve">2.1 Уколико систем не може да прикаже </w:t>
      </w:r>
      <w:r w:rsidR="00B50AC9" w:rsidRPr="00101003">
        <w:rPr>
          <w:rFonts w:ascii="Times New Roman" w:hAnsi="Times New Roman" w:cs="Times New Roman"/>
          <w:bCs/>
          <w:color w:val="00000A"/>
          <w:lang w:val="sr-Cyrl-RS"/>
        </w:rPr>
        <w:t>слику</w:t>
      </w:r>
      <w:r w:rsidRPr="00101003">
        <w:rPr>
          <w:rFonts w:ascii="Times New Roman" w:hAnsi="Times New Roman" w:cs="Times New Roman"/>
          <w:bCs/>
          <w:color w:val="00000A"/>
          <w:lang w:val="de-DE"/>
        </w:rPr>
        <w:t>, он приказује кориснику поруку “Дошло је до грешке, покушајте поново”, прекида се извршење сценарија.</w:t>
      </w:r>
    </w:p>
    <w:p w:rsidR="00A347B0" w:rsidRPr="00101003" w:rsidRDefault="00A347B0" w:rsidP="00101003">
      <w:pPr>
        <w:pStyle w:val="ListParagraph"/>
        <w:spacing w:line="276" w:lineRule="auto"/>
        <w:jc w:val="both"/>
        <w:rPr>
          <w:rFonts w:ascii="Times New Roman" w:hAnsi="Times New Roman" w:cs="Times New Roman"/>
          <w:bCs/>
          <w:color w:val="00000A"/>
          <w:lang w:val="de-DE"/>
        </w:rPr>
      </w:pPr>
      <w:r w:rsidRPr="00101003">
        <w:rPr>
          <w:rFonts w:ascii="Times New Roman" w:hAnsi="Times New Roman" w:cs="Times New Roman"/>
          <w:bCs/>
          <w:color w:val="00000A"/>
          <w:lang w:val="de-DE"/>
        </w:rPr>
        <w:t>4.</w:t>
      </w:r>
      <w:r w:rsidR="00B50AC9" w:rsidRPr="00101003">
        <w:rPr>
          <w:rFonts w:ascii="Times New Roman" w:hAnsi="Times New Roman" w:cs="Times New Roman"/>
          <w:bCs/>
          <w:color w:val="00000A"/>
          <w:lang w:val="de-DE"/>
        </w:rPr>
        <w:t>1 Уколико систем не може да потврди избор</w:t>
      </w:r>
      <w:r w:rsidRPr="00101003">
        <w:rPr>
          <w:rFonts w:ascii="Times New Roman" w:hAnsi="Times New Roman" w:cs="Times New Roman"/>
          <w:bCs/>
          <w:color w:val="00000A"/>
          <w:lang w:val="de-DE"/>
        </w:rPr>
        <w:t xml:space="preserve"> </w:t>
      </w:r>
      <w:r w:rsidR="00B50AC9" w:rsidRPr="00101003">
        <w:rPr>
          <w:rFonts w:ascii="Times New Roman" w:hAnsi="Times New Roman" w:cs="Times New Roman"/>
          <w:bCs/>
          <w:color w:val="00000A"/>
          <w:lang w:val="sr-Cyrl-RS"/>
        </w:rPr>
        <w:t>слике</w:t>
      </w:r>
      <w:r w:rsidRPr="00101003">
        <w:rPr>
          <w:rFonts w:ascii="Times New Roman" w:hAnsi="Times New Roman" w:cs="Times New Roman"/>
          <w:bCs/>
          <w:color w:val="00000A"/>
          <w:lang w:val="de-DE"/>
        </w:rPr>
        <w:t>, он приказује кориснику поруку “Дошло је до грешке, покушајте поново”, прекида се извршење сценарија.</w:t>
      </w:r>
    </w:p>
    <w:p w:rsidR="00B50AC9" w:rsidRPr="00101003" w:rsidRDefault="00B50AC9" w:rsidP="00101003">
      <w:pPr>
        <w:pStyle w:val="ListParagraph"/>
        <w:spacing w:line="276" w:lineRule="auto"/>
        <w:jc w:val="both"/>
        <w:rPr>
          <w:rFonts w:ascii="Times New Roman" w:hAnsi="Times New Roman" w:cs="Times New Roman"/>
          <w:bCs/>
          <w:color w:val="00000A"/>
          <w:lang w:val="sr-Cyrl-RS"/>
        </w:rPr>
      </w:pPr>
      <w:r w:rsidRPr="00101003">
        <w:rPr>
          <w:rFonts w:ascii="Times New Roman" w:hAnsi="Times New Roman" w:cs="Times New Roman"/>
          <w:bCs/>
          <w:color w:val="00000A"/>
          <w:lang w:val="sr-Cyrl-RS"/>
        </w:rPr>
        <w:t>6.1 Уколоко систем не може да запамти слику и урл, он приказује кориснику поруку о томе “Систем не може да запати слику“ и прекида се извршење сценарија.</w:t>
      </w:r>
    </w:p>
    <w:p w:rsidR="00B50AC9" w:rsidRPr="00101003" w:rsidRDefault="00B50AC9" w:rsidP="00101003">
      <w:pPr>
        <w:pStyle w:val="ListParagraph"/>
        <w:spacing w:line="276" w:lineRule="auto"/>
        <w:jc w:val="both"/>
        <w:rPr>
          <w:rFonts w:ascii="Times New Roman" w:hAnsi="Times New Roman" w:cs="Times New Roman"/>
          <w:bCs/>
          <w:color w:val="00000A"/>
          <w:lang w:val="sr-Cyrl-RS"/>
        </w:rPr>
      </w:pPr>
    </w:p>
    <w:p w:rsidR="00560DE5" w:rsidRPr="00101003" w:rsidRDefault="00560DE5"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pStyle w:val="ListParagraph"/>
        <w:spacing w:line="276" w:lineRule="auto"/>
        <w:jc w:val="both"/>
        <w:rPr>
          <w:rFonts w:ascii="Times New Roman" w:hAnsi="Times New Roman" w:cs="Times New Roman"/>
          <w:bCs/>
          <w:color w:val="00000A"/>
          <w:lang w:val="sr-Cyrl-RS"/>
        </w:rPr>
      </w:pPr>
    </w:p>
    <w:p w:rsidR="000B0D5D" w:rsidRPr="00101003" w:rsidRDefault="000B0D5D" w:rsidP="00101003">
      <w:pPr>
        <w:spacing w:line="276" w:lineRule="auto"/>
        <w:jc w:val="both"/>
        <w:rPr>
          <w:rFonts w:ascii="Times New Roman" w:hAnsi="Times New Roman" w:cs="Times New Roman"/>
          <w:bCs/>
          <w:color w:val="00000A"/>
          <w:lang w:val="sr-Cyrl-RS"/>
        </w:rPr>
      </w:pPr>
    </w:p>
    <w:p w:rsidR="00B50AC9"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3.1.2.5</w:t>
      </w:r>
      <w:r w:rsidR="001B3BA3" w:rsidRPr="00101003">
        <w:rPr>
          <w:rFonts w:ascii="Times New Roman" w:eastAsia="Calibri" w:hAnsi="Times New Roman" w:cs="Times New Roman"/>
          <w:b/>
          <w:i w:val="0"/>
          <w:sz w:val="28"/>
          <w:szCs w:val="28"/>
        </w:rPr>
        <w:t xml:space="preserve">  </w:t>
      </w:r>
      <w:r w:rsidR="00B50AC9" w:rsidRPr="00101003">
        <w:rPr>
          <w:rFonts w:ascii="Times New Roman" w:hAnsi="Times New Roman" w:cs="Times New Roman"/>
          <w:b/>
          <w:i w:val="0"/>
          <w:sz w:val="28"/>
          <w:szCs w:val="28"/>
        </w:rPr>
        <w:t xml:space="preserve">Додавање </w:t>
      </w:r>
      <w:r w:rsidR="00B50AC9" w:rsidRPr="00101003">
        <w:rPr>
          <w:rFonts w:ascii="Times New Roman" w:hAnsi="Times New Roman" w:cs="Times New Roman"/>
          <w:b/>
          <w:i w:val="0"/>
          <w:sz w:val="28"/>
          <w:szCs w:val="28"/>
          <w:lang w:val="sr-Cyrl-RS"/>
        </w:rPr>
        <w:t>новог видео клипа</w:t>
      </w:r>
      <w:r w:rsidR="00B50AC9" w:rsidRPr="00101003">
        <w:rPr>
          <w:rFonts w:ascii="Times New Roman" w:hAnsi="Times New Roman" w:cs="Times New Roman"/>
          <w:b/>
          <w:i w:val="0"/>
          <w:sz w:val="28"/>
          <w:szCs w:val="28"/>
        </w:rPr>
        <w:t xml:space="preserve"> </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B50AC9" w:rsidRPr="00101003" w:rsidRDefault="00B50AC9" w:rsidP="00101003">
      <w:pPr>
        <w:pStyle w:val="Default"/>
        <w:spacing w:line="276" w:lineRule="auto"/>
        <w:ind w:left="708"/>
        <w:jc w:val="both"/>
        <w:rPr>
          <w:lang w:val="de-DE"/>
        </w:rPr>
      </w:pPr>
      <w:r w:rsidRPr="00101003">
        <w:rPr>
          <w:b/>
          <w:bCs/>
        </w:rPr>
        <w:t xml:space="preserve">Назив СК </w:t>
      </w:r>
    </w:p>
    <w:p w:rsidR="00B50AC9" w:rsidRPr="00101003" w:rsidRDefault="00B50AC9" w:rsidP="00101003">
      <w:pPr>
        <w:pStyle w:val="Default"/>
        <w:spacing w:line="276" w:lineRule="auto"/>
        <w:ind w:left="708"/>
        <w:jc w:val="both"/>
        <w:rPr>
          <w:b/>
          <w:bCs/>
          <w:lang w:val="de-DE"/>
        </w:rPr>
      </w:pPr>
      <w:r w:rsidRPr="00101003">
        <w:rPr>
          <w:lang w:val="de-DE"/>
        </w:rPr>
        <w:t xml:space="preserve">Додавање </w:t>
      </w:r>
      <w:r w:rsidRPr="00101003">
        <w:rPr>
          <w:lang w:val="sr-Cyrl-RS"/>
        </w:rPr>
        <w:t>новог видео клипа</w:t>
      </w:r>
      <w:r w:rsidRPr="00101003">
        <w:rPr>
          <w:lang w:val="de-DE"/>
        </w:rPr>
        <w:t xml:space="preserve"> </w:t>
      </w:r>
    </w:p>
    <w:p w:rsidR="00B50AC9" w:rsidRPr="00101003" w:rsidRDefault="00B50AC9" w:rsidP="00101003">
      <w:pPr>
        <w:pStyle w:val="Default"/>
        <w:spacing w:line="276" w:lineRule="auto"/>
        <w:ind w:left="708"/>
        <w:jc w:val="both"/>
        <w:rPr>
          <w:b/>
          <w:bCs/>
          <w:lang w:val="de-DE"/>
        </w:rPr>
      </w:pPr>
    </w:p>
    <w:p w:rsidR="00B50AC9" w:rsidRPr="00101003" w:rsidRDefault="00B50AC9" w:rsidP="00101003">
      <w:pPr>
        <w:pStyle w:val="Default"/>
        <w:spacing w:line="276" w:lineRule="auto"/>
        <w:ind w:left="708"/>
        <w:jc w:val="both"/>
        <w:rPr>
          <w:lang w:val="de-DE"/>
        </w:rPr>
      </w:pPr>
      <w:r w:rsidRPr="00101003">
        <w:rPr>
          <w:b/>
          <w:bCs/>
          <w:lang w:val="de-DE"/>
        </w:rPr>
        <w:t xml:space="preserve">Актори СК </w:t>
      </w:r>
    </w:p>
    <w:p w:rsidR="00B50AC9" w:rsidRPr="00101003" w:rsidRDefault="00B50AC9" w:rsidP="00101003">
      <w:pPr>
        <w:pStyle w:val="Default"/>
        <w:spacing w:line="276" w:lineRule="auto"/>
        <w:ind w:left="708"/>
        <w:jc w:val="both"/>
      </w:pPr>
      <w:r w:rsidRPr="00101003">
        <w:rPr>
          <w:lang w:val="de-DE"/>
        </w:rPr>
        <w:t>Корисник са налогом</w:t>
      </w:r>
    </w:p>
    <w:p w:rsidR="00B50AC9" w:rsidRPr="00101003" w:rsidRDefault="00B50AC9" w:rsidP="00101003">
      <w:pPr>
        <w:pStyle w:val="Default"/>
        <w:spacing w:line="276" w:lineRule="auto"/>
        <w:ind w:left="708"/>
        <w:jc w:val="both"/>
      </w:pPr>
    </w:p>
    <w:p w:rsidR="00B50AC9" w:rsidRPr="00101003" w:rsidRDefault="00B50AC9"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B50AC9" w:rsidRPr="00101003" w:rsidRDefault="00B50AC9" w:rsidP="00101003">
      <w:pPr>
        <w:pStyle w:val="Default"/>
        <w:spacing w:line="276" w:lineRule="auto"/>
        <w:ind w:left="708"/>
        <w:jc w:val="both"/>
        <w:rPr>
          <w:color w:val="00000A"/>
          <w:lang w:val="de-DE"/>
        </w:rPr>
      </w:pPr>
      <w:r w:rsidRPr="00101003">
        <w:rPr>
          <w:color w:val="00000A"/>
          <w:lang w:val="de-DE"/>
        </w:rPr>
        <w:t>Корисник са налогом и систем (апликација)</w:t>
      </w:r>
    </w:p>
    <w:p w:rsidR="00B50AC9" w:rsidRPr="00101003" w:rsidRDefault="00B50AC9" w:rsidP="00101003">
      <w:pPr>
        <w:pStyle w:val="Default"/>
        <w:spacing w:line="276" w:lineRule="auto"/>
        <w:ind w:left="708"/>
        <w:jc w:val="both"/>
        <w:rPr>
          <w:color w:val="00000A"/>
          <w:lang w:val="de-DE"/>
        </w:rPr>
      </w:pPr>
    </w:p>
    <w:p w:rsidR="00B50AC9" w:rsidRPr="00101003" w:rsidRDefault="00B50AC9"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Систем је укључен. Корисник је пријављен на налог.</w:t>
      </w:r>
      <w:r w:rsidRPr="00101003">
        <w:rPr>
          <w:color w:val="00000A"/>
          <w:lang w:val="sr-Cyrl-RS"/>
        </w:rPr>
        <w:t xml:space="preserve"> И приказана је активност ДодавањеВлога.</w:t>
      </w:r>
    </w:p>
    <w:p w:rsidR="00B50AC9" w:rsidRPr="00101003" w:rsidRDefault="00B50AC9" w:rsidP="00101003">
      <w:pPr>
        <w:pStyle w:val="Default"/>
        <w:spacing w:line="276" w:lineRule="auto"/>
        <w:ind w:left="708"/>
        <w:jc w:val="both"/>
        <w:rPr>
          <w:color w:val="00000A"/>
          <w:lang w:val="de-DE"/>
        </w:rPr>
      </w:pPr>
    </w:p>
    <w:p w:rsidR="00B50AC9" w:rsidRPr="00101003" w:rsidRDefault="00B50AC9"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B50AC9" w:rsidRPr="00101003" w:rsidRDefault="00B50AC9" w:rsidP="00101003">
      <w:pPr>
        <w:pStyle w:val="Default"/>
        <w:spacing w:line="276" w:lineRule="auto"/>
        <w:ind w:left="708"/>
        <w:jc w:val="both"/>
        <w:rPr>
          <w:color w:val="00000A"/>
          <w:lang w:val="de-DE"/>
        </w:rPr>
      </w:pPr>
    </w:p>
    <w:p w:rsidR="00B50AC9" w:rsidRPr="00101003" w:rsidRDefault="00B50AC9" w:rsidP="00101003">
      <w:pPr>
        <w:pStyle w:val="Default"/>
        <w:spacing w:line="276" w:lineRule="auto"/>
        <w:ind w:left="708"/>
        <w:jc w:val="both"/>
        <w:rPr>
          <w:color w:val="00000A"/>
          <w:lang w:val="de-DE"/>
        </w:rPr>
      </w:pPr>
      <w:r w:rsidRPr="00101003">
        <w:rPr>
          <w:color w:val="00000A"/>
          <w:lang w:val="de-DE"/>
        </w:rPr>
        <w:t xml:space="preserve">1. Корисник </w:t>
      </w:r>
      <w:r w:rsidRPr="00101003">
        <w:rPr>
          <w:b/>
          <w:bCs/>
          <w:color w:val="00000A"/>
          <w:lang w:val="sr-Cyrl-RS"/>
        </w:rPr>
        <w:t>уноси</w:t>
      </w:r>
      <w:r w:rsidRPr="00101003">
        <w:rPr>
          <w:b/>
          <w:bCs/>
          <w:color w:val="00000A"/>
          <w:lang w:val="de-DE"/>
        </w:rPr>
        <w:t xml:space="preserve"> </w:t>
      </w:r>
      <w:r w:rsidRPr="00101003">
        <w:rPr>
          <w:bCs/>
          <w:color w:val="00000A"/>
          <w:lang w:val="sr-Cyrl-RS"/>
        </w:rPr>
        <w:t>подаке</w:t>
      </w:r>
      <w:r w:rsidRPr="00101003">
        <w:rPr>
          <w:bCs/>
          <w:color w:val="00000A"/>
          <w:lang w:val="de-DE"/>
        </w:rPr>
        <w:t xml:space="preserve"> о новом влогу</w:t>
      </w:r>
      <w:r w:rsidRPr="00101003">
        <w:rPr>
          <w:color w:val="00000A"/>
          <w:lang w:val="de-DE"/>
        </w:rPr>
        <w:t>.</w:t>
      </w:r>
    </w:p>
    <w:p w:rsidR="00B50AC9" w:rsidRPr="00101003" w:rsidRDefault="00B50AC9" w:rsidP="00101003">
      <w:pPr>
        <w:pStyle w:val="Default"/>
        <w:spacing w:line="276" w:lineRule="auto"/>
        <w:ind w:left="708"/>
        <w:jc w:val="both"/>
        <w:rPr>
          <w:color w:val="00000A"/>
          <w:lang w:val="de-DE"/>
        </w:rPr>
      </w:pPr>
      <w:r w:rsidRPr="00101003">
        <w:rPr>
          <w:color w:val="00000A"/>
          <w:lang w:val="de-DE"/>
        </w:rPr>
        <w:t xml:space="preserve">2. </w:t>
      </w:r>
      <w:r w:rsidRPr="00101003">
        <w:rPr>
          <w:color w:val="00000A"/>
          <w:lang w:val="sr-Cyrl-RS"/>
        </w:rPr>
        <w:t xml:space="preserve">Корисник </w:t>
      </w:r>
      <w:r w:rsidRPr="00101003">
        <w:rPr>
          <w:b/>
          <w:color w:val="00000A"/>
          <w:lang w:val="sr-Cyrl-RS"/>
        </w:rPr>
        <w:t>контролише</w:t>
      </w:r>
      <w:r w:rsidRPr="00101003">
        <w:rPr>
          <w:color w:val="00000A"/>
          <w:lang w:val="sr-Cyrl-RS"/>
        </w:rPr>
        <w:t xml:space="preserve"> да ли је правилно унео податке о новом влогу</w:t>
      </w:r>
      <w:r w:rsidRPr="00101003">
        <w:rPr>
          <w:color w:val="00000A"/>
          <w:lang w:val="de-DE"/>
        </w:rPr>
        <w:t>.</w:t>
      </w:r>
    </w:p>
    <w:p w:rsidR="00B50AC9" w:rsidRPr="00101003" w:rsidRDefault="00B50AC9" w:rsidP="00101003">
      <w:pPr>
        <w:pStyle w:val="Default"/>
        <w:spacing w:line="276" w:lineRule="auto"/>
        <w:ind w:left="708"/>
        <w:jc w:val="both"/>
        <w:rPr>
          <w:color w:val="00000A"/>
          <w:lang w:val="sr-Cyrl-RS"/>
        </w:rPr>
      </w:pPr>
      <w:r w:rsidRPr="00101003">
        <w:rPr>
          <w:color w:val="00000A"/>
          <w:lang w:val="de-DE"/>
        </w:rPr>
        <w:t xml:space="preserve">3. </w:t>
      </w:r>
      <w:r w:rsidRPr="00101003">
        <w:rPr>
          <w:color w:val="00000A"/>
          <w:lang w:val="sr-Cyrl-RS"/>
        </w:rPr>
        <w:t xml:space="preserve">Систем </w:t>
      </w:r>
      <w:r w:rsidRPr="00101003">
        <w:rPr>
          <w:b/>
          <w:color w:val="00000A"/>
          <w:lang w:val="sr-Cyrl-RS"/>
        </w:rPr>
        <w:t>памти</w:t>
      </w:r>
      <w:r w:rsidRPr="00101003">
        <w:rPr>
          <w:color w:val="00000A"/>
          <w:lang w:val="sr-Cyrl-RS"/>
        </w:rPr>
        <w:t xml:space="preserve"> податке о влогу.</w:t>
      </w:r>
    </w:p>
    <w:p w:rsidR="00B50AC9" w:rsidRPr="00101003" w:rsidRDefault="00B50AC9" w:rsidP="00101003">
      <w:pPr>
        <w:pStyle w:val="Default"/>
        <w:spacing w:line="276" w:lineRule="auto"/>
        <w:ind w:left="708"/>
        <w:jc w:val="both"/>
        <w:rPr>
          <w:color w:val="00000A"/>
          <w:lang w:val="de-DE"/>
        </w:rPr>
      </w:pPr>
      <w:r w:rsidRPr="00101003">
        <w:rPr>
          <w:color w:val="00000A"/>
          <w:lang w:val="de-DE"/>
        </w:rPr>
        <w:t xml:space="preserve">4. Систем </w:t>
      </w:r>
      <w:r w:rsidRPr="00101003">
        <w:rPr>
          <w:b/>
          <w:bCs/>
          <w:color w:val="00000A"/>
          <w:lang w:val="sr-Cyrl-RS"/>
        </w:rPr>
        <w:t>приказује</w:t>
      </w:r>
      <w:r w:rsidRPr="00101003">
        <w:rPr>
          <w:color w:val="00000A"/>
          <w:lang w:val="de-DE"/>
        </w:rPr>
        <w:t xml:space="preserve"> Кориснику поруку </w:t>
      </w:r>
      <w:r w:rsidRPr="00101003">
        <w:rPr>
          <w:color w:val="00000A"/>
          <w:lang w:val="sr-Cyrl-RS"/>
        </w:rPr>
        <w:t>“Систем је успешно унео влог“</w:t>
      </w:r>
      <w:r w:rsidRPr="00101003">
        <w:rPr>
          <w:color w:val="00000A"/>
          <w:lang w:val="de-DE"/>
        </w:rPr>
        <w:t>.</w:t>
      </w:r>
    </w:p>
    <w:p w:rsidR="00B50AC9" w:rsidRPr="00101003" w:rsidRDefault="00B50AC9" w:rsidP="00101003">
      <w:pPr>
        <w:pStyle w:val="Default"/>
        <w:spacing w:line="276" w:lineRule="auto"/>
        <w:ind w:left="708"/>
        <w:jc w:val="both"/>
        <w:rPr>
          <w:color w:val="00000A"/>
          <w:lang w:val="de-DE"/>
        </w:rPr>
      </w:pPr>
    </w:p>
    <w:p w:rsidR="00B50AC9" w:rsidRPr="00101003" w:rsidRDefault="00B50AC9" w:rsidP="00101003">
      <w:pPr>
        <w:pStyle w:val="Default"/>
        <w:spacing w:line="276" w:lineRule="auto"/>
        <w:ind w:left="708"/>
        <w:jc w:val="both"/>
        <w:rPr>
          <w:color w:val="00000A"/>
          <w:lang w:val="de-DE"/>
        </w:rPr>
      </w:pPr>
      <w:r w:rsidRPr="00101003">
        <w:rPr>
          <w:color w:val="00000A"/>
          <w:lang w:val="de-DE"/>
        </w:rPr>
        <w:t>Алтернативни сценарио СК</w:t>
      </w:r>
    </w:p>
    <w:p w:rsidR="00B50AC9" w:rsidRPr="00101003" w:rsidRDefault="00B50AC9" w:rsidP="00101003">
      <w:pPr>
        <w:pStyle w:val="Default"/>
        <w:spacing w:line="276" w:lineRule="auto"/>
        <w:ind w:left="708"/>
        <w:jc w:val="both"/>
        <w:rPr>
          <w:color w:val="00000A"/>
          <w:lang w:val="de-DE"/>
        </w:rPr>
      </w:pPr>
    </w:p>
    <w:p w:rsidR="00B50AC9" w:rsidRPr="00101003" w:rsidRDefault="00171FA3" w:rsidP="00101003">
      <w:pPr>
        <w:pStyle w:val="ListParagraph"/>
        <w:spacing w:line="276" w:lineRule="auto"/>
        <w:jc w:val="both"/>
        <w:rPr>
          <w:rFonts w:ascii="Times New Roman" w:hAnsi="Times New Roman" w:cs="Times New Roman"/>
          <w:bCs/>
          <w:color w:val="00000A"/>
          <w:lang w:val="de-DE"/>
        </w:rPr>
      </w:pPr>
      <w:r w:rsidRPr="00101003">
        <w:rPr>
          <w:rFonts w:ascii="Times New Roman" w:hAnsi="Times New Roman" w:cs="Times New Roman"/>
          <w:bCs/>
          <w:color w:val="00000A"/>
          <w:lang w:val="de-DE"/>
        </w:rPr>
        <w:t>3</w:t>
      </w:r>
      <w:r w:rsidR="00B50AC9" w:rsidRPr="00101003">
        <w:rPr>
          <w:rFonts w:ascii="Times New Roman" w:hAnsi="Times New Roman" w:cs="Times New Roman"/>
          <w:bCs/>
          <w:color w:val="00000A"/>
          <w:lang w:val="de-DE"/>
        </w:rPr>
        <w:t xml:space="preserve">.1 Уколико систем не може да </w:t>
      </w:r>
      <w:r w:rsidRPr="00101003">
        <w:rPr>
          <w:rFonts w:ascii="Times New Roman" w:hAnsi="Times New Roman" w:cs="Times New Roman"/>
          <w:bCs/>
          <w:color w:val="00000A"/>
          <w:lang w:val="sr-Cyrl-RS"/>
        </w:rPr>
        <w:t>запамти податке о влогу</w:t>
      </w:r>
      <w:r w:rsidR="00B50AC9" w:rsidRPr="00101003">
        <w:rPr>
          <w:rFonts w:ascii="Times New Roman" w:hAnsi="Times New Roman" w:cs="Times New Roman"/>
          <w:bCs/>
          <w:color w:val="00000A"/>
          <w:lang w:val="de-DE"/>
        </w:rPr>
        <w:t>, он приказује кориснику поруку “Дошло је до грешке, покушајте поново”, прекида се извршење сценарија.</w:t>
      </w:r>
    </w:p>
    <w:p w:rsidR="00B50AC9" w:rsidRPr="00101003" w:rsidRDefault="00B50AC9"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pStyle w:val="ListParagraph"/>
        <w:spacing w:line="276" w:lineRule="auto"/>
        <w:jc w:val="both"/>
        <w:rPr>
          <w:rFonts w:ascii="Times New Roman" w:eastAsia="Calibri" w:hAnsi="Times New Roman" w:cs="Times New Roman"/>
          <w:b/>
          <w:sz w:val="25"/>
          <w:szCs w:val="25"/>
          <w:lang w:val="sr-Cyrl-RS"/>
        </w:rPr>
      </w:pPr>
    </w:p>
    <w:p w:rsidR="000B0D5D" w:rsidRPr="00101003" w:rsidRDefault="000B0D5D" w:rsidP="00101003">
      <w:pPr>
        <w:spacing w:line="276" w:lineRule="auto"/>
        <w:jc w:val="both"/>
        <w:rPr>
          <w:rFonts w:ascii="Times New Roman" w:eastAsia="Calibri" w:hAnsi="Times New Roman" w:cs="Times New Roman"/>
          <w:b/>
          <w:sz w:val="25"/>
          <w:szCs w:val="25"/>
          <w:lang w:val="sr-Cyrl-RS"/>
        </w:rPr>
      </w:pPr>
    </w:p>
    <w:p w:rsidR="00171FA3" w:rsidRPr="00101003" w:rsidRDefault="00560DE5" w:rsidP="00101003">
      <w:pPr>
        <w:pStyle w:val="Caption"/>
        <w:spacing w:line="276" w:lineRule="auto"/>
        <w:jc w:val="both"/>
        <w:rPr>
          <w:rFonts w:ascii="Times New Roman" w:hAnsi="Times New Roman" w:cs="Times New Roman"/>
          <w:b/>
          <w:i w:val="0"/>
          <w:sz w:val="28"/>
          <w:szCs w:val="28"/>
        </w:rPr>
      </w:pPr>
      <w:bookmarkStart w:id="46" w:name="__RefHeading__1663_863044021"/>
      <w:bookmarkEnd w:id="46"/>
      <w:r w:rsidRPr="00101003">
        <w:rPr>
          <w:rFonts w:ascii="Times New Roman" w:eastAsia="Calibri" w:hAnsi="Times New Roman" w:cs="Times New Roman"/>
          <w:b/>
          <w:i w:val="0"/>
          <w:sz w:val="28"/>
          <w:szCs w:val="28"/>
        </w:rPr>
        <w:lastRenderedPageBreak/>
        <w:t xml:space="preserve"> </w:t>
      </w:r>
      <w:r w:rsidRPr="00101003">
        <w:rPr>
          <w:rFonts w:ascii="Times New Roman" w:eastAsia="Calibri" w:hAnsi="Times New Roman" w:cs="Times New Roman"/>
          <w:b/>
          <w:i w:val="0"/>
          <w:sz w:val="28"/>
          <w:szCs w:val="28"/>
          <w:lang w:val="sr-Cyrl-RS"/>
        </w:rPr>
        <w:t>3.1.2.6</w:t>
      </w:r>
      <w:r w:rsidRPr="00101003">
        <w:rPr>
          <w:rFonts w:ascii="Times New Roman" w:eastAsia="Calibri" w:hAnsi="Times New Roman" w:cs="Times New Roman"/>
          <w:b/>
          <w:i w:val="0"/>
          <w:sz w:val="28"/>
          <w:szCs w:val="28"/>
        </w:rPr>
        <w:t xml:space="preserve">  </w:t>
      </w:r>
      <w:r w:rsidR="00171FA3" w:rsidRPr="00101003">
        <w:rPr>
          <w:rFonts w:ascii="Times New Roman" w:hAnsi="Times New Roman" w:cs="Times New Roman"/>
          <w:b/>
          <w:i w:val="0"/>
          <w:sz w:val="28"/>
          <w:szCs w:val="28"/>
        </w:rPr>
        <w:t xml:space="preserve">Преглед </w:t>
      </w:r>
      <w:r w:rsidR="00171FA3" w:rsidRPr="00101003">
        <w:rPr>
          <w:rFonts w:ascii="Times New Roman" w:hAnsi="Times New Roman" w:cs="Times New Roman"/>
          <w:b/>
          <w:i w:val="0"/>
          <w:sz w:val="28"/>
          <w:szCs w:val="28"/>
          <w:lang w:val="sr-Cyrl-RS"/>
        </w:rPr>
        <w:t>клипова других корисника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171FA3" w:rsidRPr="00101003" w:rsidRDefault="00171FA3" w:rsidP="00101003">
      <w:pPr>
        <w:pStyle w:val="Default"/>
        <w:spacing w:line="276" w:lineRule="auto"/>
        <w:ind w:left="708"/>
        <w:jc w:val="both"/>
        <w:rPr>
          <w:lang w:val="de-DE"/>
        </w:rPr>
      </w:pPr>
      <w:r w:rsidRPr="00101003">
        <w:rPr>
          <w:b/>
          <w:bCs/>
        </w:rPr>
        <w:t xml:space="preserve">Назив СК </w:t>
      </w:r>
    </w:p>
    <w:p w:rsidR="00171FA3" w:rsidRPr="00101003" w:rsidRDefault="00171FA3" w:rsidP="00101003">
      <w:pPr>
        <w:pStyle w:val="Default"/>
        <w:spacing w:line="276" w:lineRule="auto"/>
        <w:ind w:left="708"/>
        <w:jc w:val="both"/>
        <w:rPr>
          <w:lang w:val="de-DE"/>
        </w:rPr>
      </w:pPr>
      <w:r w:rsidRPr="00101003">
        <w:rPr>
          <w:lang w:val="de-DE"/>
        </w:rPr>
        <w:t xml:space="preserve">Преглед </w:t>
      </w:r>
      <w:r w:rsidR="00A90446" w:rsidRPr="00101003">
        <w:rPr>
          <w:lang w:val="sr-Cyrl-RS"/>
        </w:rPr>
        <w:t>клипова других корисника</w:t>
      </w:r>
      <w:r w:rsidRPr="00101003">
        <w:rPr>
          <w:lang w:val="de-DE"/>
        </w:rPr>
        <w:t xml:space="preserve"> </w:t>
      </w:r>
    </w:p>
    <w:p w:rsidR="00A90446" w:rsidRPr="00101003" w:rsidRDefault="00A90446" w:rsidP="00101003">
      <w:pPr>
        <w:pStyle w:val="Default"/>
        <w:spacing w:line="276" w:lineRule="auto"/>
        <w:ind w:left="708"/>
        <w:jc w:val="both"/>
        <w:rPr>
          <w:b/>
          <w:bCs/>
          <w:lang w:val="de-DE"/>
        </w:rPr>
      </w:pPr>
    </w:p>
    <w:p w:rsidR="00171FA3" w:rsidRPr="00101003" w:rsidRDefault="00171FA3" w:rsidP="00101003">
      <w:pPr>
        <w:pStyle w:val="Default"/>
        <w:spacing w:line="276" w:lineRule="auto"/>
        <w:ind w:left="708"/>
        <w:jc w:val="both"/>
        <w:rPr>
          <w:lang w:val="de-DE"/>
        </w:rPr>
      </w:pPr>
      <w:r w:rsidRPr="00101003">
        <w:rPr>
          <w:b/>
          <w:bCs/>
          <w:lang w:val="de-DE"/>
        </w:rPr>
        <w:t xml:space="preserve">Актори СК </w:t>
      </w:r>
    </w:p>
    <w:p w:rsidR="00171FA3" w:rsidRPr="00101003" w:rsidRDefault="00171FA3" w:rsidP="00101003">
      <w:pPr>
        <w:pStyle w:val="Default"/>
        <w:spacing w:line="276" w:lineRule="auto"/>
        <w:ind w:left="708"/>
        <w:jc w:val="both"/>
      </w:pPr>
      <w:r w:rsidRPr="00101003">
        <w:rPr>
          <w:lang w:val="de-DE"/>
        </w:rPr>
        <w:t>Корисник са налогом</w:t>
      </w:r>
    </w:p>
    <w:p w:rsidR="00171FA3" w:rsidRPr="00101003" w:rsidRDefault="00171FA3" w:rsidP="00101003">
      <w:pPr>
        <w:pStyle w:val="Default"/>
        <w:spacing w:line="276" w:lineRule="auto"/>
        <w:ind w:left="708"/>
        <w:jc w:val="both"/>
      </w:pPr>
    </w:p>
    <w:p w:rsidR="00171FA3" w:rsidRPr="00101003" w:rsidRDefault="00171FA3"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171FA3" w:rsidRPr="00101003" w:rsidRDefault="00171FA3" w:rsidP="00101003">
      <w:pPr>
        <w:pStyle w:val="Default"/>
        <w:spacing w:line="276" w:lineRule="auto"/>
        <w:ind w:left="708"/>
        <w:jc w:val="both"/>
        <w:rPr>
          <w:color w:val="00000A"/>
          <w:lang w:val="de-DE"/>
        </w:rPr>
      </w:pPr>
      <w:r w:rsidRPr="00101003">
        <w:rPr>
          <w:color w:val="00000A"/>
          <w:lang w:val="de-DE"/>
        </w:rPr>
        <w:t>Корисник са налогом и систем (апликација)</w:t>
      </w:r>
    </w:p>
    <w:p w:rsidR="00171FA3" w:rsidRPr="00101003" w:rsidRDefault="00171FA3" w:rsidP="00101003">
      <w:pPr>
        <w:pStyle w:val="Default"/>
        <w:spacing w:line="276" w:lineRule="auto"/>
        <w:ind w:left="708"/>
        <w:jc w:val="both"/>
        <w:rPr>
          <w:color w:val="00000A"/>
          <w:lang w:val="de-DE"/>
        </w:rPr>
      </w:pPr>
    </w:p>
    <w:p w:rsidR="00171FA3" w:rsidRPr="00101003" w:rsidRDefault="00171FA3"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Систем је укључен</w:t>
      </w:r>
      <w:r w:rsidR="00FC504C" w:rsidRPr="00101003">
        <w:rPr>
          <w:color w:val="00000A"/>
          <w:lang w:val="sr-Cyrl-RS"/>
        </w:rPr>
        <w:t xml:space="preserve"> .Корисник је улогован са својим налогом</w:t>
      </w:r>
      <w:r w:rsidRPr="00101003">
        <w:rPr>
          <w:color w:val="00000A"/>
          <w:lang w:val="de-DE"/>
        </w:rPr>
        <w:t xml:space="preserve"> и</w:t>
      </w:r>
      <w:r w:rsidR="00FC504C" w:rsidRPr="00101003">
        <w:rPr>
          <w:color w:val="00000A"/>
          <w:lang w:val="sr-Cyrl-RS"/>
        </w:rPr>
        <w:t xml:space="preserve"> систем</w:t>
      </w:r>
      <w:r w:rsidRPr="00101003">
        <w:rPr>
          <w:color w:val="00000A"/>
          <w:lang w:val="de-DE"/>
        </w:rPr>
        <w:t xml:space="preserve"> приказује </w:t>
      </w:r>
      <w:r w:rsidR="00FC504C" w:rsidRPr="00101003">
        <w:rPr>
          <w:color w:val="00000A"/>
          <w:lang w:val="sr-Cyrl-RS"/>
        </w:rPr>
        <w:t>Почетну активност</w:t>
      </w:r>
      <w:r w:rsidRPr="00101003">
        <w:rPr>
          <w:color w:val="00000A"/>
          <w:lang w:val="sr-Cyrl-RS"/>
        </w:rPr>
        <w:t>.</w:t>
      </w:r>
    </w:p>
    <w:p w:rsidR="00171FA3" w:rsidRPr="00101003" w:rsidRDefault="00171FA3" w:rsidP="00101003">
      <w:pPr>
        <w:pStyle w:val="Default"/>
        <w:spacing w:line="276" w:lineRule="auto"/>
        <w:ind w:left="708"/>
        <w:jc w:val="both"/>
        <w:rPr>
          <w:color w:val="00000A"/>
          <w:lang w:val="de-DE"/>
        </w:rPr>
      </w:pPr>
    </w:p>
    <w:p w:rsidR="00171FA3" w:rsidRPr="00101003" w:rsidRDefault="00171FA3"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171FA3" w:rsidRPr="00101003" w:rsidRDefault="00171FA3" w:rsidP="00101003">
      <w:pPr>
        <w:pStyle w:val="Default"/>
        <w:spacing w:line="276" w:lineRule="auto"/>
        <w:ind w:left="708"/>
        <w:jc w:val="both"/>
        <w:rPr>
          <w:color w:val="00000A"/>
          <w:lang w:val="de-DE"/>
        </w:rPr>
      </w:pPr>
    </w:p>
    <w:p w:rsidR="00171FA3" w:rsidRPr="00101003" w:rsidRDefault="00171FA3" w:rsidP="00101003">
      <w:pPr>
        <w:pStyle w:val="Default"/>
        <w:spacing w:line="276" w:lineRule="auto"/>
        <w:ind w:left="708"/>
        <w:jc w:val="both"/>
        <w:rPr>
          <w:color w:val="00000A"/>
          <w:lang w:val="de-DE"/>
        </w:rPr>
      </w:pPr>
      <w:r w:rsidRPr="00101003">
        <w:rPr>
          <w:color w:val="00000A"/>
          <w:lang w:val="de-DE"/>
        </w:rPr>
        <w:t xml:space="preserve">1. </w:t>
      </w:r>
      <w:r w:rsidRPr="00101003">
        <w:rPr>
          <w:color w:val="00000A"/>
          <w:lang w:val="sr-Cyrl-RS"/>
        </w:rPr>
        <w:t>К</w:t>
      </w:r>
      <w:r w:rsidRPr="00101003">
        <w:rPr>
          <w:color w:val="00000A"/>
          <w:lang w:val="de-DE"/>
        </w:rPr>
        <w:t xml:space="preserve">орисник </w:t>
      </w:r>
      <w:r w:rsidRPr="00101003">
        <w:rPr>
          <w:b/>
          <w:bCs/>
          <w:color w:val="00000A"/>
          <w:lang w:val="de-DE"/>
        </w:rPr>
        <w:t xml:space="preserve">позива </w:t>
      </w:r>
      <w:r w:rsidRPr="00101003">
        <w:rPr>
          <w:bCs/>
          <w:color w:val="00000A"/>
          <w:lang w:val="de-DE"/>
        </w:rPr>
        <w:t xml:space="preserve">систем да прикаже </w:t>
      </w:r>
      <w:r w:rsidR="00FC504C" w:rsidRPr="00101003">
        <w:rPr>
          <w:bCs/>
          <w:color w:val="00000A"/>
          <w:lang w:val="sr-Cyrl-RS"/>
        </w:rPr>
        <w:t>клипове</w:t>
      </w:r>
      <w:r w:rsidRPr="00101003">
        <w:rPr>
          <w:bCs/>
          <w:color w:val="00000A"/>
          <w:lang w:val="de-DE"/>
        </w:rPr>
        <w:t xml:space="preserve"> </w:t>
      </w:r>
      <w:r w:rsidR="00FC504C" w:rsidRPr="00101003">
        <w:rPr>
          <w:bCs/>
          <w:color w:val="00000A"/>
          <w:lang w:val="sr-Cyrl-RS"/>
        </w:rPr>
        <w:t>других корисника</w:t>
      </w:r>
      <w:r w:rsidRPr="00101003">
        <w:rPr>
          <w:color w:val="00000A"/>
          <w:lang w:val="de-DE"/>
        </w:rPr>
        <w:t>.</w:t>
      </w:r>
    </w:p>
    <w:p w:rsidR="00171FA3" w:rsidRPr="00101003" w:rsidRDefault="00171FA3"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приказује</w:t>
      </w:r>
      <w:r w:rsidRPr="00101003">
        <w:rPr>
          <w:color w:val="00000A"/>
          <w:lang w:val="de-DE"/>
        </w:rPr>
        <w:t xml:space="preserve"> </w:t>
      </w:r>
      <w:r w:rsidR="00FC504C" w:rsidRPr="00101003">
        <w:rPr>
          <w:color w:val="00000A"/>
          <w:lang w:val="sr-Cyrl-RS"/>
        </w:rPr>
        <w:t>клипове других корисника</w:t>
      </w:r>
      <w:r w:rsidRPr="00101003">
        <w:rPr>
          <w:color w:val="00000A"/>
          <w:lang w:val="de-DE"/>
        </w:rPr>
        <w:t>.</w:t>
      </w:r>
    </w:p>
    <w:p w:rsidR="00171FA3" w:rsidRPr="00101003" w:rsidRDefault="00171FA3" w:rsidP="00101003">
      <w:pPr>
        <w:pStyle w:val="Default"/>
        <w:spacing w:line="276" w:lineRule="auto"/>
        <w:ind w:left="708"/>
        <w:jc w:val="both"/>
        <w:rPr>
          <w:color w:val="00000A"/>
          <w:lang w:val="de-DE"/>
        </w:rPr>
      </w:pPr>
    </w:p>
    <w:p w:rsidR="00171FA3" w:rsidRPr="00101003" w:rsidRDefault="00171FA3" w:rsidP="00101003">
      <w:pPr>
        <w:pStyle w:val="Default"/>
        <w:spacing w:line="276" w:lineRule="auto"/>
        <w:ind w:left="708"/>
        <w:jc w:val="both"/>
        <w:rPr>
          <w:color w:val="00000A"/>
          <w:lang w:val="de-DE"/>
        </w:rPr>
      </w:pPr>
      <w:r w:rsidRPr="00101003">
        <w:rPr>
          <w:color w:val="00000A"/>
          <w:lang w:val="de-DE"/>
        </w:rPr>
        <w:t>Алтернативни сценарио СК</w:t>
      </w:r>
    </w:p>
    <w:p w:rsidR="00171FA3" w:rsidRPr="00101003" w:rsidRDefault="00171FA3" w:rsidP="00101003">
      <w:pPr>
        <w:pStyle w:val="Default"/>
        <w:spacing w:line="276" w:lineRule="auto"/>
        <w:ind w:left="708"/>
        <w:jc w:val="both"/>
        <w:rPr>
          <w:color w:val="00000A"/>
          <w:lang w:val="de-DE"/>
        </w:rPr>
      </w:pPr>
    </w:p>
    <w:p w:rsidR="00171FA3" w:rsidRPr="00101003" w:rsidRDefault="00171FA3" w:rsidP="00101003">
      <w:pPr>
        <w:pStyle w:val="ListParagraph"/>
        <w:spacing w:line="276" w:lineRule="auto"/>
        <w:jc w:val="both"/>
        <w:rPr>
          <w:rFonts w:ascii="Times New Roman" w:hAnsi="Times New Roman" w:cs="Times New Roman"/>
        </w:rPr>
      </w:pPr>
      <w:r w:rsidRPr="00101003">
        <w:rPr>
          <w:rFonts w:ascii="Times New Roman" w:hAnsi="Times New Roman" w:cs="Times New Roman"/>
        </w:rPr>
        <w:t xml:space="preserve">2.1 Уколико систем не може да прикаже </w:t>
      </w:r>
      <w:r w:rsidR="00FC504C" w:rsidRPr="00101003">
        <w:rPr>
          <w:rFonts w:ascii="Times New Roman" w:hAnsi="Times New Roman" w:cs="Times New Roman"/>
          <w:lang w:val="sr-Cyrl-RS"/>
        </w:rPr>
        <w:t>клипове</w:t>
      </w:r>
      <w:r w:rsidRPr="00101003">
        <w:rPr>
          <w:rFonts w:ascii="Times New Roman" w:hAnsi="Times New Roman" w:cs="Times New Roman"/>
        </w:rPr>
        <w:t>, он приказује кориснику поруку “Дошло је до грешке, покушајте поново”, прекида се извршење сценарија.</w:t>
      </w: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FC504C" w:rsidRPr="00101003" w:rsidRDefault="00FC504C"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0B0D5D" w:rsidRPr="00101003" w:rsidRDefault="000B0D5D" w:rsidP="00101003">
      <w:pPr>
        <w:pStyle w:val="ListParagraph"/>
        <w:spacing w:line="276" w:lineRule="auto"/>
        <w:jc w:val="both"/>
        <w:rPr>
          <w:rFonts w:ascii="Times New Roman" w:hAnsi="Times New Roman" w:cs="Times New Roman"/>
        </w:rPr>
      </w:pPr>
    </w:p>
    <w:p w:rsidR="00FC504C" w:rsidRPr="00101003" w:rsidRDefault="00FC504C" w:rsidP="00101003">
      <w:pPr>
        <w:spacing w:line="276" w:lineRule="auto"/>
        <w:jc w:val="both"/>
        <w:rPr>
          <w:rFonts w:ascii="Times New Roman" w:hAnsi="Times New Roman" w:cs="Times New Roman"/>
        </w:rPr>
      </w:pPr>
    </w:p>
    <w:p w:rsidR="00FC504C"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3.1.2.7</w:t>
      </w:r>
      <w:r w:rsidRPr="00101003">
        <w:rPr>
          <w:rFonts w:ascii="Times New Roman" w:eastAsia="Calibri" w:hAnsi="Times New Roman" w:cs="Times New Roman"/>
          <w:b/>
          <w:i w:val="0"/>
          <w:sz w:val="28"/>
          <w:szCs w:val="28"/>
        </w:rPr>
        <w:t xml:space="preserve">  </w:t>
      </w:r>
      <w:r w:rsidR="00FC504C" w:rsidRPr="00101003">
        <w:rPr>
          <w:rFonts w:ascii="Times New Roman" w:hAnsi="Times New Roman" w:cs="Times New Roman"/>
          <w:b/>
          <w:i w:val="0"/>
          <w:sz w:val="28"/>
          <w:szCs w:val="28"/>
        </w:rPr>
        <w:t xml:space="preserve">Преглед </w:t>
      </w:r>
      <w:r w:rsidR="00FC504C" w:rsidRPr="00101003">
        <w:rPr>
          <w:rFonts w:ascii="Times New Roman" w:hAnsi="Times New Roman" w:cs="Times New Roman"/>
          <w:b/>
          <w:i w:val="0"/>
          <w:sz w:val="28"/>
          <w:szCs w:val="28"/>
          <w:lang w:val="sr-Cyrl-RS"/>
        </w:rPr>
        <w:t>корисничких налога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FC504C" w:rsidRPr="00101003" w:rsidRDefault="00FC504C" w:rsidP="00101003">
      <w:pPr>
        <w:pStyle w:val="Default"/>
        <w:spacing w:line="276" w:lineRule="auto"/>
        <w:ind w:left="708"/>
        <w:jc w:val="both"/>
        <w:rPr>
          <w:lang w:val="de-DE"/>
        </w:rPr>
      </w:pPr>
      <w:r w:rsidRPr="00101003">
        <w:rPr>
          <w:b/>
          <w:bCs/>
        </w:rPr>
        <w:t xml:space="preserve">Назив СК </w:t>
      </w:r>
    </w:p>
    <w:p w:rsidR="00FC504C" w:rsidRPr="00101003" w:rsidRDefault="00FC504C" w:rsidP="00101003">
      <w:pPr>
        <w:pStyle w:val="Default"/>
        <w:spacing w:line="276" w:lineRule="auto"/>
        <w:ind w:left="708"/>
        <w:jc w:val="both"/>
        <w:rPr>
          <w:lang w:val="de-DE"/>
        </w:rPr>
      </w:pPr>
      <w:r w:rsidRPr="00101003">
        <w:rPr>
          <w:lang w:val="de-DE"/>
        </w:rPr>
        <w:t xml:space="preserve">Преглед </w:t>
      </w:r>
      <w:r w:rsidRPr="00101003">
        <w:rPr>
          <w:lang w:val="sr-Cyrl-RS"/>
        </w:rPr>
        <w:t>корисничких налога</w:t>
      </w:r>
      <w:r w:rsidRPr="00101003">
        <w:rPr>
          <w:lang w:val="de-DE"/>
        </w:rPr>
        <w:t xml:space="preserve"> </w:t>
      </w:r>
    </w:p>
    <w:p w:rsidR="00FC504C" w:rsidRPr="00101003" w:rsidRDefault="00FC504C" w:rsidP="00101003">
      <w:pPr>
        <w:pStyle w:val="Default"/>
        <w:spacing w:line="276" w:lineRule="auto"/>
        <w:ind w:left="708"/>
        <w:jc w:val="both"/>
        <w:rPr>
          <w:b/>
          <w:bCs/>
          <w:lang w:val="de-DE"/>
        </w:rPr>
      </w:pPr>
    </w:p>
    <w:p w:rsidR="00FC504C" w:rsidRPr="00101003" w:rsidRDefault="00FC504C" w:rsidP="00101003">
      <w:pPr>
        <w:pStyle w:val="Default"/>
        <w:spacing w:line="276" w:lineRule="auto"/>
        <w:ind w:left="708"/>
        <w:jc w:val="both"/>
        <w:rPr>
          <w:lang w:val="de-DE"/>
        </w:rPr>
      </w:pPr>
      <w:r w:rsidRPr="00101003">
        <w:rPr>
          <w:b/>
          <w:bCs/>
          <w:lang w:val="de-DE"/>
        </w:rPr>
        <w:t xml:space="preserve">Актори СК </w:t>
      </w:r>
    </w:p>
    <w:p w:rsidR="00FC504C" w:rsidRPr="00101003" w:rsidRDefault="00FC504C" w:rsidP="00101003">
      <w:pPr>
        <w:pStyle w:val="Default"/>
        <w:spacing w:line="276" w:lineRule="auto"/>
        <w:ind w:left="708"/>
        <w:jc w:val="both"/>
        <w:rPr>
          <w:lang w:val="sr-Cyrl-RS"/>
        </w:rPr>
      </w:pPr>
      <w:r w:rsidRPr="00101003">
        <w:rPr>
          <w:lang w:val="sr-Cyrl-RS"/>
        </w:rPr>
        <w:t>Администратор</w:t>
      </w:r>
    </w:p>
    <w:p w:rsidR="00FC504C" w:rsidRPr="00101003" w:rsidRDefault="00FC504C" w:rsidP="00101003">
      <w:pPr>
        <w:pStyle w:val="Default"/>
        <w:spacing w:line="276" w:lineRule="auto"/>
        <w:ind w:left="708"/>
        <w:jc w:val="both"/>
      </w:pPr>
    </w:p>
    <w:p w:rsidR="00FC504C" w:rsidRPr="00101003" w:rsidRDefault="00FC504C"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FC504C" w:rsidRPr="00101003" w:rsidRDefault="00FC504C" w:rsidP="00101003">
      <w:pPr>
        <w:pStyle w:val="Default"/>
        <w:spacing w:line="276" w:lineRule="auto"/>
        <w:ind w:left="708"/>
        <w:jc w:val="both"/>
        <w:rPr>
          <w:color w:val="00000A"/>
          <w:lang w:val="de-DE"/>
        </w:rPr>
      </w:pPr>
      <w:r w:rsidRPr="00101003">
        <w:rPr>
          <w:color w:val="00000A"/>
          <w:lang w:val="sr-Cyrl-RS"/>
        </w:rPr>
        <w:t>Администратор</w:t>
      </w:r>
      <w:r w:rsidRPr="00101003">
        <w:rPr>
          <w:color w:val="00000A"/>
          <w:lang w:val="de-DE"/>
        </w:rPr>
        <w:t xml:space="preserve"> и систем (апликација)</w:t>
      </w:r>
    </w:p>
    <w:p w:rsidR="00FC504C" w:rsidRPr="00101003" w:rsidRDefault="00FC504C" w:rsidP="00101003">
      <w:pPr>
        <w:pStyle w:val="Default"/>
        <w:spacing w:line="276" w:lineRule="auto"/>
        <w:ind w:left="708"/>
        <w:jc w:val="both"/>
        <w:rPr>
          <w:color w:val="00000A"/>
          <w:lang w:val="de-DE"/>
        </w:rPr>
      </w:pPr>
    </w:p>
    <w:p w:rsidR="00FC504C" w:rsidRPr="00101003" w:rsidRDefault="00FC504C"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Систем је укључен и приказје</w:t>
      </w:r>
      <w:r w:rsidRPr="00101003">
        <w:rPr>
          <w:color w:val="00000A"/>
          <w:lang w:val="sr-Cyrl-RS"/>
        </w:rPr>
        <w:t xml:space="preserve"> страницу рад са табелом корисника.</w:t>
      </w:r>
    </w:p>
    <w:p w:rsidR="00FC504C" w:rsidRPr="00101003" w:rsidRDefault="00FC504C" w:rsidP="00101003">
      <w:pPr>
        <w:pStyle w:val="Default"/>
        <w:spacing w:line="276" w:lineRule="auto"/>
        <w:ind w:left="708"/>
        <w:jc w:val="both"/>
        <w:rPr>
          <w:color w:val="00000A"/>
          <w:lang w:val="de-DE"/>
        </w:rPr>
      </w:pPr>
    </w:p>
    <w:p w:rsidR="00FC504C" w:rsidRPr="00101003" w:rsidRDefault="00FC504C"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FC504C" w:rsidRPr="00101003" w:rsidRDefault="00FC504C" w:rsidP="00101003">
      <w:pPr>
        <w:pStyle w:val="Default"/>
        <w:spacing w:line="276" w:lineRule="auto"/>
        <w:ind w:left="708"/>
        <w:jc w:val="both"/>
        <w:rPr>
          <w:color w:val="00000A"/>
          <w:lang w:val="de-DE"/>
        </w:rPr>
      </w:pPr>
    </w:p>
    <w:p w:rsidR="00FC504C" w:rsidRPr="00101003" w:rsidRDefault="00FC504C" w:rsidP="00101003">
      <w:pPr>
        <w:pStyle w:val="Default"/>
        <w:spacing w:line="276" w:lineRule="auto"/>
        <w:ind w:left="708"/>
        <w:jc w:val="both"/>
        <w:rPr>
          <w:color w:val="00000A"/>
          <w:lang w:val="de-DE"/>
        </w:rPr>
      </w:pPr>
      <w:r w:rsidRPr="00101003">
        <w:rPr>
          <w:color w:val="00000A"/>
          <w:lang w:val="de-DE"/>
        </w:rPr>
        <w:t xml:space="preserve">1. </w:t>
      </w:r>
      <w:r w:rsidRPr="00101003">
        <w:rPr>
          <w:color w:val="00000A"/>
          <w:lang w:val="sr-Cyrl-RS"/>
        </w:rPr>
        <w:t>К</w:t>
      </w:r>
      <w:r w:rsidRPr="00101003">
        <w:rPr>
          <w:color w:val="00000A"/>
          <w:lang w:val="de-DE"/>
        </w:rPr>
        <w:t xml:space="preserve">орисник </w:t>
      </w:r>
      <w:r w:rsidRPr="00101003">
        <w:rPr>
          <w:b/>
          <w:bCs/>
          <w:color w:val="00000A"/>
          <w:lang w:val="de-DE"/>
        </w:rPr>
        <w:t xml:space="preserve">позива </w:t>
      </w:r>
      <w:r w:rsidRPr="00101003">
        <w:rPr>
          <w:bCs/>
          <w:color w:val="00000A"/>
          <w:lang w:val="de-DE"/>
        </w:rPr>
        <w:t xml:space="preserve">систем да прикаже </w:t>
      </w:r>
      <w:r w:rsidRPr="00101003">
        <w:rPr>
          <w:bCs/>
          <w:color w:val="00000A"/>
          <w:lang w:val="sr-Cyrl-RS"/>
        </w:rPr>
        <w:t>табелу са корисничким налозима</w:t>
      </w:r>
      <w:r w:rsidRPr="00101003">
        <w:rPr>
          <w:color w:val="00000A"/>
          <w:lang w:val="de-DE"/>
        </w:rPr>
        <w:t>.</w:t>
      </w:r>
    </w:p>
    <w:p w:rsidR="00FC504C" w:rsidRPr="00101003" w:rsidRDefault="00FC504C"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приказује</w:t>
      </w:r>
      <w:r w:rsidRPr="00101003">
        <w:rPr>
          <w:color w:val="00000A"/>
          <w:lang w:val="de-DE"/>
        </w:rPr>
        <w:t xml:space="preserve"> </w:t>
      </w:r>
      <w:r w:rsidRPr="00101003">
        <w:rPr>
          <w:color w:val="00000A"/>
          <w:lang w:val="sr-Cyrl-RS"/>
        </w:rPr>
        <w:t>табелу са корисничким налозима</w:t>
      </w:r>
      <w:r w:rsidRPr="00101003">
        <w:rPr>
          <w:color w:val="00000A"/>
          <w:lang w:val="de-DE"/>
        </w:rPr>
        <w:t>.</w:t>
      </w:r>
    </w:p>
    <w:p w:rsidR="00FC504C" w:rsidRPr="00101003" w:rsidRDefault="00FC504C" w:rsidP="00101003">
      <w:pPr>
        <w:pStyle w:val="Default"/>
        <w:spacing w:line="276" w:lineRule="auto"/>
        <w:ind w:left="708"/>
        <w:jc w:val="both"/>
        <w:rPr>
          <w:color w:val="00000A"/>
          <w:lang w:val="de-DE"/>
        </w:rPr>
      </w:pPr>
    </w:p>
    <w:p w:rsidR="00FC504C" w:rsidRPr="00101003" w:rsidRDefault="00FC504C" w:rsidP="00101003">
      <w:pPr>
        <w:pStyle w:val="Default"/>
        <w:spacing w:line="276" w:lineRule="auto"/>
        <w:ind w:left="708"/>
        <w:jc w:val="both"/>
        <w:rPr>
          <w:color w:val="00000A"/>
          <w:lang w:val="de-DE"/>
        </w:rPr>
      </w:pPr>
      <w:r w:rsidRPr="00101003">
        <w:rPr>
          <w:color w:val="00000A"/>
          <w:lang w:val="de-DE"/>
        </w:rPr>
        <w:t>Алтернативни сценарио СК</w:t>
      </w:r>
    </w:p>
    <w:p w:rsidR="00FC504C" w:rsidRPr="00101003" w:rsidRDefault="00FC504C" w:rsidP="00101003">
      <w:pPr>
        <w:pStyle w:val="Default"/>
        <w:spacing w:line="276" w:lineRule="auto"/>
        <w:ind w:left="708"/>
        <w:jc w:val="both"/>
        <w:rPr>
          <w:color w:val="00000A"/>
          <w:lang w:val="de-DE"/>
        </w:rPr>
      </w:pPr>
    </w:p>
    <w:p w:rsidR="00FC504C" w:rsidRPr="00101003" w:rsidRDefault="00FC504C" w:rsidP="00101003">
      <w:pPr>
        <w:pStyle w:val="ListParagraph"/>
        <w:spacing w:line="276" w:lineRule="auto"/>
        <w:jc w:val="both"/>
        <w:rPr>
          <w:rFonts w:ascii="Times New Roman" w:eastAsia="Calibri" w:hAnsi="Times New Roman" w:cs="Times New Roman"/>
          <w:sz w:val="25"/>
          <w:szCs w:val="25"/>
        </w:rPr>
      </w:pPr>
      <w:r w:rsidRPr="00101003">
        <w:rPr>
          <w:rFonts w:ascii="Times New Roman" w:hAnsi="Times New Roman" w:cs="Times New Roman"/>
        </w:rPr>
        <w:t xml:space="preserve">2.1 Уколико систем не може да прикаже </w:t>
      </w:r>
      <w:r w:rsidRPr="00101003">
        <w:rPr>
          <w:rFonts w:ascii="Times New Roman" w:hAnsi="Times New Roman" w:cs="Times New Roman"/>
          <w:lang w:val="sr-Cyrl-RS"/>
        </w:rPr>
        <w:t>табелу</w:t>
      </w:r>
      <w:r w:rsidRPr="00101003">
        <w:rPr>
          <w:rFonts w:ascii="Times New Roman" w:hAnsi="Times New Roman" w:cs="Times New Roman"/>
        </w:rPr>
        <w:t>, он приказује кориснику поруку “Дошло је до грешке, покушајте поново”, прекида се извршење сценарија.</w:t>
      </w:r>
    </w:p>
    <w:p w:rsidR="00FC504C" w:rsidRPr="00101003" w:rsidRDefault="00FC504C"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pStyle w:val="ListParagraph"/>
        <w:spacing w:line="276" w:lineRule="auto"/>
        <w:jc w:val="both"/>
        <w:rPr>
          <w:rFonts w:ascii="Times New Roman" w:eastAsia="Calibri" w:hAnsi="Times New Roman" w:cs="Times New Roman"/>
          <w:sz w:val="25"/>
          <w:szCs w:val="25"/>
        </w:rPr>
      </w:pPr>
    </w:p>
    <w:p w:rsidR="00560DE5" w:rsidRPr="00101003" w:rsidRDefault="00560DE5" w:rsidP="00101003">
      <w:pPr>
        <w:spacing w:line="276" w:lineRule="auto"/>
        <w:jc w:val="both"/>
        <w:rPr>
          <w:rFonts w:ascii="Times New Roman" w:hAnsi="Times New Roman" w:cs="Times New Roman"/>
          <w:bCs/>
          <w:color w:val="00000A"/>
          <w:lang w:val="de-DE"/>
        </w:rPr>
      </w:pPr>
      <w:bookmarkStart w:id="47" w:name="__RefHeading__1669_863044021"/>
      <w:bookmarkStart w:id="48" w:name="__RefHeading__1671_863044021"/>
      <w:bookmarkStart w:id="49" w:name="__RefHeading__1673_863044021"/>
      <w:bookmarkEnd w:id="47"/>
      <w:bookmarkEnd w:id="48"/>
      <w:bookmarkEnd w:id="49"/>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0B0D5D" w:rsidRPr="00101003" w:rsidRDefault="000B0D5D" w:rsidP="00101003">
      <w:pPr>
        <w:spacing w:line="276" w:lineRule="auto"/>
        <w:jc w:val="both"/>
        <w:rPr>
          <w:rFonts w:ascii="Times New Roman" w:hAnsi="Times New Roman" w:cs="Times New Roman"/>
          <w:bCs/>
          <w:color w:val="00000A"/>
          <w:lang w:val="de-DE"/>
        </w:rPr>
      </w:pPr>
    </w:p>
    <w:p w:rsidR="00560DE5" w:rsidRPr="00101003" w:rsidRDefault="00560DE5" w:rsidP="00101003">
      <w:pPr>
        <w:spacing w:line="276" w:lineRule="auto"/>
        <w:jc w:val="both"/>
        <w:rPr>
          <w:rFonts w:ascii="Times New Roman" w:hAnsi="Times New Roman" w:cs="Times New Roman"/>
          <w:bCs/>
          <w:color w:val="00000A"/>
          <w:lang w:val="de-DE"/>
        </w:rPr>
      </w:pPr>
    </w:p>
    <w:p w:rsidR="00F41FB8"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3.1.2.8</w:t>
      </w:r>
      <w:r w:rsidRPr="00101003">
        <w:rPr>
          <w:rFonts w:ascii="Times New Roman" w:eastAsia="Calibri" w:hAnsi="Times New Roman" w:cs="Times New Roman"/>
          <w:b/>
          <w:i w:val="0"/>
          <w:sz w:val="28"/>
          <w:szCs w:val="28"/>
        </w:rPr>
        <w:t xml:space="preserve">  </w:t>
      </w:r>
      <w:r w:rsidR="00F41FB8" w:rsidRPr="00101003">
        <w:rPr>
          <w:rFonts w:ascii="Times New Roman" w:hAnsi="Times New Roman" w:cs="Times New Roman"/>
          <w:b/>
          <w:i w:val="0"/>
          <w:sz w:val="28"/>
          <w:szCs w:val="28"/>
        </w:rPr>
        <w:t xml:space="preserve">Брисање </w:t>
      </w:r>
      <w:r w:rsidR="00F41FB8" w:rsidRPr="00101003">
        <w:rPr>
          <w:rFonts w:ascii="Times New Roman" w:hAnsi="Times New Roman" w:cs="Times New Roman"/>
          <w:b/>
          <w:i w:val="0"/>
          <w:sz w:val="28"/>
          <w:szCs w:val="28"/>
          <w:lang w:val="sr-Cyrl-RS"/>
        </w:rPr>
        <w:t>корнсничких налога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F41FB8" w:rsidRPr="00101003" w:rsidRDefault="00F41FB8" w:rsidP="00101003">
      <w:pPr>
        <w:pStyle w:val="Default"/>
        <w:spacing w:line="276" w:lineRule="auto"/>
        <w:ind w:left="708"/>
        <w:jc w:val="both"/>
        <w:rPr>
          <w:lang w:val="de-DE"/>
        </w:rPr>
      </w:pPr>
      <w:r w:rsidRPr="00101003">
        <w:rPr>
          <w:b/>
          <w:bCs/>
        </w:rPr>
        <w:t xml:space="preserve">Назив СК </w:t>
      </w:r>
    </w:p>
    <w:p w:rsidR="00F41FB8" w:rsidRPr="00101003" w:rsidRDefault="00F41FB8" w:rsidP="00101003">
      <w:pPr>
        <w:pStyle w:val="Default"/>
        <w:spacing w:line="276" w:lineRule="auto"/>
        <w:ind w:left="708"/>
        <w:jc w:val="both"/>
        <w:rPr>
          <w:b/>
          <w:bCs/>
          <w:lang w:val="sr-Cyrl-RS"/>
        </w:rPr>
      </w:pPr>
      <w:r w:rsidRPr="00101003">
        <w:rPr>
          <w:lang w:val="de-DE"/>
        </w:rPr>
        <w:t xml:space="preserve">Брисање </w:t>
      </w:r>
      <w:r w:rsidRPr="00101003">
        <w:rPr>
          <w:lang w:val="sr-Cyrl-RS"/>
        </w:rPr>
        <w:t>корисничких налога</w:t>
      </w:r>
    </w:p>
    <w:p w:rsidR="00F41FB8" w:rsidRPr="00101003" w:rsidRDefault="00F41FB8" w:rsidP="00101003">
      <w:pPr>
        <w:pStyle w:val="Default"/>
        <w:spacing w:line="276" w:lineRule="auto"/>
        <w:ind w:left="708"/>
        <w:jc w:val="both"/>
        <w:rPr>
          <w:b/>
          <w:bCs/>
          <w:lang w:val="de-DE"/>
        </w:rPr>
      </w:pPr>
    </w:p>
    <w:p w:rsidR="00F41FB8" w:rsidRPr="00101003" w:rsidRDefault="00F41FB8" w:rsidP="00101003">
      <w:pPr>
        <w:pStyle w:val="Default"/>
        <w:spacing w:line="276" w:lineRule="auto"/>
        <w:ind w:left="708"/>
        <w:jc w:val="both"/>
        <w:rPr>
          <w:lang w:val="de-DE"/>
        </w:rPr>
      </w:pPr>
      <w:r w:rsidRPr="00101003">
        <w:rPr>
          <w:b/>
          <w:bCs/>
          <w:lang w:val="de-DE"/>
        </w:rPr>
        <w:t xml:space="preserve">Актори СК </w:t>
      </w:r>
    </w:p>
    <w:p w:rsidR="00F41FB8" w:rsidRPr="00101003" w:rsidRDefault="00F41FB8" w:rsidP="00101003">
      <w:pPr>
        <w:pStyle w:val="Default"/>
        <w:spacing w:line="276" w:lineRule="auto"/>
        <w:ind w:left="708"/>
        <w:jc w:val="both"/>
        <w:rPr>
          <w:lang w:val="sr-Cyrl-RS"/>
        </w:rPr>
      </w:pPr>
      <w:r w:rsidRPr="00101003">
        <w:rPr>
          <w:lang w:val="sr-Cyrl-RS"/>
        </w:rPr>
        <w:t>Администратор</w:t>
      </w:r>
    </w:p>
    <w:p w:rsidR="00F41FB8" w:rsidRPr="00101003" w:rsidRDefault="00F41FB8" w:rsidP="00101003">
      <w:pPr>
        <w:pStyle w:val="Default"/>
        <w:spacing w:line="276" w:lineRule="auto"/>
        <w:ind w:left="708"/>
        <w:jc w:val="both"/>
      </w:pPr>
    </w:p>
    <w:p w:rsidR="00F41FB8" w:rsidRPr="00101003" w:rsidRDefault="00F41FB8"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F41FB8" w:rsidRPr="00101003" w:rsidRDefault="00F41FB8" w:rsidP="00101003">
      <w:pPr>
        <w:pStyle w:val="Default"/>
        <w:spacing w:line="276" w:lineRule="auto"/>
        <w:ind w:left="708"/>
        <w:jc w:val="both"/>
        <w:rPr>
          <w:color w:val="00000A"/>
          <w:lang w:val="de-DE"/>
        </w:rPr>
      </w:pPr>
      <w:r w:rsidRPr="00101003">
        <w:rPr>
          <w:color w:val="00000A"/>
          <w:lang w:val="de-DE"/>
        </w:rPr>
        <w:t>Администратор и систем (апликација)</w:t>
      </w:r>
    </w:p>
    <w:p w:rsidR="00F41FB8" w:rsidRPr="00101003" w:rsidRDefault="00F41FB8" w:rsidP="00101003">
      <w:pPr>
        <w:pStyle w:val="Default"/>
        <w:spacing w:line="276" w:lineRule="auto"/>
        <w:ind w:left="708"/>
        <w:jc w:val="both"/>
        <w:rPr>
          <w:color w:val="00000A"/>
          <w:lang w:val="de-DE"/>
        </w:rPr>
      </w:pPr>
    </w:p>
    <w:p w:rsidR="00F41FB8" w:rsidRPr="00101003" w:rsidRDefault="00F41FB8"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 xml:space="preserve">Систем је укључен. </w:t>
      </w:r>
      <w:r w:rsidR="00E324F1" w:rsidRPr="00101003">
        <w:rPr>
          <w:color w:val="00000A"/>
          <w:lang w:val="sr-Cyrl-RS"/>
        </w:rPr>
        <w:t>И приказана је табела са корисничким налозима.</w:t>
      </w:r>
    </w:p>
    <w:p w:rsidR="00F41FB8" w:rsidRPr="00101003" w:rsidRDefault="00F41FB8" w:rsidP="00101003">
      <w:pPr>
        <w:pStyle w:val="Default"/>
        <w:spacing w:line="276" w:lineRule="auto"/>
        <w:ind w:left="708"/>
        <w:jc w:val="both"/>
        <w:rPr>
          <w:color w:val="00000A"/>
          <w:lang w:val="de-DE"/>
        </w:rPr>
      </w:pPr>
    </w:p>
    <w:p w:rsidR="00F41FB8" w:rsidRPr="00101003" w:rsidRDefault="00F41FB8"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F41FB8" w:rsidRPr="00101003" w:rsidRDefault="00F41FB8" w:rsidP="00101003">
      <w:pPr>
        <w:pStyle w:val="Default"/>
        <w:spacing w:line="276" w:lineRule="auto"/>
        <w:ind w:left="708"/>
        <w:jc w:val="both"/>
        <w:rPr>
          <w:color w:val="00000A"/>
          <w:lang w:val="de-DE"/>
        </w:rPr>
      </w:pPr>
    </w:p>
    <w:p w:rsidR="00F41FB8" w:rsidRPr="00101003" w:rsidRDefault="00F41FB8" w:rsidP="00101003">
      <w:pPr>
        <w:pStyle w:val="Default"/>
        <w:spacing w:line="276" w:lineRule="auto"/>
        <w:ind w:left="708"/>
        <w:jc w:val="both"/>
        <w:rPr>
          <w:color w:val="00000A"/>
          <w:lang w:val="de-DE"/>
        </w:rPr>
      </w:pPr>
      <w:r w:rsidRPr="00101003">
        <w:rPr>
          <w:color w:val="00000A"/>
          <w:lang w:val="de-DE"/>
        </w:rPr>
        <w:t xml:space="preserve">1. Корисник </w:t>
      </w:r>
      <w:r w:rsidR="00E324F1" w:rsidRPr="00101003">
        <w:rPr>
          <w:b/>
          <w:bCs/>
          <w:color w:val="00000A"/>
          <w:lang w:val="sr-Cyrl-RS"/>
        </w:rPr>
        <w:t>уноси</w:t>
      </w:r>
      <w:r w:rsidRPr="00101003">
        <w:rPr>
          <w:b/>
          <w:bCs/>
          <w:color w:val="00000A"/>
          <w:lang w:val="de-DE"/>
        </w:rPr>
        <w:t xml:space="preserve"> </w:t>
      </w:r>
      <w:r w:rsidR="00E324F1" w:rsidRPr="00101003">
        <w:rPr>
          <w:color w:val="00000A"/>
          <w:lang w:val="de-DE"/>
        </w:rPr>
        <w:t>податке о коринику којег жели да обрише</w:t>
      </w:r>
      <w:r w:rsidRPr="00101003">
        <w:rPr>
          <w:color w:val="00000A"/>
          <w:lang w:val="de-DE"/>
        </w:rPr>
        <w:t>.</w:t>
      </w:r>
    </w:p>
    <w:p w:rsidR="00E324F1" w:rsidRPr="00101003" w:rsidRDefault="00E324F1" w:rsidP="00101003">
      <w:pPr>
        <w:pStyle w:val="Default"/>
        <w:spacing w:line="276" w:lineRule="auto"/>
        <w:ind w:left="708"/>
        <w:jc w:val="both"/>
        <w:rPr>
          <w:color w:val="00000A"/>
          <w:lang w:val="sr-Cyrl-RS"/>
        </w:rPr>
      </w:pPr>
      <w:r w:rsidRPr="00101003">
        <w:rPr>
          <w:color w:val="00000A"/>
          <w:lang w:val="sr-Cyrl-RS"/>
        </w:rPr>
        <w:t xml:space="preserve">2. Корисник </w:t>
      </w:r>
      <w:r w:rsidRPr="00101003">
        <w:rPr>
          <w:b/>
          <w:color w:val="00000A"/>
          <w:lang w:val="sr-Cyrl-RS"/>
        </w:rPr>
        <w:t>проверава</w:t>
      </w:r>
      <w:r w:rsidRPr="00101003">
        <w:rPr>
          <w:color w:val="00000A"/>
          <w:lang w:val="sr-Cyrl-RS"/>
        </w:rPr>
        <w:t xml:space="preserve"> да ли је унео исправно податке.</w:t>
      </w:r>
    </w:p>
    <w:p w:rsidR="00F41FB8" w:rsidRPr="00101003" w:rsidRDefault="00E324F1" w:rsidP="00101003">
      <w:pPr>
        <w:pStyle w:val="Default"/>
        <w:spacing w:line="276" w:lineRule="auto"/>
        <w:ind w:left="708"/>
        <w:jc w:val="both"/>
        <w:rPr>
          <w:color w:val="00000A"/>
          <w:lang w:val="de-DE"/>
        </w:rPr>
      </w:pPr>
      <w:r w:rsidRPr="00101003">
        <w:rPr>
          <w:color w:val="00000A"/>
          <w:lang w:val="de-DE"/>
        </w:rPr>
        <w:t>3</w:t>
      </w:r>
      <w:r w:rsidR="00F41FB8" w:rsidRPr="00101003">
        <w:rPr>
          <w:color w:val="00000A"/>
          <w:lang w:val="de-DE"/>
        </w:rPr>
        <w:t xml:space="preserve">. Систем </w:t>
      </w:r>
      <w:r w:rsidR="00F41FB8" w:rsidRPr="00101003">
        <w:rPr>
          <w:b/>
          <w:bCs/>
          <w:color w:val="00000A"/>
          <w:lang w:val="de-DE"/>
        </w:rPr>
        <w:t>брише</w:t>
      </w:r>
      <w:r w:rsidR="00F41FB8" w:rsidRPr="00101003">
        <w:rPr>
          <w:color w:val="00000A"/>
          <w:lang w:val="de-DE"/>
        </w:rPr>
        <w:t xml:space="preserve"> </w:t>
      </w:r>
      <w:r w:rsidRPr="00101003">
        <w:rPr>
          <w:color w:val="00000A"/>
          <w:lang w:val="sr-Cyrl-RS"/>
        </w:rPr>
        <w:t>налог</w:t>
      </w:r>
      <w:r w:rsidR="00F41FB8" w:rsidRPr="00101003">
        <w:rPr>
          <w:color w:val="00000A"/>
          <w:lang w:val="de-DE"/>
        </w:rPr>
        <w:t>.</w:t>
      </w:r>
    </w:p>
    <w:p w:rsidR="00F41FB8" w:rsidRPr="00101003" w:rsidRDefault="00E324F1" w:rsidP="00101003">
      <w:pPr>
        <w:pStyle w:val="Default"/>
        <w:spacing w:line="276" w:lineRule="auto"/>
        <w:ind w:left="708"/>
        <w:jc w:val="both"/>
        <w:rPr>
          <w:color w:val="00000A"/>
          <w:lang w:val="de-DE"/>
        </w:rPr>
      </w:pPr>
      <w:r w:rsidRPr="00101003">
        <w:rPr>
          <w:color w:val="00000A"/>
          <w:lang w:val="de-DE"/>
        </w:rPr>
        <w:t>4</w:t>
      </w:r>
      <w:r w:rsidR="00F41FB8" w:rsidRPr="00101003">
        <w:rPr>
          <w:color w:val="00000A"/>
          <w:lang w:val="de-DE"/>
        </w:rPr>
        <w:t xml:space="preserve">. Систем </w:t>
      </w:r>
      <w:r w:rsidR="00F41FB8" w:rsidRPr="00101003">
        <w:rPr>
          <w:b/>
          <w:bCs/>
          <w:color w:val="00000A"/>
          <w:lang w:val="de-DE"/>
        </w:rPr>
        <w:t xml:space="preserve">приказује </w:t>
      </w:r>
      <w:r w:rsidRPr="00101003">
        <w:rPr>
          <w:color w:val="00000A"/>
          <w:lang w:val="de-DE"/>
        </w:rPr>
        <w:t>поруку Успешно сте извршили брисање</w:t>
      </w:r>
      <w:r w:rsidR="00F41FB8" w:rsidRPr="00101003">
        <w:rPr>
          <w:color w:val="00000A"/>
          <w:lang w:val="de-DE"/>
        </w:rPr>
        <w:t xml:space="preserve">". </w:t>
      </w:r>
    </w:p>
    <w:p w:rsidR="00F41FB8" w:rsidRPr="00101003" w:rsidRDefault="00F41FB8" w:rsidP="00101003">
      <w:pPr>
        <w:pStyle w:val="Default"/>
        <w:spacing w:line="276" w:lineRule="auto"/>
        <w:ind w:left="708"/>
        <w:jc w:val="both"/>
        <w:rPr>
          <w:color w:val="00000A"/>
          <w:lang w:val="de-DE"/>
        </w:rPr>
      </w:pPr>
    </w:p>
    <w:p w:rsidR="00F41FB8" w:rsidRPr="00101003" w:rsidRDefault="00F41FB8" w:rsidP="00101003">
      <w:pPr>
        <w:pStyle w:val="Default"/>
        <w:spacing w:line="276" w:lineRule="auto"/>
        <w:ind w:left="708"/>
        <w:jc w:val="both"/>
        <w:rPr>
          <w:color w:val="00000A"/>
          <w:lang w:val="de-DE"/>
        </w:rPr>
      </w:pPr>
      <w:r w:rsidRPr="00101003">
        <w:rPr>
          <w:color w:val="00000A"/>
          <w:lang w:val="de-DE"/>
        </w:rPr>
        <w:t>Алтернативни сценарио СК</w:t>
      </w:r>
    </w:p>
    <w:p w:rsidR="00F41FB8" w:rsidRPr="00101003" w:rsidRDefault="00F41FB8" w:rsidP="00101003">
      <w:pPr>
        <w:pStyle w:val="Default"/>
        <w:spacing w:line="276" w:lineRule="auto"/>
        <w:ind w:left="708"/>
        <w:jc w:val="both"/>
        <w:rPr>
          <w:color w:val="00000A"/>
          <w:lang w:val="de-DE"/>
        </w:rPr>
      </w:pPr>
    </w:p>
    <w:p w:rsidR="00F41FB8" w:rsidRPr="00101003" w:rsidRDefault="007B0405" w:rsidP="00101003">
      <w:pPr>
        <w:pStyle w:val="Default"/>
        <w:spacing w:line="276" w:lineRule="auto"/>
        <w:ind w:left="708"/>
        <w:jc w:val="both"/>
        <w:rPr>
          <w:bCs/>
          <w:color w:val="00000A"/>
          <w:lang w:val="de-DE"/>
        </w:rPr>
      </w:pPr>
      <w:r w:rsidRPr="00101003">
        <w:rPr>
          <w:color w:val="00000A"/>
          <w:lang w:val="de-DE"/>
        </w:rPr>
        <w:t>3</w:t>
      </w:r>
      <w:r w:rsidR="00F41FB8" w:rsidRPr="00101003">
        <w:rPr>
          <w:color w:val="00000A"/>
          <w:lang w:val="de-DE"/>
        </w:rPr>
        <w:t xml:space="preserve">.1 Уколико систем не може да </w:t>
      </w:r>
      <w:r w:rsidRPr="00101003">
        <w:rPr>
          <w:color w:val="00000A"/>
          <w:lang w:val="sr-Cyrl-RS"/>
        </w:rPr>
        <w:t>обрише</w:t>
      </w:r>
      <w:r w:rsidR="00F41FB8" w:rsidRPr="00101003">
        <w:rPr>
          <w:color w:val="00000A"/>
          <w:lang w:val="de-DE"/>
        </w:rPr>
        <w:t xml:space="preserve"> </w:t>
      </w:r>
      <w:r w:rsidRPr="00101003">
        <w:rPr>
          <w:color w:val="00000A"/>
          <w:lang w:val="sr-Cyrl-RS"/>
        </w:rPr>
        <w:t>налог</w:t>
      </w:r>
      <w:r w:rsidR="00F41FB8" w:rsidRPr="00101003">
        <w:rPr>
          <w:color w:val="00000A"/>
          <w:lang w:val="de-DE"/>
        </w:rPr>
        <w:t xml:space="preserve">, он приказује кориснику поруку „Дошло је до грешке, покушајте поново", прекида се извршење сценарија. </w:t>
      </w:r>
    </w:p>
    <w:p w:rsidR="00F41FB8" w:rsidRPr="00101003" w:rsidRDefault="00F41FB8"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jc w:val="both"/>
        <w:rPr>
          <w:rFonts w:ascii="Times New Roman" w:hAnsi="Times New Roman" w:cs="Times New Roman"/>
          <w:sz w:val="25"/>
          <w:szCs w:val="25"/>
        </w:rPr>
      </w:pPr>
    </w:p>
    <w:p w:rsidR="00D4426D" w:rsidRPr="00101003" w:rsidRDefault="00D4426D" w:rsidP="00101003">
      <w:pPr>
        <w:spacing w:line="276" w:lineRule="auto"/>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9D25F6"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3.1.2.9</w:t>
      </w:r>
      <w:r w:rsidRPr="00101003">
        <w:rPr>
          <w:rFonts w:ascii="Times New Roman" w:eastAsia="Calibri" w:hAnsi="Times New Roman" w:cs="Times New Roman"/>
          <w:b/>
          <w:i w:val="0"/>
          <w:sz w:val="28"/>
          <w:szCs w:val="28"/>
        </w:rPr>
        <w:t xml:space="preserve">  </w:t>
      </w:r>
      <w:r w:rsidR="009D25F6" w:rsidRPr="00101003">
        <w:rPr>
          <w:rFonts w:ascii="Times New Roman" w:hAnsi="Times New Roman" w:cs="Times New Roman"/>
          <w:b/>
          <w:i w:val="0"/>
          <w:sz w:val="28"/>
          <w:szCs w:val="28"/>
          <w:lang w:val="sr-Cyrl-RS"/>
        </w:rPr>
        <w:t>Слање маил-а кориснику</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9D25F6" w:rsidRPr="00101003" w:rsidRDefault="009D25F6" w:rsidP="00101003">
      <w:pPr>
        <w:pStyle w:val="Default"/>
        <w:spacing w:line="276" w:lineRule="auto"/>
        <w:ind w:left="708"/>
        <w:jc w:val="both"/>
        <w:rPr>
          <w:lang w:val="de-DE"/>
        </w:rPr>
      </w:pPr>
      <w:r w:rsidRPr="00101003">
        <w:rPr>
          <w:b/>
          <w:bCs/>
        </w:rPr>
        <w:t xml:space="preserve">Назив СК </w:t>
      </w:r>
    </w:p>
    <w:p w:rsidR="009D25F6" w:rsidRPr="00101003" w:rsidRDefault="009D25F6" w:rsidP="00101003">
      <w:pPr>
        <w:pStyle w:val="Default"/>
        <w:spacing w:line="276" w:lineRule="auto"/>
        <w:ind w:left="708"/>
        <w:jc w:val="both"/>
        <w:rPr>
          <w:b/>
          <w:bCs/>
          <w:lang w:val="sr-Cyrl-RS"/>
        </w:rPr>
      </w:pPr>
      <w:r w:rsidRPr="00101003">
        <w:rPr>
          <w:lang w:val="sr-Cyrl-RS"/>
        </w:rPr>
        <w:t>Слање маил-а кориснику</w:t>
      </w:r>
    </w:p>
    <w:p w:rsidR="009D25F6" w:rsidRPr="00101003" w:rsidRDefault="009D25F6" w:rsidP="00101003">
      <w:pPr>
        <w:pStyle w:val="Default"/>
        <w:spacing w:line="276" w:lineRule="auto"/>
        <w:ind w:left="708"/>
        <w:jc w:val="both"/>
        <w:rPr>
          <w:b/>
          <w:bCs/>
          <w:lang w:val="de-DE"/>
        </w:rPr>
      </w:pPr>
    </w:p>
    <w:p w:rsidR="009D25F6" w:rsidRPr="00101003" w:rsidRDefault="009D25F6" w:rsidP="00101003">
      <w:pPr>
        <w:pStyle w:val="Default"/>
        <w:spacing w:line="276" w:lineRule="auto"/>
        <w:ind w:left="708"/>
        <w:jc w:val="both"/>
        <w:rPr>
          <w:lang w:val="de-DE"/>
        </w:rPr>
      </w:pPr>
      <w:r w:rsidRPr="00101003">
        <w:rPr>
          <w:b/>
          <w:bCs/>
          <w:lang w:val="de-DE"/>
        </w:rPr>
        <w:t xml:space="preserve">Актори СК </w:t>
      </w:r>
    </w:p>
    <w:p w:rsidR="009D25F6" w:rsidRPr="00101003" w:rsidRDefault="009D25F6" w:rsidP="00101003">
      <w:pPr>
        <w:pStyle w:val="Default"/>
        <w:spacing w:line="276" w:lineRule="auto"/>
        <w:ind w:left="708"/>
        <w:jc w:val="both"/>
        <w:rPr>
          <w:lang w:val="sr-Cyrl-RS"/>
        </w:rPr>
      </w:pPr>
      <w:r w:rsidRPr="00101003">
        <w:rPr>
          <w:lang w:val="sr-Cyrl-RS"/>
        </w:rPr>
        <w:t>Администратор</w:t>
      </w:r>
    </w:p>
    <w:p w:rsidR="009D25F6" w:rsidRPr="00101003" w:rsidRDefault="009D25F6" w:rsidP="00101003">
      <w:pPr>
        <w:pStyle w:val="Default"/>
        <w:spacing w:line="276" w:lineRule="auto"/>
        <w:ind w:left="708"/>
        <w:jc w:val="both"/>
      </w:pPr>
    </w:p>
    <w:p w:rsidR="009D25F6" w:rsidRPr="00101003" w:rsidRDefault="009D25F6"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9D25F6" w:rsidRPr="00101003" w:rsidRDefault="009D25F6" w:rsidP="00101003">
      <w:pPr>
        <w:pStyle w:val="Default"/>
        <w:spacing w:line="276" w:lineRule="auto"/>
        <w:ind w:left="708"/>
        <w:jc w:val="both"/>
        <w:rPr>
          <w:color w:val="00000A"/>
          <w:lang w:val="de-DE"/>
        </w:rPr>
      </w:pPr>
      <w:r w:rsidRPr="00101003">
        <w:rPr>
          <w:color w:val="00000A"/>
          <w:lang w:val="de-DE"/>
        </w:rPr>
        <w:t>Администратор и систем (апликација)</w:t>
      </w:r>
    </w:p>
    <w:p w:rsidR="009D25F6" w:rsidRPr="00101003" w:rsidRDefault="009D25F6" w:rsidP="00101003">
      <w:pPr>
        <w:pStyle w:val="Default"/>
        <w:spacing w:line="276" w:lineRule="auto"/>
        <w:ind w:left="708"/>
        <w:jc w:val="both"/>
        <w:rPr>
          <w:color w:val="00000A"/>
          <w:lang w:val="de-DE"/>
        </w:rPr>
      </w:pPr>
    </w:p>
    <w:p w:rsidR="009D25F6" w:rsidRPr="00101003" w:rsidRDefault="009D25F6"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 xml:space="preserve">Систем је укључен. </w:t>
      </w:r>
      <w:r w:rsidRPr="00101003">
        <w:rPr>
          <w:color w:val="00000A"/>
          <w:lang w:val="sr-Cyrl-RS"/>
        </w:rPr>
        <w:t>И приказана је страница за рад са кор</w:t>
      </w:r>
      <w:r w:rsidR="00DB4F1A" w:rsidRPr="00101003">
        <w:rPr>
          <w:color w:val="00000A"/>
          <w:lang w:val="sr-Cyrl-RS"/>
        </w:rPr>
        <w:t>ис</w:t>
      </w:r>
      <w:r w:rsidRPr="00101003">
        <w:rPr>
          <w:color w:val="00000A"/>
          <w:lang w:val="sr-Cyrl-RS"/>
        </w:rPr>
        <w:t>ницима.</w:t>
      </w:r>
    </w:p>
    <w:p w:rsidR="009D25F6" w:rsidRPr="00101003" w:rsidRDefault="009D25F6" w:rsidP="00101003">
      <w:pPr>
        <w:pStyle w:val="Default"/>
        <w:spacing w:line="276" w:lineRule="auto"/>
        <w:ind w:left="708"/>
        <w:jc w:val="both"/>
        <w:rPr>
          <w:color w:val="00000A"/>
          <w:lang w:val="de-DE"/>
        </w:rPr>
      </w:pPr>
    </w:p>
    <w:p w:rsidR="009D25F6" w:rsidRPr="00101003" w:rsidRDefault="009D25F6"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9D25F6" w:rsidRPr="00101003" w:rsidRDefault="009D25F6" w:rsidP="00101003">
      <w:pPr>
        <w:pStyle w:val="Default"/>
        <w:spacing w:line="276" w:lineRule="auto"/>
        <w:ind w:left="708"/>
        <w:jc w:val="both"/>
        <w:rPr>
          <w:color w:val="00000A"/>
          <w:lang w:val="de-DE"/>
        </w:rPr>
      </w:pPr>
    </w:p>
    <w:p w:rsidR="009D25F6" w:rsidRPr="00101003" w:rsidRDefault="009D25F6" w:rsidP="00101003">
      <w:pPr>
        <w:pStyle w:val="Default"/>
        <w:spacing w:line="276" w:lineRule="auto"/>
        <w:ind w:left="708"/>
        <w:jc w:val="both"/>
        <w:rPr>
          <w:color w:val="00000A"/>
          <w:lang w:val="de-DE"/>
        </w:rPr>
      </w:pPr>
      <w:r w:rsidRPr="00101003">
        <w:rPr>
          <w:color w:val="00000A"/>
          <w:lang w:val="de-DE"/>
        </w:rPr>
        <w:t xml:space="preserve">1. Корисник </w:t>
      </w:r>
      <w:r w:rsidRPr="00101003">
        <w:rPr>
          <w:b/>
          <w:bCs/>
          <w:color w:val="00000A"/>
          <w:lang w:val="sr-Cyrl-RS"/>
        </w:rPr>
        <w:t>уноси</w:t>
      </w:r>
      <w:r w:rsidRPr="00101003">
        <w:rPr>
          <w:b/>
          <w:bCs/>
          <w:color w:val="00000A"/>
          <w:lang w:val="de-DE"/>
        </w:rPr>
        <w:t xml:space="preserve"> </w:t>
      </w:r>
      <w:r w:rsidRPr="00101003">
        <w:rPr>
          <w:color w:val="00000A"/>
          <w:lang w:val="de-DE"/>
        </w:rPr>
        <w:t>податке</w:t>
      </w:r>
      <w:r w:rsidRPr="00101003">
        <w:rPr>
          <w:color w:val="00000A"/>
          <w:lang w:val="sr-Cyrl-RS"/>
        </w:rPr>
        <w:t xml:space="preserve"> маил-а</w:t>
      </w:r>
      <w:r w:rsidRPr="00101003">
        <w:rPr>
          <w:color w:val="00000A"/>
          <w:lang w:val="de-DE"/>
        </w:rPr>
        <w:t>.</w:t>
      </w:r>
    </w:p>
    <w:p w:rsidR="009D25F6" w:rsidRPr="00101003" w:rsidRDefault="009D25F6" w:rsidP="00101003">
      <w:pPr>
        <w:pStyle w:val="Default"/>
        <w:spacing w:line="276" w:lineRule="auto"/>
        <w:ind w:left="708"/>
        <w:jc w:val="both"/>
        <w:rPr>
          <w:color w:val="00000A"/>
          <w:lang w:val="sr-Cyrl-RS"/>
        </w:rPr>
      </w:pPr>
      <w:r w:rsidRPr="00101003">
        <w:rPr>
          <w:color w:val="00000A"/>
          <w:lang w:val="sr-Cyrl-RS"/>
        </w:rPr>
        <w:t xml:space="preserve">2. Корисник </w:t>
      </w:r>
      <w:r w:rsidRPr="00101003">
        <w:rPr>
          <w:b/>
          <w:color w:val="00000A"/>
          <w:lang w:val="sr-Cyrl-RS"/>
        </w:rPr>
        <w:t>проверава</w:t>
      </w:r>
      <w:r w:rsidRPr="00101003">
        <w:rPr>
          <w:color w:val="00000A"/>
          <w:lang w:val="sr-Cyrl-RS"/>
        </w:rPr>
        <w:t xml:space="preserve"> да ли је унео исправно податке.</w:t>
      </w:r>
    </w:p>
    <w:p w:rsidR="009D25F6" w:rsidRPr="00101003" w:rsidRDefault="009D25F6" w:rsidP="00101003">
      <w:pPr>
        <w:pStyle w:val="Default"/>
        <w:spacing w:line="276" w:lineRule="auto"/>
        <w:ind w:left="708"/>
        <w:jc w:val="both"/>
        <w:rPr>
          <w:color w:val="00000A"/>
          <w:lang w:val="de-DE"/>
        </w:rPr>
      </w:pPr>
      <w:r w:rsidRPr="00101003">
        <w:rPr>
          <w:color w:val="00000A"/>
          <w:lang w:val="de-DE"/>
        </w:rPr>
        <w:t xml:space="preserve">3. Систем </w:t>
      </w:r>
      <w:r w:rsidRPr="00101003">
        <w:rPr>
          <w:b/>
          <w:bCs/>
          <w:color w:val="00000A"/>
          <w:lang w:val="sr-Cyrl-RS"/>
        </w:rPr>
        <w:t>шаље</w:t>
      </w:r>
      <w:r w:rsidRPr="00101003">
        <w:rPr>
          <w:color w:val="00000A"/>
          <w:lang w:val="de-DE"/>
        </w:rPr>
        <w:t xml:space="preserve"> </w:t>
      </w:r>
      <w:r w:rsidRPr="00101003">
        <w:rPr>
          <w:color w:val="00000A"/>
          <w:lang w:val="sr-Cyrl-RS"/>
        </w:rPr>
        <w:t>маил</w:t>
      </w:r>
      <w:r w:rsidRPr="00101003">
        <w:rPr>
          <w:color w:val="00000A"/>
          <w:lang w:val="de-DE"/>
        </w:rPr>
        <w:t>.</w:t>
      </w:r>
    </w:p>
    <w:p w:rsidR="009D25F6" w:rsidRPr="00101003" w:rsidRDefault="009D25F6" w:rsidP="00101003">
      <w:pPr>
        <w:pStyle w:val="Default"/>
        <w:spacing w:line="276" w:lineRule="auto"/>
        <w:ind w:left="708"/>
        <w:jc w:val="both"/>
        <w:rPr>
          <w:color w:val="00000A"/>
          <w:lang w:val="de-DE"/>
        </w:rPr>
      </w:pPr>
      <w:r w:rsidRPr="00101003">
        <w:rPr>
          <w:color w:val="00000A"/>
          <w:lang w:val="de-DE"/>
        </w:rPr>
        <w:t xml:space="preserve">4. Систем </w:t>
      </w:r>
      <w:r w:rsidRPr="00101003">
        <w:rPr>
          <w:b/>
          <w:bCs/>
          <w:color w:val="00000A"/>
          <w:lang w:val="de-DE"/>
        </w:rPr>
        <w:t xml:space="preserve">приказује </w:t>
      </w:r>
      <w:r w:rsidRPr="00101003">
        <w:rPr>
          <w:color w:val="00000A"/>
          <w:lang w:val="de-DE"/>
        </w:rPr>
        <w:t>поруку "</w:t>
      </w:r>
      <w:r w:rsidRPr="00101003">
        <w:rPr>
          <w:color w:val="00000A"/>
          <w:lang w:val="sr-Cyrl-RS"/>
        </w:rPr>
        <w:t>Порука успешно послата“</w:t>
      </w:r>
      <w:r w:rsidRPr="00101003">
        <w:rPr>
          <w:color w:val="00000A"/>
          <w:lang w:val="de-DE"/>
        </w:rPr>
        <w:t xml:space="preserve">. </w:t>
      </w:r>
    </w:p>
    <w:p w:rsidR="009D25F6" w:rsidRPr="00101003" w:rsidRDefault="009D25F6" w:rsidP="00101003">
      <w:pPr>
        <w:pStyle w:val="Default"/>
        <w:spacing w:line="276" w:lineRule="auto"/>
        <w:ind w:left="708"/>
        <w:jc w:val="both"/>
        <w:rPr>
          <w:color w:val="00000A"/>
          <w:lang w:val="de-DE"/>
        </w:rPr>
      </w:pPr>
    </w:p>
    <w:p w:rsidR="009D25F6" w:rsidRPr="00101003" w:rsidRDefault="009D25F6" w:rsidP="00101003">
      <w:pPr>
        <w:pStyle w:val="Default"/>
        <w:spacing w:line="276" w:lineRule="auto"/>
        <w:ind w:left="708"/>
        <w:jc w:val="both"/>
        <w:rPr>
          <w:color w:val="00000A"/>
          <w:lang w:val="de-DE"/>
        </w:rPr>
      </w:pPr>
      <w:r w:rsidRPr="00101003">
        <w:rPr>
          <w:color w:val="00000A"/>
          <w:lang w:val="de-DE"/>
        </w:rPr>
        <w:t>Алтернативни сценарио СК</w:t>
      </w:r>
    </w:p>
    <w:p w:rsidR="009D25F6" w:rsidRPr="00101003" w:rsidRDefault="009D25F6" w:rsidP="00101003">
      <w:pPr>
        <w:pStyle w:val="Default"/>
        <w:spacing w:line="276" w:lineRule="auto"/>
        <w:ind w:left="708"/>
        <w:jc w:val="both"/>
        <w:rPr>
          <w:color w:val="00000A"/>
          <w:lang w:val="de-DE"/>
        </w:rPr>
      </w:pPr>
    </w:p>
    <w:p w:rsidR="009D25F6" w:rsidRPr="00101003" w:rsidRDefault="009D25F6" w:rsidP="00101003">
      <w:pPr>
        <w:pStyle w:val="Default"/>
        <w:spacing w:line="276" w:lineRule="auto"/>
        <w:ind w:left="708"/>
        <w:jc w:val="both"/>
        <w:rPr>
          <w:color w:val="00000A"/>
          <w:lang w:val="de-DE"/>
        </w:rPr>
      </w:pPr>
      <w:r w:rsidRPr="00101003">
        <w:rPr>
          <w:color w:val="00000A"/>
          <w:lang w:val="de-DE"/>
        </w:rPr>
        <w:t xml:space="preserve">3.1 Уколико систем не може да </w:t>
      </w:r>
      <w:r w:rsidRPr="00101003">
        <w:rPr>
          <w:color w:val="00000A"/>
          <w:lang w:val="sr-Cyrl-RS"/>
        </w:rPr>
        <w:t>пошаље</w:t>
      </w:r>
      <w:r w:rsidRPr="00101003">
        <w:rPr>
          <w:color w:val="00000A"/>
          <w:lang w:val="de-DE"/>
        </w:rPr>
        <w:t xml:space="preserve"> </w:t>
      </w:r>
      <w:r w:rsidRPr="00101003">
        <w:rPr>
          <w:color w:val="00000A"/>
          <w:lang w:val="sr-Cyrl-RS"/>
        </w:rPr>
        <w:t>маил</w:t>
      </w:r>
      <w:r w:rsidRPr="00101003">
        <w:rPr>
          <w:color w:val="00000A"/>
          <w:lang w:val="de-DE"/>
        </w:rPr>
        <w:t xml:space="preserve">, он приказује кориснику поруку „Дошло је до грешке, покушајте поново", прекида се извршење сценарија. </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0B0D5D" w:rsidRPr="00101003" w:rsidRDefault="000B0D5D"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jc w:val="both"/>
        <w:rPr>
          <w:color w:val="00000A"/>
          <w:lang w:val="de-DE"/>
        </w:rPr>
      </w:pPr>
    </w:p>
    <w:p w:rsidR="00F27280" w:rsidRPr="00101003" w:rsidRDefault="00560DE5" w:rsidP="00101003">
      <w:pPr>
        <w:pStyle w:val="Caption"/>
        <w:spacing w:line="276" w:lineRule="auto"/>
        <w:jc w:val="both"/>
        <w:rPr>
          <w:rFonts w:ascii="Times New Roman" w:hAnsi="Times New Roman" w:cs="Times New Roman"/>
          <w:b/>
          <w:bCs/>
          <w:i w:val="0"/>
          <w:iCs w:val="0"/>
          <w:color w:val="000000"/>
          <w:sz w:val="20"/>
          <w:szCs w:val="20"/>
        </w:rPr>
      </w:pPr>
      <w:r w:rsidRPr="00101003">
        <w:rPr>
          <w:rFonts w:ascii="Times New Roman" w:eastAsia="Calibri" w:hAnsi="Times New Roman" w:cs="Times New Roman"/>
          <w:b/>
          <w:i w:val="0"/>
          <w:sz w:val="28"/>
          <w:szCs w:val="28"/>
          <w:lang w:val="sr-Cyrl-RS"/>
        </w:rPr>
        <w:lastRenderedPageBreak/>
        <w:t>3.1.2.10</w:t>
      </w:r>
      <w:r w:rsidRPr="00101003">
        <w:rPr>
          <w:rFonts w:ascii="Times New Roman" w:eastAsia="Calibri" w:hAnsi="Times New Roman" w:cs="Times New Roman"/>
          <w:b/>
          <w:i w:val="0"/>
          <w:sz w:val="28"/>
          <w:szCs w:val="28"/>
        </w:rPr>
        <w:t xml:space="preserve">  </w:t>
      </w:r>
      <w:r w:rsidR="00DB4F1A" w:rsidRPr="00101003">
        <w:rPr>
          <w:rFonts w:ascii="Times New Roman" w:hAnsi="Times New Roman" w:cs="Times New Roman"/>
          <w:b/>
          <w:i w:val="0"/>
          <w:sz w:val="28"/>
          <w:szCs w:val="28"/>
        </w:rPr>
        <w:t xml:space="preserve">Преглед </w:t>
      </w:r>
      <w:r w:rsidR="00DB4F1A" w:rsidRPr="00101003">
        <w:rPr>
          <w:rFonts w:ascii="Times New Roman" w:hAnsi="Times New Roman" w:cs="Times New Roman"/>
          <w:b/>
          <w:i w:val="0"/>
          <w:sz w:val="28"/>
          <w:szCs w:val="28"/>
          <w:lang w:val="sr-Cyrl-RS"/>
        </w:rPr>
        <w:t>влогова корисника</w:t>
      </w:r>
    </w:p>
    <w:p w:rsidR="000B0D5D" w:rsidRPr="00101003" w:rsidRDefault="000B0D5D" w:rsidP="00101003">
      <w:pPr>
        <w:pStyle w:val="Caption"/>
        <w:spacing w:line="276" w:lineRule="auto"/>
        <w:jc w:val="both"/>
        <w:rPr>
          <w:rFonts w:ascii="Times New Roman" w:hAnsi="Times New Roman" w:cs="Times New Roman"/>
        </w:rPr>
      </w:pPr>
    </w:p>
    <w:p w:rsidR="00F27280" w:rsidRPr="00101003" w:rsidRDefault="00F27280" w:rsidP="00101003">
      <w:pPr>
        <w:pStyle w:val="Default"/>
        <w:spacing w:line="276" w:lineRule="auto"/>
        <w:ind w:left="708"/>
        <w:jc w:val="both"/>
        <w:rPr>
          <w:lang w:val="de-DE"/>
        </w:rPr>
      </w:pPr>
      <w:r w:rsidRPr="00101003">
        <w:rPr>
          <w:b/>
          <w:bCs/>
        </w:rPr>
        <w:t xml:space="preserve">Назив СК </w:t>
      </w:r>
    </w:p>
    <w:p w:rsidR="00F27280" w:rsidRPr="00101003" w:rsidRDefault="00F27280" w:rsidP="00101003">
      <w:pPr>
        <w:pStyle w:val="Default"/>
        <w:spacing w:line="276" w:lineRule="auto"/>
        <w:ind w:left="708"/>
        <w:jc w:val="both"/>
        <w:rPr>
          <w:b/>
          <w:bCs/>
          <w:lang w:val="de-DE"/>
        </w:rPr>
      </w:pPr>
      <w:r w:rsidRPr="00101003">
        <w:rPr>
          <w:lang w:val="de-DE"/>
        </w:rPr>
        <w:t>Преглед</w:t>
      </w:r>
      <w:r w:rsidR="00DB4F1A" w:rsidRPr="00101003">
        <w:rPr>
          <w:lang w:val="sr-Cyrl-RS"/>
        </w:rPr>
        <w:t xml:space="preserve"> влогова</w:t>
      </w:r>
      <w:r w:rsidRPr="00101003">
        <w:rPr>
          <w:lang w:val="de-DE"/>
        </w:rPr>
        <w:t xml:space="preserve"> корисника</w:t>
      </w:r>
    </w:p>
    <w:p w:rsidR="00F27280" w:rsidRPr="00101003" w:rsidRDefault="00F27280" w:rsidP="00101003">
      <w:pPr>
        <w:pStyle w:val="Default"/>
        <w:spacing w:line="276" w:lineRule="auto"/>
        <w:ind w:left="708"/>
        <w:jc w:val="both"/>
        <w:rPr>
          <w:b/>
          <w:bCs/>
          <w:lang w:val="de-DE"/>
        </w:rPr>
      </w:pPr>
    </w:p>
    <w:p w:rsidR="00F27280" w:rsidRPr="00101003" w:rsidRDefault="00F27280" w:rsidP="00101003">
      <w:pPr>
        <w:pStyle w:val="Default"/>
        <w:spacing w:line="276" w:lineRule="auto"/>
        <w:ind w:left="708"/>
        <w:jc w:val="both"/>
        <w:rPr>
          <w:lang w:val="de-DE"/>
        </w:rPr>
      </w:pPr>
      <w:r w:rsidRPr="00101003">
        <w:rPr>
          <w:b/>
          <w:bCs/>
          <w:lang w:val="de-DE"/>
        </w:rPr>
        <w:t xml:space="preserve">Актори СК </w:t>
      </w:r>
    </w:p>
    <w:p w:rsidR="00F27280" w:rsidRPr="00101003" w:rsidRDefault="00F27280" w:rsidP="00101003">
      <w:pPr>
        <w:pStyle w:val="Default"/>
        <w:spacing w:line="276" w:lineRule="auto"/>
        <w:ind w:left="708"/>
        <w:jc w:val="both"/>
      </w:pPr>
      <w:r w:rsidRPr="00101003">
        <w:rPr>
          <w:lang w:val="de-DE"/>
        </w:rPr>
        <w:t>Администратор</w:t>
      </w:r>
    </w:p>
    <w:p w:rsidR="00F27280" w:rsidRPr="00101003" w:rsidRDefault="00F27280" w:rsidP="00101003">
      <w:pPr>
        <w:pStyle w:val="Default"/>
        <w:spacing w:line="276" w:lineRule="auto"/>
        <w:ind w:left="708"/>
        <w:jc w:val="both"/>
      </w:pPr>
    </w:p>
    <w:p w:rsidR="00F27280" w:rsidRPr="00101003" w:rsidRDefault="00F27280"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F27280" w:rsidRPr="00101003" w:rsidRDefault="00F27280" w:rsidP="00101003">
      <w:pPr>
        <w:pStyle w:val="Default"/>
        <w:spacing w:line="276" w:lineRule="auto"/>
        <w:ind w:left="708"/>
        <w:jc w:val="both"/>
        <w:rPr>
          <w:color w:val="00000A"/>
          <w:lang w:val="de-DE"/>
        </w:rPr>
      </w:pPr>
      <w:r w:rsidRPr="00101003">
        <w:rPr>
          <w:color w:val="00000A"/>
          <w:lang w:val="de-DE"/>
        </w:rPr>
        <w:t>Администратор и систем (апликација)</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r w:rsidRPr="00101003">
        <w:rPr>
          <w:b/>
          <w:bCs/>
          <w:color w:val="00000A"/>
          <w:lang w:val="de-DE"/>
        </w:rPr>
        <w:t xml:space="preserve">Предуслов: </w:t>
      </w:r>
      <w:r w:rsidRPr="00101003">
        <w:rPr>
          <w:color w:val="00000A"/>
          <w:lang w:val="de-DE"/>
        </w:rPr>
        <w:t xml:space="preserve">Систем је укључен. </w:t>
      </w:r>
      <w:r w:rsidR="00DB4F1A" w:rsidRPr="00101003">
        <w:rPr>
          <w:color w:val="00000A"/>
          <w:lang w:val="sr-Cyrl-RS"/>
        </w:rPr>
        <w:t>Приказана је страница за рад са влоговима</w:t>
      </w:r>
      <w:r w:rsidRPr="00101003">
        <w:rPr>
          <w:color w:val="00000A"/>
          <w:lang w:val="de-DE"/>
        </w:rPr>
        <w:t>.</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r w:rsidRPr="00101003">
        <w:rPr>
          <w:color w:val="00000A"/>
          <w:lang w:val="de-DE"/>
        </w:rPr>
        <w:t xml:space="preserve">1. Администратор </w:t>
      </w:r>
      <w:r w:rsidRPr="00101003">
        <w:rPr>
          <w:b/>
          <w:bCs/>
          <w:color w:val="00000A"/>
          <w:lang w:val="de-DE"/>
        </w:rPr>
        <w:t xml:space="preserve">позива </w:t>
      </w:r>
      <w:r w:rsidRPr="00101003">
        <w:rPr>
          <w:color w:val="00000A"/>
          <w:lang w:val="de-DE"/>
        </w:rPr>
        <w:t xml:space="preserve">систем да учита страницу за преглед </w:t>
      </w:r>
      <w:r w:rsidR="00DB4F1A" w:rsidRPr="00101003">
        <w:rPr>
          <w:color w:val="00000A"/>
          <w:lang w:val="sr-Cyrl-RS"/>
        </w:rPr>
        <w:t>влогова</w:t>
      </w:r>
      <w:r w:rsidRPr="00101003">
        <w:rPr>
          <w:color w:val="00000A"/>
          <w:lang w:val="de-DE"/>
        </w:rPr>
        <w:t>.</w:t>
      </w:r>
    </w:p>
    <w:p w:rsidR="00F27280" w:rsidRPr="00101003" w:rsidRDefault="00F27280"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учитава</w:t>
      </w:r>
      <w:r w:rsidRPr="00101003">
        <w:rPr>
          <w:color w:val="00000A"/>
          <w:lang w:val="de-DE"/>
        </w:rPr>
        <w:t xml:space="preserve"> страницу за преглед </w:t>
      </w:r>
      <w:r w:rsidR="00DB4F1A" w:rsidRPr="00101003">
        <w:rPr>
          <w:color w:val="00000A"/>
          <w:lang w:val="sr-Cyrl-RS"/>
        </w:rPr>
        <w:t>влогова</w:t>
      </w:r>
      <w:r w:rsidRPr="00101003">
        <w:rPr>
          <w:color w:val="00000A"/>
          <w:lang w:val="de-DE"/>
        </w:rPr>
        <w:t>.</w:t>
      </w:r>
    </w:p>
    <w:p w:rsidR="00F27280" w:rsidRPr="00101003" w:rsidRDefault="00F27280" w:rsidP="00101003">
      <w:pPr>
        <w:pStyle w:val="Default"/>
        <w:spacing w:line="276" w:lineRule="auto"/>
        <w:ind w:left="708"/>
        <w:jc w:val="both"/>
        <w:rPr>
          <w:color w:val="00000A"/>
          <w:lang w:val="de-DE"/>
        </w:rPr>
      </w:pPr>
      <w:r w:rsidRPr="00101003">
        <w:rPr>
          <w:color w:val="00000A"/>
          <w:lang w:val="de-DE"/>
        </w:rPr>
        <w:t xml:space="preserve">3. Систем </w:t>
      </w:r>
      <w:r w:rsidRPr="00101003">
        <w:rPr>
          <w:b/>
          <w:bCs/>
          <w:color w:val="00000A"/>
          <w:lang w:val="de-DE"/>
        </w:rPr>
        <w:t>учитава</w:t>
      </w:r>
      <w:r w:rsidRPr="00101003">
        <w:rPr>
          <w:color w:val="00000A"/>
          <w:lang w:val="de-DE"/>
        </w:rPr>
        <w:t xml:space="preserve"> листу </w:t>
      </w:r>
      <w:r w:rsidR="00DB4F1A" w:rsidRPr="00101003">
        <w:rPr>
          <w:color w:val="00000A"/>
          <w:lang w:val="sr-Cyrl-RS"/>
        </w:rPr>
        <w:t>влогова</w:t>
      </w:r>
      <w:r w:rsidRPr="00101003">
        <w:rPr>
          <w:color w:val="00000A"/>
          <w:lang w:val="de-DE"/>
        </w:rPr>
        <w:t xml:space="preserve"> у оквиру странице.</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color w:val="00000A"/>
          <w:lang w:val="de-DE"/>
        </w:rPr>
      </w:pPr>
      <w:r w:rsidRPr="00101003">
        <w:rPr>
          <w:color w:val="00000A"/>
          <w:lang w:val="de-DE"/>
        </w:rPr>
        <w:t>Алтернативни сценарио СК</w:t>
      </w:r>
    </w:p>
    <w:p w:rsidR="00F27280" w:rsidRPr="00101003" w:rsidRDefault="00F27280" w:rsidP="00101003">
      <w:pPr>
        <w:pStyle w:val="Default"/>
        <w:spacing w:line="276" w:lineRule="auto"/>
        <w:ind w:left="708"/>
        <w:jc w:val="both"/>
        <w:rPr>
          <w:color w:val="00000A"/>
          <w:lang w:val="de-DE"/>
        </w:rPr>
      </w:pPr>
    </w:p>
    <w:p w:rsidR="00F27280" w:rsidRPr="00101003" w:rsidRDefault="00F27280" w:rsidP="00101003">
      <w:pPr>
        <w:pStyle w:val="Default"/>
        <w:spacing w:line="276" w:lineRule="auto"/>
        <w:ind w:left="708"/>
        <w:jc w:val="both"/>
        <w:rPr>
          <w:bCs/>
          <w:color w:val="00000A"/>
          <w:lang w:val="de-DE"/>
        </w:rPr>
      </w:pPr>
      <w:r w:rsidRPr="00101003">
        <w:rPr>
          <w:color w:val="00000A"/>
          <w:lang w:val="de-DE"/>
        </w:rPr>
        <w:t xml:space="preserve">2.1 Уколико систем не може да учита страницу за преглед </w:t>
      </w:r>
      <w:r w:rsidR="00DB4F1A" w:rsidRPr="00101003">
        <w:rPr>
          <w:color w:val="00000A"/>
          <w:lang w:val="sr-Cyrl-RS"/>
        </w:rPr>
        <w:t>влогова</w:t>
      </w:r>
      <w:r w:rsidRPr="00101003">
        <w:rPr>
          <w:color w:val="00000A"/>
          <w:lang w:val="de-DE"/>
        </w:rPr>
        <w:t xml:space="preserve">, он приказује кориснику поруку „Дошло је до грешке, покушајте поново", прекида се извршење сценарија. </w:t>
      </w:r>
    </w:p>
    <w:p w:rsidR="00F27280" w:rsidRPr="00101003" w:rsidRDefault="00F27280" w:rsidP="00101003">
      <w:pPr>
        <w:spacing w:line="276" w:lineRule="auto"/>
        <w:ind w:left="708"/>
        <w:jc w:val="both"/>
        <w:rPr>
          <w:rFonts w:ascii="Times New Roman" w:hAnsi="Times New Roman" w:cs="Times New Roman"/>
          <w:bCs/>
          <w:color w:val="00000A"/>
          <w:lang w:val="de-DE"/>
        </w:rPr>
      </w:pPr>
      <w:r w:rsidRPr="00101003">
        <w:rPr>
          <w:rFonts w:ascii="Times New Roman" w:hAnsi="Times New Roman" w:cs="Times New Roman"/>
          <w:bCs/>
          <w:color w:val="00000A"/>
          <w:lang w:val="de-DE"/>
        </w:rPr>
        <w:t xml:space="preserve">3.1 Уколико систем не може да учита листу </w:t>
      </w:r>
      <w:r w:rsidR="00DB4F1A" w:rsidRPr="00101003">
        <w:rPr>
          <w:rFonts w:ascii="Times New Roman" w:hAnsi="Times New Roman" w:cs="Times New Roman"/>
          <w:bCs/>
          <w:color w:val="00000A"/>
          <w:lang w:val="sr-Cyrl-RS"/>
        </w:rPr>
        <w:t>влогова</w:t>
      </w:r>
      <w:r w:rsidR="00DB4F1A" w:rsidRPr="00101003">
        <w:rPr>
          <w:rFonts w:ascii="Times New Roman" w:hAnsi="Times New Roman" w:cs="Times New Roman"/>
          <w:bCs/>
          <w:color w:val="00000A"/>
          <w:lang w:val="de-DE"/>
        </w:rPr>
        <w:t xml:space="preserve">, он приказује </w:t>
      </w:r>
      <w:r w:rsidRPr="00101003">
        <w:rPr>
          <w:rFonts w:ascii="Times New Roman" w:hAnsi="Times New Roman" w:cs="Times New Roman"/>
          <w:bCs/>
          <w:color w:val="00000A"/>
          <w:lang w:val="de-DE"/>
        </w:rPr>
        <w:t>кориснику поруку „Дошло је до грешке, покушајте поново", прекида се извршење сценарија.</w:t>
      </w:r>
    </w:p>
    <w:p w:rsidR="00F27280" w:rsidRPr="00101003" w:rsidRDefault="00F27280"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0B0D5D" w:rsidRPr="00101003" w:rsidRDefault="000B0D5D" w:rsidP="00101003">
      <w:pPr>
        <w:pStyle w:val="Default"/>
        <w:spacing w:line="276" w:lineRule="auto"/>
        <w:ind w:left="708"/>
        <w:jc w:val="both"/>
        <w:rPr>
          <w:bCs/>
          <w:color w:val="00000A"/>
          <w:lang w:val="de-DE"/>
        </w:rPr>
      </w:pPr>
    </w:p>
    <w:p w:rsidR="00DB4F1A" w:rsidRPr="00101003" w:rsidRDefault="00DB4F1A" w:rsidP="00101003">
      <w:pPr>
        <w:pStyle w:val="Default"/>
        <w:spacing w:line="276" w:lineRule="auto"/>
        <w:jc w:val="both"/>
        <w:rPr>
          <w:bCs/>
          <w:color w:val="00000A"/>
          <w:lang w:val="de-DE"/>
        </w:rPr>
      </w:pPr>
    </w:p>
    <w:p w:rsidR="00DB4F1A" w:rsidRPr="00101003" w:rsidRDefault="00560DE5" w:rsidP="00101003">
      <w:pPr>
        <w:pStyle w:val="Caption"/>
        <w:spacing w:line="276" w:lineRule="auto"/>
        <w:jc w:val="both"/>
        <w:rPr>
          <w:rFonts w:ascii="Times New Roman" w:hAnsi="Times New Roman" w:cs="Times New Roman"/>
          <w:b/>
          <w:i w:val="0"/>
          <w:sz w:val="28"/>
          <w:szCs w:val="28"/>
        </w:rPr>
      </w:pPr>
      <w:r w:rsidRPr="00101003">
        <w:rPr>
          <w:rFonts w:ascii="Times New Roman" w:eastAsia="Calibri" w:hAnsi="Times New Roman" w:cs="Times New Roman"/>
          <w:b/>
          <w:i w:val="0"/>
          <w:sz w:val="28"/>
          <w:szCs w:val="28"/>
          <w:lang w:val="sr-Cyrl-RS"/>
        </w:rPr>
        <w:lastRenderedPageBreak/>
        <w:t>3.1.2.11</w:t>
      </w:r>
      <w:r w:rsidRPr="00101003">
        <w:rPr>
          <w:rFonts w:ascii="Times New Roman" w:eastAsia="Calibri" w:hAnsi="Times New Roman" w:cs="Times New Roman"/>
          <w:b/>
          <w:i w:val="0"/>
          <w:sz w:val="28"/>
          <w:szCs w:val="28"/>
        </w:rPr>
        <w:t xml:space="preserve">  </w:t>
      </w:r>
      <w:r w:rsidR="00DB4F1A" w:rsidRPr="00101003">
        <w:rPr>
          <w:rFonts w:ascii="Times New Roman" w:hAnsi="Times New Roman" w:cs="Times New Roman"/>
          <w:b/>
          <w:i w:val="0"/>
          <w:sz w:val="28"/>
          <w:szCs w:val="28"/>
        </w:rPr>
        <w:t xml:space="preserve">Брисање </w:t>
      </w:r>
      <w:r w:rsidR="00DB4F1A" w:rsidRPr="00101003">
        <w:rPr>
          <w:rFonts w:ascii="Times New Roman" w:hAnsi="Times New Roman" w:cs="Times New Roman"/>
          <w:b/>
          <w:i w:val="0"/>
          <w:sz w:val="28"/>
          <w:szCs w:val="28"/>
          <w:lang w:val="sr-Cyrl-RS"/>
        </w:rPr>
        <w:t>влогова корисника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DB4F1A" w:rsidRPr="00101003" w:rsidRDefault="00DB4F1A" w:rsidP="00101003">
      <w:pPr>
        <w:pStyle w:val="Default"/>
        <w:spacing w:line="276" w:lineRule="auto"/>
        <w:ind w:left="708"/>
        <w:jc w:val="both"/>
        <w:rPr>
          <w:lang w:val="de-DE"/>
        </w:rPr>
      </w:pPr>
      <w:r w:rsidRPr="00101003">
        <w:rPr>
          <w:b/>
          <w:bCs/>
        </w:rPr>
        <w:t xml:space="preserve">Назив СК </w:t>
      </w:r>
    </w:p>
    <w:p w:rsidR="00DB4F1A" w:rsidRPr="00101003" w:rsidRDefault="00DB4F1A" w:rsidP="00101003">
      <w:pPr>
        <w:pStyle w:val="Default"/>
        <w:spacing w:line="276" w:lineRule="auto"/>
        <w:ind w:left="708"/>
        <w:jc w:val="both"/>
        <w:rPr>
          <w:b/>
          <w:bCs/>
          <w:lang w:val="sr-Cyrl-RS"/>
        </w:rPr>
      </w:pPr>
      <w:r w:rsidRPr="00101003">
        <w:rPr>
          <w:lang w:val="de-DE"/>
        </w:rPr>
        <w:t xml:space="preserve">Брисање </w:t>
      </w:r>
      <w:r w:rsidRPr="00101003">
        <w:rPr>
          <w:lang w:val="sr-Cyrl-RS"/>
        </w:rPr>
        <w:t>влогова корисника</w:t>
      </w:r>
    </w:p>
    <w:p w:rsidR="00DB4F1A" w:rsidRPr="00101003" w:rsidRDefault="00DB4F1A" w:rsidP="00101003">
      <w:pPr>
        <w:pStyle w:val="Default"/>
        <w:spacing w:line="276" w:lineRule="auto"/>
        <w:ind w:left="708"/>
        <w:jc w:val="both"/>
        <w:rPr>
          <w:b/>
          <w:bCs/>
          <w:lang w:val="de-DE"/>
        </w:rPr>
      </w:pPr>
    </w:p>
    <w:p w:rsidR="00DB4F1A" w:rsidRPr="00101003" w:rsidRDefault="00DB4F1A" w:rsidP="00101003">
      <w:pPr>
        <w:pStyle w:val="Default"/>
        <w:spacing w:line="276" w:lineRule="auto"/>
        <w:ind w:left="708"/>
        <w:jc w:val="both"/>
        <w:rPr>
          <w:lang w:val="de-DE"/>
        </w:rPr>
      </w:pPr>
      <w:r w:rsidRPr="00101003">
        <w:rPr>
          <w:b/>
          <w:bCs/>
          <w:lang w:val="de-DE"/>
        </w:rPr>
        <w:t xml:space="preserve">Актори СК </w:t>
      </w:r>
    </w:p>
    <w:p w:rsidR="00DB4F1A" w:rsidRPr="00101003" w:rsidRDefault="00DB4F1A" w:rsidP="00101003">
      <w:pPr>
        <w:pStyle w:val="Default"/>
        <w:spacing w:line="276" w:lineRule="auto"/>
        <w:ind w:left="708"/>
        <w:jc w:val="both"/>
        <w:rPr>
          <w:lang w:val="sr-Cyrl-RS"/>
        </w:rPr>
      </w:pPr>
      <w:r w:rsidRPr="00101003">
        <w:rPr>
          <w:lang w:val="sr-Cyrl-RS"/>
        </w:rPr>
        <w:t>Администратор</w:t>
      </w:r>
    </w:p>
    <w:p w:rsidR="00DB4F1A" w:rsidRPr="00101003" w:rsidRDefault="00DB4F1A" w:rsidP="00101003">
      <w:pPr>
        <w:pStyle w:val="Default"/>
        <w:spacing w:line="276" w:lineRule="auto"/>
        <w:ind w:left="708"/>
        <w:jc w:val="both"/>
      </w:pPr>
    </w:p>
    <w:p w:rsidR="00DB4F1A" w:rsidRPr="00101003" w:rsidRDefault="00DB4F1A"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DB4F1A" w:rsidRPr="00101003" w:rsidRDefault="00DB4F1A" w:rsidP="00101003">
      <w:pPr>
        <w:pStyle w:val="Default"/>
        <w:spacing w:line="276" w:lineRule="auto"/>
        <w:ind w:left="708"/>
        <w:jc w:val="both"/>
        <w:rPr>
          <w:color w:val="00000A"/>
          <w:lang w:val="de-DE"/>
        </w:rPr>
      </w:pPr>
      <w:r w:rsidRPr="00101003">
        <w:rPr>
          <w:color w:val="00000A"/>
          <w:lang w:val="de-DE"/>
        </w:rPr>
        <w:t>Администратор и систем (апликација)</w:t>
      </w:r>
    </w:p>
    <w:p w:rsidR="00DB4F1A" w:rsidRPr="00101003" w:rsidRDefault="00DB4F1A" w:rsidP="00101003">
      <w:pPr>
        <w:pStyle w:val="Default"/>
        <w:spacing w:line="276" w:lineRule="auto"/>
        <w:ind w:left="708"/>
        <w:jc w:val="both"/>
        <w:rPr>
          <w:color w:val="00000A"/>
          <w:lang w:val="de-DE"/>
        </w:rPr>
      </w:pPr>
    </w:p>
    <w:p w:rsidR="00DB4F1A" w:rsidRPr="00101003" w:rsidRDefault="00DB4F1A" w:rsidP="00101003">
      <w:pPr>
        <w:pStyle w:val="Default"/>
        <w:spacing w:line="276" w:lineRule="auto"/>
        <w:ind w:left="708"/>
        <w:jc w:val="both"/>
        <w:rPr>
          <w:color w:val="00000A"/>
          <w:lang w:val="sr-Cyrl-RS"/>
        </w:rPr>
      </w:pPr>
      <w:r w:rsidRPr="00101003">
        <w:rPr>
          <w:b/>
          <w:bCs/>
          <w:color w:val="00000A"/>
          <w:lang w:val="de-DE"/>
        </w:rPr>
        <w:t xml:space="preserve">Предуслов: </w:t>
      </w:r>
      <w:r w:rsidRPr="00101003">
        <w:rPr>
          <w:color w:val="00000A"/>
          <w:lang w:val="de-DE"/>
        </w:rPr>
        <w:t xml:space="preserve">Систем је укључен. </w:t>
      </w:r>
      <w:r w:rsidRPr="00101003">
        <w:rPr>
          <w:color w:val="00000A"/>
          <w:lang w:val="sr-Cyrl-RS"/>
        </w:rPr>
        <w:t>И приказана је табела са влоговима кориника.</w:t>
      </w:r>
    </w:p>
    <w:p w:rsidR="00DB4F1A" w:rsidRPr="00101003" w:rsidRDefault="00DB4F1A" w:rsidP="00101003">
      <w:pPr>
        <w:pStyle w:val="Default"/>
        <w:spacing w:line="276" w:lineRule="auto"/>
        <w:ind w:left="708"/>
        <w:jc w:val="both"/>
        <w:rPr>
          <w:color w:val="00000A"/>
          <w:lang w:val="de-DE"/>
        </w:rPr>
      </w:pPr>
    </w:p>
    <w:p w:rsidR="00DB4F1A" w:rsidRPr="00101003" w:rsidRDefault="00DB4F1A"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DB4F1A" w:rsidRPr="00101003" w:rsidRDefault="00DB4F1A" w:rsidP="00101003">
      <w:pPr>
        <w:pStyle w:val="Default"/>
        <w:spacing w:line="276" w:lineRule="auto"/>
        <w:ind w:left="708"/>
        <w:jc w:val="both"/>
        <w:rPr>
          <w:color w:val="00000A"/>
          <w:lang w:val="de-DE"/>
        </w:rPr>
      </w:pPr>
    </w:p>
    <w:p w:rsidR="00DB4F1A" w:rsidRPr="00101003" w:rsidRDefault="00DB4F1A" w:rsidP="00101003">
      <w:pPr>
        <w:pStyle w:val="Default"/>
        <w:spacing w:line="276" w:lineRule="auto"/>
        <w:ind w:left="708"/>
        <w:jc w:val="both"/>
        <w:rPr>
          <w:color w:val="00000A"/>
          <w:lang w:val="de-DE"/>
        </w:rPr>
      </w:pPr>
      <w:r w:rsidRPr="00101003">
        <w:rPr>
          <w:color w:val="00000A"/>
          <w:lang w:val="de-DE"/>
        </w:rPr>
        <w:t xml:space="preserve">1. Корисник </w:t>
      </w:r>
      <w:r w:rsidRPr="00101003">
        <w:rPr>
          <w:b/>
          <w:bCs/>
          <w:color w:val="00000A"/>
          <w:lang w:val="sr-Cyrl-RS"/>
        </w:rPr>
        <w:t>уноси</w:t>
      </w:r>
      <w:r w:rsidRPr="00101003">
        <w:rPr>
          <w:b/>
          <w:bCs/>
          <w:color w:val="00000A"/>
          <w:lang w:val="de-DE"/>
        </w:rPr>
        <w:t xml:space="preserve"> </w:t>
      </w:r>
      <w:r w:rsidRPr="00101003">
        <w:rPr>
          <w:color w:val="00000A"/>
          <w:lang w:val="de-DE"/>
        </w:rPr>
        <w:t xml:space="preserve">податке о </w:t>
      </w:r>
      <w:r w:rsidRPr="00101003">
        <w:rPr>
          <w:color w:val="00000A"/>
          <w:lang w:val="sr-Cyrl-RS"/>
        </w:rPr>
        <w:t>влогу</w:t>
      </w:r>
      <w:r w:rsidRPr="00101003">
        <w:rPr>
          <w:color w:val="00000A"/>
          <w:lang w:val="de-DE"/>
        </w:rPr>
        <w:t xml:space="preserve"> који жели да обрише.</w:t>
      </w:r>
    </w:p>
    <w:p w:rsidR="00DB4F1A" w:rsidRPr="00101003" w:rsidRDefault="00DB4F1A" w:rsidP="00101003">
      <w:pPr>
        <w:pStyle w:val="Default"/>
        <w:spacing w:line="276" w:lineRule="auto"/>
        <w:ind w:left="708"/>
        <w:jc w:val="both"/>
        <w:rPr>
          <w:color w:val="00000A"/>
          <w:lang w:val="sr-Cyrl-RS"/>
        </w:rPr>
      </w:pPr>
      <w:r w:rsidRPr="00101003">
        <w:rPr>
          <w:color w:val="00000A"/>
          <w:lang w:val="sr-Cyrl-RS"/>
        </w:rPr>
        <w:t xml:space="preserve">2. Корисник </w:t>
      </w:r>
      <w:r w:rsidRPr="00101003">
        <w:rPr>
          <w:b/>
          <w:color w:val="00000A"/>
          <w:lang w:val="sr-Cyrl-RS"/>
        </w:rPr>
        <w:t>проверава</w:t>
      </w:r>
      <w:r w:rsidRPr="00101003">
        <w:rPr>
          <w:color w:val="00000A"/>
          <w:lang w:val="sr-Cyrl-RS"/>
        </w:rPr>
        <w:t xml:space="preserve"> да ли је унео исправно податке.</w:t>
      </w:r>
    </w:p>
    <w:p w:rsidR="00DB4F1A" w:rsidRPr="00101003" w:rsidRDefault="00DB4F1A" w:rsidP="00101003">
      <w:pPr>
        <w:pStyle w:val="Default"/>
        <w:spacing w:line="276" w:lineRule="auto"/>
        <w:ind w:left="708"/>
        <w:jc w:val="both"/>
        <w:rPr>
          <w:color w:val="00000A"/>
          <w:lang w:val="de-DE"/>
        </w:rPr>
      </w:pPr>
      <w:r w:rsidRPr="00101003">
        <w:rPr>
          <w:color w:val="00000A"/>
          <w:lang w:val="de-DE"/>
        </w:rPr>
        <w:t xml:space="preserve">3. Систем </w:t>
      </w:r>
      <w:r w:rsidRPr="00101003">
        <w:rPr>
          <w:b/>
          <w:bCs/>
          <w:color w:val="00000A"/>
          <w:lang w:val="de-DE"/>
        </w:rPr>
        <w:t>брише</w:t>
      </w:r>
      <w:r w:rsidRPr="00101003">
        <w:rPr>
          <w:color w:val="00000A"/>
          <w:lang w:val="de-DE"/>
        </w:rPr>
        <w:t xml:space="preserve"> </w:t>
      </w:r>
      <w:r w:rsidRPr="00101003">
        <w:rPr>
          <w:color w:val="00000A"/>
          <w:lang w:val="sr-Cyrl-RS"/>
        </w:rPr>
        <w:t>влог</w:t>
      </w:r>
      <w:r w:rsidRPr="00101003">
        <w:rPr>
          <w:color w:val="00000A"/>
          <w:lang w:val="de-DE"/>
        </w:rPr>
        <w:t>.</w:t>
      </w:r>
    </w:p>
    <w:p w:rsidR="00DB4F1A" w:rsidRPr="00101003" w:rsidRDefault="00DB4F1A" w:rsidP="00101003">
      <w:pPr>
        <w:pStyle w:val="Default"/>
        <w:spacing w:line="276" w:lineRule="auto"/>
        <w:ind w:left="708"/>
        <w:jc w:val="both"/>
        <w:rPr>
          <w:color w:val="00000A"/>
          <w:lang w:val="de-DE"/>
        </w:rPr>
      </w:pPr>
      <w:r w:rsidRPr="00101003">
        <w:rPr>
          <w:color w:val="00000A"/>
          <w:lang w:val="de-DE"/>
        </w:rPr>
        <w:t xml:space="preserve">4. Систем </w:t>
      </w:r>
      <w:r w:rsidRPr="00101003">
        <w:rPr>
          <w:b/>
          <w:bCs/>
          <w:color w:val="00000A"/>
          <w:lang w:val="de-DE"/>
        </w:rPr>
        <w:t xml:space="preserve">приказује </w:t>
      </w:r>
      <w:r w:rsidRPr="00101003">
        <w:rPr>
          <w:color w:val="00000A"/>
          <w:lang w:val="de-DE"/>
        </w:rPr>
        <w:t xml:space="preserve">поруку </w:t>
      </w:r>
      <w:r w:rsidRPr="00101003">
        <w:rPr>
          <w:color w:val="00000A"/>
          <w:lang w:val="sr-Cyrl-RS"/>
        </w:rPr>
        <w:t>„</w:t>
      </w:r>
      <w:r w:rsidRPr="00101003">
        <w:rPr>
          <w:color w:val="00000A"/>
          <w:lang w:val="de-DE"/>
        </w:rPr>
        <w:t xml:space="preserve">Успешно сте извршили брисање". </w:t>
      </w:r>
    </w:p>
    <w:p w:rsidR="00DB4F1A" w:rsidRPr="00101003" w:rsidRDefault="00DB4F1A" w:rsidP="00101003">
      <w:pPr>
        <w:pStyle w:val="Default"/>
        <w:spacing w:line="276" w:lineRule="auto"/>
        <w:ind w:left="708"/>
        <w:jc w:val="both"/>
        <w:rPr>
          <w:color w:val="00000A"/>
          <w:lang w:val="de-DE"/>
        </w:rPr>
      </w:pPr>
    </w:p>
    <w:p w:rsidR="00DB4F1A" w:rsidRPr="00101003" w:rsidRDefault="00DB4F1A" w:rsidP="00101003">
      <w:pPr>
        <w:pStyle w:val="Default"/>
        <w:spacing w:line="276" w:lineRule="auto"/>
        <w:ind w:left="708"/>
        <w:jc w:val="both"/>
        <w:rPr>
          <w:color w:val="00000A"/>
          <w:lang w:val="de-DE"/>
        </w:rPr>
      </w:pPr>
      <w:r w:rsidRPr="00101003">
        <w:rPr>
          <w:color w:val="00000A"/>
          <w:lang w:val="de-DE"/>
        </w:rPr>
        <w:t>Алтернативни сценарио СК</w:t>
      </w:r>
    </w:p>
    <w:p w:rsidR="00DB4F1A" w:rsidRPr="00101003" w:rsidRDefault="00DB4F1A" w:rsidP="00101003">
      <w:pPr>
        <w:pStyle w:val="Default"/>
        <w:spacing w:line="276" w:lineRule="auto"/>
        <w:ind w:left="708"/>
        <w:jc w:val="both"/>
        <w:rPr>
          <w:color w:val="00000A"/>
          <w:lang w:val="de-DE"/>
        </w:rPr>
      </w:pPr>
    </w:p>
    <w:p w:rsidR="00DB4F1A" w:rsidRPr="00101003" w:rsidRDefault="00DB4F1A" w:rsidP="00101003">
      <w:pPr>
        <w:pStyle w:val="Default"/>
        <w:spacing w:line="276" w:lineRule="auto"/>
        <w:ind w:left="708"/>
        <w:jc w:val="both"/>
        <w:rPr>
          <w:bCs/>
          <w:color w:val="00000A"/>
          <w:lang w:val="de-DE"/>
        </w:rPr>
      </w:pPr>
      <w:r w:rsidRPr="00101003">
        <w:rPr>
          <w:color w:val="00000A"/>
          <w:lang w:val="de-DE"/>
        </w:rPr>
        <w:t xml:space="preserve">3.1 Уколико систем не може да </w:t>
      </w:r>
      <w:r w:rsidRPr="00101003">
        <w:rPr>
          <w:color w:val="00000A"/>
          <w:lang w:val="sr-Cyrl-RS"/>
        </w:rPr>
        <w:t>обрише</w:t>
      </w:r>
      <w:r w:rsidRPr="00101003">
        <w:rPr>
          <w:color w:val="00000A"/>
          <w:lang w:val="de-DE"/>
        </w:rPr>
        <w:t xml:space="preserve"> </w:t>
      </w:r>
      <w:r w:rsidRPr="00101003">
        <w:rPr>
          <w:color w:val="00000A"/>
          <w:lang w:val="sr-Cyrl-RS"/>
        </w:rPr>
        <w:t>влог</w:t>
      </w:r>
      <w:r w:rsidRPr="00101003">
        <w:rPr>
          <w:color w:val="00000A"/>
          <w:lang w:val="de-DE"/>
        </w:rPr>
        <w:t xml:space="preserve">, он приказује кориснику поруку „Дошло је до грешке, покушајте поново", прекида се извршење сценарија. </w:t>
      </w:r>
    </w:p>
    <w:p w:rsidR="00DB4F1A" w:rsidRPr="00101003" w:rsidRDefault="00DB4F1A" w:rsidP="00101003">
      <w:pPr>
        <w:spacing w:line="276" w:lineRule="auto"/>
        <w:ind w:left="708"/>
        <w:jc w:val="both"/>
        <w:rPr>
          <w:rFonts w:ascii="Times New Roman" w:hAnsi="Times New Roman" w:cs="Times New Roman"/>
          <w:sz w:val="25"/>
          <w:szCs w:val="25"/>
        </w:rPr>
      </w:pPr>
    </w:p>
    <w:p w:rsidR="00DB4F1A" w:rsidRPr="00101003" w:rsidRDefault="00DB4F1A" w:rsidP="00101003">
      <w:pPr>
        <w:pStyle w:val="Default"/>
        <w:spacing w:line="276" w:lineRule="auto"/>
        <w:jc w:val="both"/>
        <w:rPr>
          <w:bCs/>
          <w:color w:val="00000A"/>
          <w:lang w:val="de-DE"/>
        </w:rPr>
      </w:pPr>
    </w:p>
    <w:p w:rsidR="009D25F6" w:rsidRPr="00101003" w:rsidRDefault="009D25F6" w:rsidP="00101003">
      <w:pPr>
        <w:spacing w:line="276" w:lineRule="auto"/>
        <w:ind w:left="708"/>
        <w:jc w:val="both"/>
        <w:rPr>
          <w:rFonts w:ascii="Times New Roman" w:hAnsi="Times New Roman" w:cs="Times New Roman"/>
          <w:sz w:val="25"/>
          <w:szCs w:val="25"/>
        </w:rPr>
      </w:pPr>
    </w:p>
    <w:p w:rsidR="009D25F6" w:rsidRPr="00101003" w:rsidRDefault="009D25F6"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0B0D5D" w:rsidRPr="00101003" w:rsidRDefault="000B0D5D" w:rsidP="00101003">
      <w:pPr>
        <w:spacing w:line="276" w:lineRule="auto"/>
        <w:jc w:val="both"/>
        <w:rPr>
          <w:rFonts w:ascii="Times New Roman" w:hAnsi="Times New Roman" w:cs="Times New Roman"/>
          <w:sz w:val="25"/>
          <w:szCs w:val="25"/>
          <w:lang w:val="sr-Cyrl-RS"/>
        </w:rPr>
      </w:pPr>
    </w:p>
    <w:p w:rsidR="00560DE5" w:rsidRPr="00101003" w:rsidRDefault="00560DE5"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A347B0" w:rsidRPr="00101003" w:rsidRDefault="00560DE5" w:rsidP="00101003">
      <w:pPr>
        <w:pStyle w:val="Caption"/>
        <w:spacing w:line="276" w:lineRule="auto"/>
        <w:jc w:val="both"/>
        <w:rPr>
          <w:rFonts w:ascii="Times New Roman" w:hAnsi="Times New Roman" w:cs="Times New Roman"/>
          <w:b/>
          <w:i w:val="0"/>
          <w:sz w:val="28"/>
          <w:szCs w:val="28"/>
        </w:rPr>
      </w:pPr>
      <w:bookmarkStart w:id="50" w:name="__RefHeading__1675_863044021"/>
      <w:bookmarkStart w:id="51" w:name="__RefHeading__1677_863044021"/>
      <w:bookmarkEnd w:id="50"/>
      <w:bookmarkEnd w:id="51"/>
      <w:r w:rsidRPr="00101003">
        <w:rPr>
          <w:rFonts w:ascii="Times New Roman" w:eastAsia="Calibri" w:hAnsi="Times New Roman" w:cs="Times New Roman"/>
          <w:b/>
          <w:i w:val="0"/>
          <w:sz w:val="28"/>
          <w:szCs w:val="28"/>
          <w:lang w:val="sr-Cyrl-RS"/>
        </w:rPr>
        <w:lastRenderedPageBreak/>
        <w:t>3.1.2.12</w:t>
      </w:r>
      <w:r w:rsidRPr="00101003">
        <w:rPr>
          <w:rFonts w:ascii="Times New Roman" w:eastAsia="Calibri" w:hAnsi="Times New Roman" w:cs="Times New Roman"/>
          <w:b/>
          <w:i w:val="0"/>
          <w:sz w:val="25"/>
          <w:szCs w:val="25"/>
        </w:rPr>
        <w:t xml:space="preserve">  </w:t>
      </w:r>
      <w:r w:rsidR="007F33DC" w:rsidRPr="00101003">
        <w:rPr>
          <w:rFonts w:ascii="Times New Roman" w:hAnsi="Times New Roman" w:cs="Times New Roman"/>
          <w:b/>
          <w:i w:val="0"/>
          <w:sz w:val="28"/>
          <w:szCs w:val="28"/>
        </w:rPr>
        <w:t xml:space="preserve">Измена података корисничког </w:t>
      </w:r>
      <w:r w:rsidR="007F33DC" w:rsidRPr="00101003">
        <w:rPr>
          <w:rFonts w:ascii="Times New Roman" w:hAnsi="Times New Roman" w:cs="Times New Roman"/>
          <w:b/>
          <w:i w:val="0"/>
          <w:sz w:val="28"/>
          <w:szCs w:val="28"/>
          <w:lang w:val="sr-Cyrl-RS"/>
        </w:rPr>
        <w:t>влога</w:t>
      </w:r>
    </w:p>
    <w:p w:rsidR="000B0D5D" w:rsidRPr="00101003" w:rsidRDefault="000B0D5D" w:rsidP="00101003">
      <w:pPr>
        <w:pStyle w:val="Default"/>
        <w:spacing w:line="276" w:lineRule="auto"/>
        <w:ind w:left="708"/>
        <w:jc w:val="both"/>
        <w:rPr>
          <w:b/>
          <w:bCs/>
        </w:rPr>
      </w:pPr>
    </w:p>
    <w:p w:rsidR="000B0D5D" w:rsidRPr="00101003" w:rsidRDefault="000B0D5D" w:rsidP="00101003">
      <w:pPr>
        <w:pStyle w:val="Default"/>
        <w:spacing w:line="276" w:lineRule="auto"/>
        <w:ind w:left="708"/>
        <w:jc w:val="both"/>
        <w:rPr>
          <w:b/>
          <w:bCs/>
        </w:rPr>
      </w:pPr>
    </w:p>
    <w:p w:rsidR="00A347B0" w:rsidRPr="00101003" w:rsidRDefault="00A347B0" w:rsidP="00101003">
      <w:pPr>
        <w:pStyle w:val="Default"/>
        <w:spacing w:line="276" w:lineRule="auto"/>
        <w:ind w:left="708"/>
        <w:jc w:val="both"/>
        <w:rPr>
          <w:lang w:val="de-DE"/>
        </w:rPr>
      </w:pPr>
      <w:r w:rsidRPr="00101003">
        <w:rPr>
          <w:b/>
          <w:bCs/>
        </w:rPr>
        <w:t xml:space="preserve">Назив СК </w:t>
      </w:r>
    </w:p>
    <w:p w:rsidR="00A347B0" w:rsidRPr="00101003" w:rsidRDefault="007F33DC" w:rsidP="00101003">
      <w:pPr>
        <w:pStyle w:val="Default"/>
        <w:spacing w:line="276" w:lineRule="auto"/>
        <w:ind w:left="708"/>
        <w:jc w:val="both"/>
        <w:rPr>
          <w:b/>
          <w:bCs/>
          <w:lang w:val="de-DE"/>
        </w:rPr>
      </w:pPr>
      <w:r w:rsidRPr="00101003">
        <w:rPr>
          <w:lang w:val="de-DE"/>
        </w:rPr>
        <w:t>Измена података корисничког влога</w:t>
      </w:r>
    </w:p>
    <w:p w:rsidR="00A347B0" w:rsidRPr="00101003" w:rsidRDefault="00A347B0" w:rsidP="00101003">
      <w:pPr>
        <w:pStyle w:val="Default"/>
        <w:spacing w:line="276" w:lineRule="auto"/>
        <w:ind w:left="708"/>
        <w:jc w:val="both"/>
        <w:rPr>
          <w:b/>
          <w:bCs/>
          <w:lang w:val="de-DE"/>
        </w:rPr>
      </w:pPr>
    </w:p>
    <w:p w:rsidR="00A347B0" w:rsidRPr="00101003" w:rsidRDefault="00A347B0" w:rsidP="00101003">
      <w:pPr>
        <w:pStyle w:val="Default"/>
        <w:spacing w:line="276" w:lineRule="auto"/>
        <w:ind w:left="708"/>
        <w:jc w:val="both"/>
        <w:rPr>
          <w:lang w:val="de-DE"/>
        </w:rPr>
      </w:pPr>
      <w:r w:rsidRPr="00101003">
        <w:rPr>
          <w:b/>
          <w:bCs/>
          <w:lang w:val="de-DE"/>
        </w:rPr>
        <w:t xml:space="preserve">Актори СК </w:t>
      </w:r>
    </w:p>
    <w:p w:rsidR="00A347B0" w:rsidRPr="00101003" w:rsidRDefault="00A347B0" w:rsidP="00101003">
      <w:pPr>
        <w:pStyle w:val="Default"/>
        <w:spacing w:line="276" w:lineRule="auto"/>
        <w:ind w:left="708"/>
        <w:jc w:val="both"/>
      </w:pPr>
      <w:r w:rsidRPr="00101003">
        <w:rPr>
          <w:lang w:val="de-DE"/>
        </w:rPr>
        <w:t>Администратор</w:t>
      </w:r>
    </w:p>
    <w:p w:rsidR="00A347B0" w:rsidRPr="00101003" w:rsidRDefault="00A347B0" w:rsidP="00101003">
      <w:pPr>
        <w:pStyle w:val="Default"/>
        <w:spacing w:line="276" w:lineRule="auto"/>
        <w:ind w:left="708"/>
        <w:jc w:val="both"/>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Учесници СК </w:t>
      </w:r>
    </w:p>
    <w:p w:rsidR="00A347B0" w:rsidRPr="00101003" w:rsidRDefault="00A347B0" w:rsidP="00101003">
      <w:pPr>
        <w:pStyle w:val="Default"/>
        <w:spacing w:line="276" w:lineRule="auto"/>
        <w:ind w:left="708"/>
        <w:jc w:val="both"/>
        <w:rPr>
          <w:color w:val="00000A"/>
          <w:lang w:val="de-DE"/>
        </w:rPr>
      </w:pPr>
      <w:r w:rsidRPr="00101003">
        <w:rPr>
          <w:color w:val="00000A"/>
          <w:lang w:val="de-DE"/>
        </w:rPr>
        <w:t>Администратор и систем (апликација)</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b/>
          <w:bCs/>
          <w:color w:val="00000A"/>
          <w:lang w:val="de-DE"/>
        </w:rPr>
        <w:t xml:space="preserve">Предуслов: </w:t>
      </w:r>
      <w:r w:rsidRPr="00101003">
        <w:rPr>
          <w:color w:val="00000A"/>
          <w:lang w:val="de-DE"/>
        </w:rPr>
        <w:t>Систем је укључен</w:t>
      </w:r>
      <w:r w:rsidR="007F33DC" w:rsidRPr="00101003">
        <w:rPr>
          <w:color w:val="00000A"/>
          <w:lang w:val="sr-Cyrl-RS"/>
        </w:rPr>
        <w:t xml:space="preserve">. </w:t>
      </w:r>
      <w:r w:rsidRPr="00101003">
        <w:rPr>
          <w:color w:val="00000A"/>
          <w:lang w:val="de-DE"/>
        </w:rPr>
        <w:t xml:space="preserve">Приказана је </w:t>
      </w:r>
      <w:r w:rsidR="007F33DC" w:rsidRPr="00101003">
        <w:rPr>
          <w:color w:val="00000A"/>
          <w:lang w:val="sr-Cyrl-RS"/>
        </w:rPr>
        <w:t>табела са влоговима</w:t>
      </w:r>
      <w:r w:rsidRPr="00101003">
        <w:rPr>
          <w:color w:val="00000A"/>
          <w:lang w:val="de-DE"/>
        </w:rPr>
        <w:t>.</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Основни сценарио СК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sr-Cyrl-RS"/>
        </w:rPr>
      </w:pPr>
      <w:r w:rsidRPr="00101003">
        <w:rPr>
          <w:color w:val="00000A"/>
          <w:lang w:val="de-DE"/>
        </w:rPr>
        <w:t xml:space="preserve">1. Администратор </w:t>
      </w:r>
      <w:r w:rsidRPr="00101003">
        <w:rPr>
          <w:b/>
          <w:bCs/>
          <w:color w:val="00000A"/>
          <w:lang w:val="de-DE"/>
        </w:rPr>
        <w:t xml:space="preserve">позива </w:t>
      </w:r>
      <w:r w:rsidRPr="00101003">
        <w:rPr>
          <w:color w:val="00000A"/>
          <w:lang w:val="de-DE"/>
        </w:rPr>
        <w:t xml:space="preserve">систем да учита страницу за измену </w:t>
      </w:r>
      <w:r w:rsidR="007F33DC" w:rsidRPr="00101003">
        <w:rPr>
          <w:color w:val="00000A"/>
          <w:lang w:val="sr-Cyrl-RS"/>
        </w:rPr>
        <w:t>података о корисничким влоговима</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2. Систем </w:t>
      </w:r>
      <w:r w:rsidRPr="00101003">
        <w:rPr>
          <w:b/>
          <w:bCs/>
          <w:color w:val="00000A"/>
          <w:lang w:val="de-DE"/>
        </w:rPr>
        <w:t xml:space="preserve">учитава </w:t>
      </w:r>
      <w:r w:rsidRPr="00101003">
        <w:rPr>
          <w:color w:val="00000A"/>
          <w:lang w:val="de-DE"/>
        </w:rPr>
        <w:t xml:space="preserve">страницу за измену </w:t>
      </w:r>
      <w:r w:rsidR="007F33DC" w:rsidRPr="00101003">
        <w:rPr>
          <w:color w:val="00000A"/>
          <w:lang w:val="sr-Cyrl-RS"/>
        </w:rPr>
        <w:t>података о влоговима</w:t>
      </w:r>
      <w:r w:rsidRPr="00101003">
        <w:rPr>
          <w:color w:val="00000A"/>
          <w:lang w:val="de-DE"/>
        </w:rPr>
        <w:t xml:space="preserve">. </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3. Администратор </w:t>
      </w:r>
      <w:r w:rsidRPr="00101003">
        <w:rPr>
          <w:b/>
          <w:bCs/>
          <w:color w:val="00000A"/>
          <w:lang w:val="de-DE"/>
        </w:rPr>
        <w:t>врши</w:t>
      </w:r>
      <w:r w:rsidRPr="00101003">
        <w:rPr>
          <w:color w:val="00000A"/>
          <w:lang w:val="de-DE"/>
        </w:rPr>
        <w:t xml:space="preserve"> измене на страници.</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4. Администратор </w:t>
      </w:r>
      <w:r w:rsidRPr="00101003">
        <w:rPr>
          <w:b/>
          <w:bCs/>
          <w:color w:val="00000A"/>
          <w:lang w:val="de-DE"/>
        </w:rPr>
        <w:t xml:space="preserve">позива </w:t>
      </w:r>
      <w:r w:rsidRPr="00101003">
        <w:rPr>
          <w:color w:val="00000A"/>
          <w:lang w:val="de-DE"/>
        </w:rPr>
        <w:t>систем да запамти измене.</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5. Систем </w:t>
      </w:r>
      <w:r w:rsidRPr="00101003">
        <w:rPr>
          <w:b/>
          <w:bCs/>
          <w:color w:val="00000A"/>
          <w:lang w:val="de-DE"/>
        </w:rPr>
        <w:t>памти</w:t>
      </w:r>
      <w:r w:rsidRPr="00101003">
        <w:rPr>
          <w:color w:val="00000A"/>
          <w:lang w:val="de-DE"/>
        </w:rPr>
        <w:t xml:space="preserve"> измене.</w:t>
      </w:r>
    </w:p>
    <w:p w:rsidR="00A347B0" w:rsidRPr="00101003" w:rsidRDefault="00A347B0" w:rsidP="00101003">
      <w:pPr>
        <w:pStyle w:val="Default"/>
        <w:spacing w:line="276" w:lineRule="auto"/>
        <w:ind w:left="708"/>
        <w:jc w:val="both"/>
        <w:rPr>
          <w:color w:val="00000A"/>
          <w:lang w:val="de-DE"/>
        </w:rPr>
      </w:pPr>
      <w:r w:rsidRPr="00101003">
        <w:rPr>
          <w:color w:val="00000A"/>
          <w:lang w:val="de-DE"/>
        </w:rPr>
        <w:t xml:space="preserve">6. Систем </w:t>
      </w:r>
      <w:r w:rsidRPr="00101003">
        <w:rPr>
          <w:b/>
          <w:bCs/>
          <w:color w:val="00000A"/>
          <w:lang w:val="de-DE"/>
        </w:rPr>
        <w:t xml:space="preserve">приказује </w:t>
      </w:r>
      <w:r w:rsidRPr="00101003">
        <w:rPr>
          <w:color w:val="00000A"/>
          <w:lang w:val="de-DE"/>
        </w:rPr>
        <w:t xml:space="preserve">поруку „Промене успешно сачуване". </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color w:val="00000A"/>
          <w:lang w:val="de-DE"/>
        </w:rPr>
      </w:pPr>
      <w:r w:rsidRPr="00101003">
        <w:rPr>
          <w:color w:val="00000A"/>
          <w:lang w:val="de-DE"/>
        </w:rPr>
        <w:t>Алтернативни сценарио СК</w:t>
      </w:r>
    </w:p>
    <w:p w:rsidR="00A347B0" w:rsidRPr="00101003" w:rsidRDefault="00A347B0" w:rsidP="00101003">
      <w:pPr>
        <w:pStyle w:val="Default"/>
        <w:spacing w:line="276" w:lineRule="auto"/>
        <w:ind w:left="708"/>
        <w:jc w:val="both"/>
        <w:rPr>
          <w:color w:val="00000A"/>
          <w:lang w:val="de-DE"/>
        </w:rPr>
      </w:pPr>
    </w:p>
    <w:p w:rsidR="00A347B0" w:rsidRPr="00101003" w:rsidRDefault="00A347B0" w:rsidP="00101003">
      <w:pPr>
        <w:pStyle w:val="Default"/>
        <w:spacing w:line="276" w:lineRule="auto"/>
        <w:ind w:left="708"/>
        <w:jc w:val="both"/>
        <w:rPr>
          <w:bCs/>
          <w:color w:val="00000A"/>
          <w:lang w:val="de-DE"/>
        </w:rPr>
      </w:pPr>
      <w:r w:rsidRPr="00101003">
        <w:rPr>
          <w:color w:val="00000A"/>
          <w:lang w:val="de-DE"/>
        </w:rPr>
        <w:t xml:space="preserve">2.1 Уколико систем не може да учита страницу за измену </w:t>
      </w:r>
      <w:r w:rsidR="004129B4" w:rsidRPr="00101003">
        <w:rPr>
          <w:color w:val="00000A"/>
          <w:lang w:val="sr-Cyrl-RS"/>
        </w:rPr>
        <w:t>влогова</w:t>
      </w:r>
      <w:r w:rsidRPr="00101003">
        <w:rPr>
          <w:color w:val="00000A"/>
          <w:lang w:val="de-DE"/>
        </w:rPr>
        <w:t xml:space="preserve">, он приказује кориснику поруку „Дошло је до грешке, покушајте поново", прекида се извршење сценарија. </w:t>
      </w:r>
    </w:p>
    <w:p w:rsidR="00A347B0" w:rsidRPr="00101003" w:rsidRDefault="00A347B0" w:rsidP="00101003">
      <w:pPr>
        <w:spacing w:line="276" w:lineRule="auto"/>
        <w:ind w:left="708"/>
        <w:jc w:val="both"/>
        <w:rPr>
          <w:rFonts w:ascii="Times New Roman" w:hAnsi="Times New Roman" w:cs="Times New Roman"/>
          <w:bCs/>
          <w:color w:val="00000A"/>
          <w:lang w:val="de-DE"/>
        </w:rPr>
      </w:pPr>
      <w:r w:rsidRPr="00101003">
        <w:rPr>
          <w:rFonts w:ascii="Times New Roman" w:hAnsi="Times New Roman" w:cs="Times New Roman"/>
          <w:bCs/>
          <w:color w:val="00000A"/>
          <w:lang w:val="de-DE"/>
        </w:rPr>
        <w:t xml:space="preserve">5.1 Уколико систем не може да запамти </w:t>
      </w:r>
      <w:r w:rsidR="00B30C27" w:rsidRPr="00101003">
        <w:rPr>
          <w:rFonts w:ascii="Times New Roman" w:hAnsi="Times New Roman" w:cs="Times New Roman"/>
          <w:bCs/>
          <w:color w:val="00000A"/>
          <w:lang w:val="de-DE"/>
        </w:rPr>
        <w:t xml:space="preserve">измене, он приказује </w:t>
      </w:r>
      <w:r w:rsidR="00B30C27" w:rsidRPr="00101003">
        <w:rPr>
          <w:rFonts w:ascii="Times New Roman" w:hAnsi="Times New Roman" w:cs="Times New Roman"/>
          <w:bCs/>
          <w:color w:val="00000A"/>
          <w:lang w:val="de-DE"/>
        </w:rPr>
        <w:tab/>
        <w:t>кориснику</w:t>
      </w:r>
      <w:r w:rsidR="004129B4" w:rsidRPr="00101003">
        <w:rPr>
          <w:rFonts w:ascii="Times New Roman" w:hAnsi="Times New Roman" w:cs="Times New Roman"/>
          <w:bCs/>
          <w:color w:val="00000A"/>
          <w:lang w:val="sr-Cyrl-RS"/>
        </w:rPr>
        <w:t xml:space="preserve"> </w:t>
      </w:r>
      <w:r w:rsidRPr="00101003">
        <w:rPr>
          <w:rFonts w:ascii="Times New Roman" w:hAnsi="Times New Roman" w:cs="Times New Roman"/>
          <w:bCs/>
          <w:color w:val="00000A"/>
          <w:lang w:val="de-DE"/>
        </w:rPr>
        <w:t>поруку „Дошло је до греш</w:t>
      </w:r>
      <w:r w:rsidR="00B30C27" w:rsidRPr="00101003">
        <w:rPr>
          <w:rFonts w:ascii="Times New Roman" w:hAnsi="Times New Roman" w:cs="Times New Roman"/>
          <w:bCs/>
          <w:color w:val="00000A"/>
          <w:lang w:val="de-DE"/>
        </w:rPr>
        <w:t xml:space="preserve">ке, покушајте поново", прекида </w:t>
      </w:r>
      <w:r w:rsidRPr="00101003">
        <w:rPr>
          <w:rFonts w:ascii="Times New Roman" w:hAnsi="Times New Roman" w:cs="Times New Roman"/>
          <w:bCs/>
          <w:color w:val="00000A"/>
          <w:lang w:val="de-DE"/>
        </w:rPr>
        <w:t>се извршење сценарија.</w:t>
      </w:r>
    </w:p>
    <w:p w:rsidR="004129B4" w:rsidRPr="00101003" w:rsidRDefault="004129B4" w:rsidP="00101003">
      <w:pPr>
        <w:spacing w:line="276" w:lineRule="auto"/>
        <w:ind w:left="708"/>
        <w:jc w:val="both"/>
        <w:rPr>
          <w:rFonts w:ascii="Times New Roman" w:hAnsi="Times New Roman" w:cs="Times New Roman"/>
          <w:sz w:val="25"/>
          <w:szCs w:val="25"/>
        </w:rPr>
      </w:pPr>
    </w:p>
    <w:p w:rsidR="00560DE5" w:rsidRPr="00101003" w:rsidRDefault="00560DE5"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0B0D5D" w:rsidRPr="00101003" w:rsidRDefault="000B0D5D" w:rsidP="00101003">
      <w:pPr>
        <w:spacing w:line="276" w:lineRule="auto"/>
        <w:ind w:left="708"/>
        <w:jc w:val="both"/>
        <w:rPr>
          <w:rFonts w:ascii="Times New Roman" w:hAnsi="Times New Roman" w:cs="Times New Roman"/>
          <w:sz w:val="25"/>
          <w:szCs w:val="25"/>
        </w:rPr>
      </w:pPr>
    </w:p>
    <w:p w:rsidR="00D4426D" w:rsidRPr="00101003" w:rsidRDefault="00D4426D" w:rsidP="00101003">
      <w:pPr>
        <w:spacing w:line="276" w:lineRule="auto"/>
        <w:jc w:val="both"/>
        <w:rPr>
          <w:rFonts w:ascii="Times New Roman" w:hAnsi="Times New Roman" w:cs="Times New Roman"/>
          <w:sz w:val="25"/>
          <w:szCs w:val="25"/>
        </w:rPr>
      </w:pPr>
    </w:p>
    <w:p w:rsidR="00A347B0" w:rsidRPr="00101003" w:rsidRDefault="004129B4" w:rsidP="00101003">
      <w:pPr>
        <w:pStyle w:val="Heading2"/>
        <w:spacing w:line="276" w:lineRule="auto"/>
        <w:jc w:val="both"/>
        <w:rPr>
          <w:rFonts w:ascii="Times New Roman" w:hAnsi="Times New Roman" w:cs="Times New Roman"/>
        </w:rPr>
      </w:pPr>
      <w:bookmarkStart w:id="52" w:name="__RefHeading__1679_863044021"/>
      <w:bookmarkStart w:id="53" w:name="__RefHeading__1683_863044021"/>
      <w:bookmarkStart w:id="54" w:name="_Toc462630332"/>
      <w:bookmarkStart w:id="55" w:name="_Toc462699726"/>
      <w:bookmarkEnd w:id="52"/>
      <w:bookmarkEnd w:id="53"/>
      <w:r w:rsidRPr="00101003">
        <w:rPr>
          <w:rFonts w:ascii="Times New Roman" w:hAnsi="Times New Roman" w:cs="Times New Roman"/>
          <w:lang w:val="sr-Cyrl-RS"/>
        </w:rPr>
        <w:lastRenderedPageBreak/>
        <w:t>Концептуални модел</w:t>
      </w:r>
      <w:bookmarkEnd w:id="54"/>
      <w:bookmarkEnd w:id="55"/>
    </w:p>
    <w:p w:rsidR="00A347B0" w:rsidRPr="00101003" w:rsidRDefault="00A347B0" w:rsidP="00101003">
      <w:pPr>
        <w:spacing w:line="276" w:lineRule="auto"/>
        <w:jc w:val="both"/>
        <w:rPr>
          <w:rFonts w:ascii="Times New Roman" w:hAnsi="Times New Roman" w:cs="Times New Roman"/>
          <w:b/>
          <w:color w:val="4F81BD"/>
          <w:lang w:val="sr-Cyrl-RS"/>
        </w:rPr>
      </w:pPr>
    </w:p>
    <w:p w:rsidR="00A347B0" w:rsidRPr="00101003" w:rsidRDefault="00A347B0"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101003" w:rsidP="00101003">
      <w:pPr>
        <w:spacing w:line="276" w:lineRule="auto"/>
        <w:jc w:val="both"/>
        <w:rPr>
          <w:rFonts w:ascii="Times New Roman" w:hAnsi="Times New Roman" w:cs="Times New Roman"/>
          <w:b/>
          <w:color w:val="4F81BD"/>
          <w:lang w:val="sr-Cyrl-RS"/>
        </w:rPr>
      </w:pPr>
      <w:r w:rsidRPr="00101003">
        <w:rPr>
          <w:rFonts w:ascii="Times New Roman" w:hAnsi="Times New Roman" w:cs="Times New Roman"/>
          <w:b/>
          <w:noProof/>
          <w:color w:val="4F81BD"/>
          <w:lang w:eastAsia="en-US" w:bidi="ar-SA"/>
        </w:rPr>
        <w:drawing>
          <wp:anchor distT="0" distB="0" distL="114300" distR="114300" simplePos="0" relativeHeight="251685376" behindDoc="0" locked="0" layoutInCell="1" allowOverlap="1" wp14:anchorId="7E606BC2" wp14:editId="5412E59D">
            <wp:simplePos x="0" y="0"/>
            <wp:positionH relativeFrom="margin">
              <wp:align>center</wp:align>
            </wp:positionH>
            <wp:positionV relativeFrom="margin">
              <wp:posOffset>2554056</wp:posOffset>
            </wp:positionV>
            <wp:extent cx="6115050" cy="3105150"/>
            <wp:effectExtent l="0" t="0" r="0" b="0"/>
            <wp:wrapSquare wrapText="bothSides"/>
            <wp:docPr id="5" name="Picture 5"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2)"/>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anchor>
        </w:drawing>
      </w: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37EDE" w:rsidRPr="00101003" w:rsidRDefault="00437EDE" w:rsidP="00101003">
      <w:pPr>
        <w:spacing w:line="276" w:lineRule="auto"/>
        <w:jc w:val="both"/>
        <w:rPr>
          <w:rFonts w:ascii="Times New Roman" w:hAnsi="Times New Roman" w:cs="Times New Roman"/>
          <w:b/>
          <w:color w:val="4F81BD"/>
          <w:lang w:val="sr-Cyrl-RS"/>
        </w:rPr>
      </w:pPr>
    </w:p>
    <w:p w:rsidR="00437EDE" w:rsidRPr="00101003" w:rsidRDefault="00437EDE" w:rsidP="00101003">
      <w:pPr>
        <w:spacing w:line="276" w:lineRule="auto"/>
        <w:jc w:val="both"/>
        <w:rPr>
          <w:rFonts w:ascii="Times New Roman" w:hAnsi="Times New Roman" w:cs="Times New Roman"/>
          <w:b/>
          <w:color w:val="4F81BD"/>
          <w:lang w:val="sr-Cyrl-RS"/>
        </w:rPr>
      </w:pPr>
    </w:p>
    <w:p w:rsidR="004129B4" w:rsidRPr="00101003" w:rsidRDefault="004129B4" w:rsidP="00101003">
      <w:pPr>
        <w:spacing w:line="276" w:lineRule="auto"/>
        <w:jc w:val="both"/>
        <w:rPr>
          <w:rFonts w:ascii="Times New Roman" w:hAnsi="Times New Roman" w:cs="Times New Roman"/>
          <w:b/>
          <w:color w:val="4F81BD"/>
          <w:lang w:val="sr-Cyrl-RS"/>
        </w:rPr>
      </w:pPr>
    </w:p>
    <w:p w:rsidR="004129B4" w:rsidRPr="00101003" w:rsidRDefault="004129B4" w:rsidP="00101003">
      <w:pPr>
        <w:pStyle w:val="Heading2"/>
        <w:spacing w:line="276" w:lineRule="auto"/>
        <w:jc w:val="both"/>
        <w:rPr>
          <w:rFonts w:ascii="Times New Roman" w:hAnsi="Times New Roman" w:cs="Times New Roman"/>
          <w:lang w:val="sr-Cyrl-RS"/>
        </w:rPr>
      </w:pPr>
      <w:r w:rsidRPr="00101003">
        <w:rPr>
          <w:rFonts w:ascii="Times New Roman" w:hAnsi="Times New Roman" w:cs="Times New Roman"/>
          <w:lang w:val="sr-Cyrl-RS"/>
        </w:rPr>
        <w:lastRenderedPageBreak/>
        <w:tab/>
      </w:r>
      <w:bookmarkStart w:id="56" w:name="_Toc462630333"/>
      <w:bookmarkStart w:id="57" w:name="_Toc462699727"/>
      <w:r w:rsidRPr="00101003">
        <w:rPr>
          <w:rFonts w:ascii="Times New Roman" w:hAnsi="Times New Roman" w:cs="Times New Roman"/>
          <w:lang w:val="sr-Cyrl-RS"/>
        </w:rPr>
        <w:t>Релациони модел</w:t>
      </w:r>
      <w:bookmarkEnd w:id="56"/>
      <w:bookmarkEnd w:id="57"/>
    </w:p>
    <w:p w:rsidR="004129B4" w:rsidRPr="00101003" w:rsidRDefault="004129B4" w:rsidP="00101003">
      <w:pPr>
        <w:pStyle w:val="BodyText"/>
        <w:spacing w:line="276" w:lineRule="auto"/>
        <w:jc w:val="both"/>
        <w:rPr>
          <w:rFonts w:ascii="Times New Roman" w:hAnsi="Times New Roman" w:cs="Times New Roman"/>
          <w:lang w:val="sr-Cyrl-RS"/>
        </w:rPr>
      </w:pPr>
    </w:p>
    <w:p w:rsidR="004129B4" w:rsidRPr="00101003" w:rsidRDefault="004129B4" w:rsidP="00101003">
      <w:pPr>
        <w:pStyle w:val="BodyText"/>
        <w:spacing w:line="276" w:lineRule="auto"/>
        <w:jc w:val="both"/>
        <w:rPr>
          <w:rFonts w:ascii="Times New Roman" w:hAnsi="Times New Roman" w:cs="Times New Roman"/>
          <w:lang w:val="sr-Cyrl-RS"/>
        </w:rPr>
      </w:pPr>
      <w:r w:rsidRPr="00101003">
        <w:rPr>
          <w:rFonts w:ascii="Times New Roman" w:hAnsi="Times New Roman" w:cs="Times New Roman"/>
          <w:lang w:val="sr-Cyrl-RS"/>
        </w:rPr>
        <w:t>На основу концептуалног модела које је представљен дијаграмом класа добијен је следећи релациони модел:</w:t>
      </w:r>
    </w:p>
    <w:p w:rsidR="00437EDE" w:rsidRPr="00101003" w:rsidRDefault="00437EDE" w:rsidP="00101003">
      <w:pPr>
        <w:pStyle w:val="BodyText"/>
        <w:spacing w:line="276" w:lineRule="auto"/>
        <w:jc w:val="both"/>
        <w:rPr>
          <w:rFonts w:ascii="Times New Roman" w:hAnsi="Times New Roman" w:cs="Times New Roman"/>
          <w:lang w:val="sr-Cyrl-RS"/>
        </w:rPr>
      </w:pPr>
    </w:p>
    <w:p w:rsidR="004129B4" w:rsidRPr="00101003" w:rsidRDefault="00C942A0" w:rsidP="00101003">
      <w:pPr>
        <w:pStyle w:val="BodyText"/>
        <w:spacing w:line="276" w:lineRule="auto"/>
        <w:jc w:val="both"/>
        <w:rPr>
          <w:rFonts w:ascii="Times New Roman" w:hAnsi="Times New Roman" w:cs="Times New Roman"/>
          <w:lang w:val="sr-Latn-RS"/>
        </w:rPr>
      </w:pPr>
      <w:r w:rsidRPr="00101003">
        <w:rPr>
          <w:rFonts w:ascii="Times New Roman" w:hAnsi="Times New Roman" w:cs="Times New Roman"/>
          <w:lang w:val="sr-Latn-RS"/>
        </w:rPr>
        <w:t>U</w:t>
      </w:r>
      <w:r w:rsidR="004129B4" w:rsidRPr="00101003">
        <w:rPr>
          <w:rFonts w:ascii="Times New Roman" w:hAnsi="Times New Roman" w:cs="Times New Roman"/>
          <w:lang w:val="sr-Latn-RS"/>
        </w:rPr>
        <w:t>ser</w:t>
      </w:r>
      <w:r w:rsidRPr="00101003">
        <w:rPr>
          <w:rFonts w:ascii="Times New Roman" w:hAnsi="Times New Roman" w:cs="Times New Roman"/>
          <w:lang w:val="sr-Latn-RS"/>
        </w:rPr>
        <w:t xml:space="preserve"> </w:t>
      </w:r>
      <w:r w:rsidR="004129B4" w:rsidRPr="00101003">
        <w:rPr>
          <w:rFonts w:ascii="Times New Roman" w:hAnsi="Times New Roman" w:cs="Times New Roman"/>
          <w:lang w:val="sr-Latn-RS"/>
        </w:rPr>
        <w:t>(</w:t>
      </w:r>
      <w:r w:rsidRPr="00101003">
        <w:rPr>
          <w:rFonts w:ascii="Times New Roman" w:hAnsi="Times New Roman" w:cs="Times New Roman"/>
          <w:u w:val="single"/>
          <w:lang w:val="sr-Latn-RS"/>
        </w:rPr>
        <w:t>userid</w:t>
      </w:r>
      <w:r w:rsidRPr="00101003">
        <w:rPr>
          <w:rFonts w:ascii="Times New Roman" w:hAnsi="Times New Roman" w:cs="Times New Roman"/>
          <w:lang w:val="sr-Latn-RS"/>
        </w:rPr>
        <w:t>, username, password, firstname, lastname, e-mail, photo</w:t>
      </w:r>
      <w:r w:rsidR="004129B4" w:rsidRPr="00101003">
        <w:rPr>
          <w:rFonts w:ascii="Times New Roman" w:hAnsi="Times New Roman" w:cs="Times New Roman"/>
          <w:lang w:val="sr-Latn-RS"/>
        </w:rPr>
        <w:t>)</w:t>
      </w:r>
    </w:p>
    <w:p w:rsidR="00C942A0" w:rsidRPr="00101003" w:rsidRDefault="00C942A0" w:rsidP="00101003">
      <w:pPr>
        <w:pStyle w:val="BodyText"/>
        <w:spacing w:line="276" w:lineRule="auto"/>
        <w:jc w:val="both"/>
        <w:rPr>
          <w:rFonts w:ascii="Times New Roman" w:hAnsi="Times New Roman" w:cs="Times New Roman"/>
          <w:lang w:val="sr-Latn-RS"/>
        </w:rPr>
      </w:pPr>
      <w:r w:rsidRPr="00101003">
        <w:rPr>
          <w:rFonts w:ascii="Times New Roman" w:hAnsi="Times New Roman" w:cs="Times New Roman"/>
          <w:lang w:val="sr-Latn-RS"/>
        </w:rPr>
        <w:t>Vlog (</w:t>
      </w:r>
      <w:r w:rsidRPr="00101003">
        <w:rPr>
          <w:rFonts w:ascii="Times New Roman" w:hAnsi="Times New Roman" w:cs="Times New Roman"/>
          <w:u w:val="single"/>
          <w:lang w:val="sr-Latn-RS"/>
        </w:rPr>
        <w:t>vlogid, userid</w:t>
      </w:r>
      <w:r w:rsidRPr="00101003">
        <w:rPr>
          <w:rFonts w:ascii="Times New Roman" w:hAnsi="Times New Roman" w:cs="Times New Roman"/>
          <w:lang w:val="sr-Latn-RS"/>
        </w:rPr>
        <w:t xml:space="preserve">, url, naziv, datev, numberoflikes, </w:t>
      </w:r>
      <w:r w:rsidRPr="00101003">
        <w:rPr>
          <w:rFonts w:ascii="Times New Roman" w:hAnsi="Times New Roman" w:cs="Times New Roman"/>
          <w:i/>
          <w:lang w:val="sr-Latn-RS"/>
        </w:rPr>
        <w:t>categoryid</w:t>
      </w:r>
      <w:r w:rsidRPr="00101003">
        <w:rPr>
          <w:rFonts w:ascii="Times New Roman" w:hAnsi="Times New Roman" w:cs="Times New Roman"/>
          <w:lang w:val="sr-Latn-RS"/>
        </w:rPr>
        <w:t>)</w:t>
      </w:r>
    </w:p>
    <w:p w:rsidR="00C942A0" w:rsidRPr="00101003" w:rsidRDefault="00C942A0" w:rsidP="00101003">
      <w:pPr>
        <w:pStyle w:val="BodyText"/>
        <w:spacing w:line="276" w:lineRule="auto"/>
        <w:jc w:val="both"/>
        <w:rPr>
          <w:rFonts w:ascii="Times New Roman" w:hAnsi="Times New Roman" w:cs="Times New Roman"/>
          <w:lang w:val="sr-Latn-RS"/>
        </w:rPr>
      </w:pPr>
      <w:r w:rsidRPr="00101003">
        <w:rPr>
          <w:rFonts w:ascii="Times New Roman" w:hAnsi="Times New Roman" w:cs="Times New Roman"/>
          <w:lang w:val="sr-Latn-RS"/>
        </w:rPr>
        <w:t>Comment (</w:t>
      </w:r>
      <w:r w:rsidRPr="00101003">
        <w:rPr>
          <w:rFonts w:ascii="Times New Roman" w:hAnsi="Times New Roman" w:cs="Times New Roman"/>
          <w:u w:val="single"/>
          <w:lang w:val="sr-Latn-RS"/>
        </w:rPr>
        <w:t>commentid, vlogid, userid</w:t>
      </w:r>
      <w:r w:rsidRPr="00101003">
        <w:rPr>
          <w:rFonts w:ascii="Times New Roman" w:hAnsi="Times New Roman" w:cs="Times New Roman"/>
          <w:lang w:val="sr-Latn-RS"/>
        </w:rPr>
        <w:t>, text, datec)</w:t>
      </w:r>
    </w:p>
    <w:p w:rsidR="00C942A0" w:rsidRPr="00101003" w:rsidRDefault="00C942A0" w:rsidP="00101003">
      <w:pPr>
        <w:pStyle w:val="BodyText"/>
        <w:spacing w:line="276" w:lineRule="auto"/>
        <w:jc w:val="both"/>
        <w:rPr>
          <w:rFonts w:ascii="Times New Roman" w:hAnsi="Times New Roman" w:cs="Times New Roman"/>
          <w:lang w:val="sr-Latn-RS"/>
        </w:rPr>
      </w:pPr>
      <w:r w:rsidRPr="00101003">
        <w:rPr>
          <w:rFonts w:ascii="Times New Roman" w:hAnsi="Times New Roman" w:cs="Times New Roman"/>
          <w:lang w:val="sr-Latn-RS"/>
        </w:rPr>
        <w:t>Followrs(</w:t>
      </w:r>
      <w:r w:rsidRPr="00101003">
        <w:rPr>
          <w:rFonts w:ascii="Times New Roman" w:hAnsi="Times New Roman" w:cs="Times New Roman"/>
          <w:u w:val="single"/>
          <w:lang w:val="sr-Latn-RS"/>
        </w:rPr>
        <w:t>followrsid, useridfollower, useridfollowing</w:t>
      </w:r>
      <w:r w:rsidRPr="00101003">
        <w:rPr>
          <w:rFonts w:ascii="Times New Roman" w:hAnsi="Times New Roman" w:cs="Times New Roman"/>
          <w:lang w:val="sr-Latn-RS"/>
        </w:rPr>
        <w:t xml:space="preserve"> )</w:t>
      </w:r>
    </w:p>
    <w:p w:rsidR="00714230" w:rsidRPr="00101003" w:rsidRDefault="00714230" w:rsidP="00101003">
      <w:pPr>
        <w:pStyle w:val="BodyText"/>
        <w:spacing w:line="276" w:lineRule="auto"/>
        <w:jc w:val="both"/>
        <w:rPr>
          <w:rFonts w:ascii="Times New Roman" w:hAnsi="Times New Roman" w:cs="Times New Roman"/>
          <w:lang w:val="sr-Latn-RS"/>
        </w:rPr>
      </w:pPr>
      <w:r w:rsidRPr="00101003">
        <w:rPr>
          <w:rFonts w:ascii="Times New Roman" w:hAnsi="Times New Roman" w:cs="Times New Roman"/>
          <w:lang w:val="sr-Latn-RS"/>
        </w:rPr>
        <w:t xml:space="preserve">Category ( </w:t>
      </w:r>
      <w:r w:rsidRPr="00101003">
        <w:rPr>
          <w:rFonts w:ascii="Times New Roman" w:hAnsi="Times New Roman" w:cs="Times New Roman"/>
          <w:u w:val="single"/>
          <w:lang w:val="sr-Latn-RS"/>
        </w:rPr>
        <w:t>categoryid</w:t>
      </w:r>
      <w:r w:rsidRPr="00101003">
        <w:rPr>
          <w:rFonts w:ascii="Times New Roman" w:hAnsi="Times New Roman" w:cs="Times New Roman"/>
          <w:lang w:val="sr-Latn-RS"/>
        </w:rPr>
        <w:t>, categoryname)</w:t>
      </w: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560DE5" w:rsidRPr="00101003" w:rsidRDefault="00560DE5" w:rsidP="00101003">
      <w:pPr>
        <w:pStyle w:val="BodyText"/>
        <w:spacing w:line="276" w:lineRule="auto"/>
        <w:jc w:val="both"/>
        <w:rPr>
          <w:rFonts w:ascii="Times New Roman" w:hAnsi="Times New Roman" w:cs="Times New Roman"/>
          <w:lang w:val="sr-Latn-RS"/>
        </w:rPr>
      </w:pPr>
    </w:p>
    <w:p w:rsidR="001B0CA4" w:rsidRPr="00101003" w:rsidRDefault="001B0CA4" w:rsidP="00101003">
      <w:pPr>
        <w:pStyle w:val="BodyText"/>
        <w:spacing w:line="276" w:lineRule="auto"/>
        <w:jc w:val="both"/>
        <w:rPr>
          <w:rFonts w:ascii="Times New Roman" w:hAnsi="Times New Roman" w:cs="Times New Roman"/>
          <w:lang w:val="sr-Latn-RS"/>
        </w:rPr>
      </w:pPr>
    </w:p>
    <w:p w:rsidR="00437EDE" w:rsidRPr="00101003" w:rsidRDefault="00437EDE" w:rsidP="00101003">
      <w:pPr>
        <w:pStyle w:val="BodyText"/>
        <w:spacing w:line="276" w:lineRule="auto"/>
        <w:jc w:val="both"/>
        <w:rPr>
          <w:rFonts w:ascii="Times New Roman" w:hAnsi="Times New Roman" w:cs="Times New Roman"/>
          <w:lang w:val="sr-Latn-RS"/>
        </w:rPr>
      </w:pPr>
    </w:p>
    <w:p w:rsidR="00A347B0" w:rsidRPr="00101003" w:rsidRDefault="00A347B0" w:rsidP="00101003">
      <w:pPr>
        <w:pStyle w:val="Heading2"/>
        <w:spacing w:line="276" w:lineRule="auto"/>
        <w:jc w:val="both"/>
        <w:rPr>
          <w:rFonts w:ascii="Times New Roman" w:hAnsi="Times New Roman" w:cs="Times New Roman"/>
          <w:lang w:val="sr-Cyrl-RS"/>
        </w:rPr>
      </w:pPr>
      <w:bookmarkStart w:id="58" w:name="__RefHeading__1687_863044021"/>
      <w:bookmarkStart w:id="59" w:name="__RefHeading__1689_863044021"/>
      <w:bookmarkStart w:id="60" w:name="_Toc462630334"/>
      <w:bookmarkStart w:id="61" w:name="_Toc462699728"/>
      <w:bookmarkEnd w:id="58"/>
      <w:bookmarkEnd w:id="59"/>
      <w:r w:rsidRPr="00101003">
        <w:rPr>
          <w:rFonts w:ascii="Times New Roman" w:hAnsi="Times New Roman" w:cs="Times New Roman"/>
          <w:lang w:val="sr-Cyrl-RS"/>
        </w:rPr>
        <w:lastRenderedPageBreak/>
        <w:t>Корисничко упутство</w:t>
      </w:r>
      <w:bookmarkEnd w:id="60"/>
      <w:bookmarkEnd w:id="61"/>
    </w:p>
    <w:p w:rsidR="00560DE5" w:rsidRPr="00101003" w:rsidRDefault="00560DE5" w:rsidP="00101003">
      <w:pPr>
        <w:pStyle w:val="BodyText"/>
        <w:spacing w:line="276" w:lineRule="auto"/>
        <w:jc w:val="both"/>
        <w:rPr>
          <w:rFonts w:ascii="Times New Roman" w:hAnsi="Times New Roman" w:cs="Times New Roman"/>
          <w:lang w:val="sr-Cyrl-RS"/>
        </w:rPr>
      </w:pPr>
    </w:p>
    <w:p w:rsidR="00560DE5" w:rsidRPr="00101003" w:rsidRDefault="005B2D85" w:rsidP="00101003">
      <w:pPr>
        <w:pStyle w:val="Heading3"/>
      </w:pPr>
      <w:bookmarkStart w:id="62" w:name="__RefHeading__1691_863044021"/>
      <w:bookmarkStart w:id="63" w:name="_Toc462630335"/>
      <w:bookmarkStart w:id="64" w:name="_Toc462699729"/>
      <w:bookmarkEnd w:id="62"/>
      <w:r w:rsidRPr="00101003">
        <w:t>Пријава/Регистрација</w:t>
      </w:r>
      <w:bookmarkEnd w:id="63"/>
      <w:bookmarkEnd w:id="64"/>
    </w:p>
    <w:p w:rsidR="00560DE5" w:rsidRPr="00101003" w:rsidRDefault="00560DE5" w:rsidP="00101003">
      <w:pPr>
        <w:pStyle w:val="BodyText"/>
        <w:spacing w:line="276" w:lineRule="auto"/>
        <w:jc w:val="both"/>
        <w:rPr>
          <w:rFonts w:ascii="Times New Roman" w:hAnsi="Times New Roman" w:cs="Times New Roman"/>
        </w:rPr>
      </w:pPr>
    </w:p>
    <w:p w:rsidR="008378F8" w:rsidRPr="00101003" w:rsidRDefault="00A347B0" w:rsidP="00101003">
      <w:pPr>
        <w:spacing w:line="276" w:lineRule="auto"/>
        <w:ind w:firstLine="288"/>
        <w:jc w:val="both"/>
        <w:rPr>
          <w:rFonts w:ascii="Times New Roman" w:hAnsi="Times New Roman" w:cs="Times New Roman"/>
        </w:rPr>
      </w:pPr>
      <w:r w:rsidRPr="00101003">
        <w:rPr>
          <w:rFonts w:ascii="Times New Roman" w:hAnsi="Times New Roman" w:cs="Times New Roman"/>
          <w:lang w:val="de-DE"/>
        </w:rPr>
        <w:t xml:space="preserve">Након </w:t>
      </w:r>
      <w:r w:rsidR="008378F8" w:rsidRPr="00101003">
        <w:rPr>
          <w:rFonts w:ascii="Times New Roman" w:hAnsi="Times New Roman" w:cs="Times New Roman"/>
          <w:lang w:val="sr-Cyrl-RS"/>
        </w:rPr>
        <w:t>покретања апликације</w:t>
      </w:r>
      <w:r w:rsidR="008378F8" w:rsidRPr="00101003">
        <w:rPr>
          <w:rFonts w:ascii="Times New Roman" w:hAnsi="Times New Roman" w:cs="Times New Roman"/>
          <w:lang w:val="de-DE"/>
        </w:rPr>
        <w:t xml:space="preserve"> приказује екран са логовањем</w:t>
      </w:r>
      <w:r w:rsidRPr="00101003">
        <w:rPr>
          <w:rFonts w:ascii="Times New Roman" w:hAnsi="Times New Roman" w:cs="Times New Roman"/>
          <w:lang w:val="de-DE"/>
        </w:rPr>
        <w:t xml:space="preserve">. </w:t>
      </w:r>
      <w:r w:rsidR="008378F8" w:rsidRPr="00101003">
        <w:rPr>
          <w:rFonts w:ascii="Times New Roman" w:hAnsi="Times New Roman" w:cs="Times New Roman"/>
          <w:color w:val="000000"/>
          <w:lang w:val="sr-Cyrl-RS"/>
        </w:rPr>
        <w:t>Уколико се корисник  пријављује први пут на апликацију и нема налог треба да креира налог. То ће учинити на тај начин што ће  кликнути на дугме регистрација, где му се отвара нова екранска форма. Приликом креирања налога корисник уноси име, презиме, корисничко име, шифра и маил. Након попуњавања форме и прослеђивања захтева за креирање налога, корисник има креиран налог, ако његово корисничко име или шифра већ нису зазети. Уколико је корисник успешно креирао налог, приказаће му се порука о успешном креирању налога. Корисник са креираним налогим поред управљања својим профилом и додавања нових влогова, може да прегледа и влогове осталих корисника.</w:t>
      </w:r>
    </w:p>
    <w:p w:rsidR="008378F8" w:rsidRPr="00101003" w:rsidRDefault="008378F8" w:rsidP="00101003">
      <w:pPr>
        <w:spacing w:line="276" w:lineRule="auto"/>
        <w:ind w:hanging="449"/>
        <w:jc w:val="both"/>
        <w:rPr>
          <w:rFonts w:ascii="Times New Roman" w:hAnsi="Times New Roman" w:cs="Times New Roman"/>
        </w:rPr>
      </w:pPr>
    </w:p>
    <w:p w:rsidR="008378F8" w:rsidRPr="00101003" w:rsidRDefault="008378F8" w:rsidP="00101003">
      <w:pPr>
        <w:spacing w:line="276" w:lineRule="auto"/>
        <w:ind w:firstLine="288"/>
        <w:jc w:val="both"/>
        <w:rPr>
          <w:rFonts w:ascii="Times New Roman" w:hAnsi="Times New Roman" w:cs="Times New Roman"/>
          <w:color w:val="000000"/>
          <w:lang w:val="de-DE"/>
        </w:rPr>
      </w:pPr>
      <w:r w:rsidRPr="00101003">
        <w:rPr>
          <w:rFonts w:ascii="Times New Roman" w:hAnsi="Times New Roman" w:cs="Times New Roman"/>
          <w:color w:val="000000"/>
          <w:lang w:val="de-DE"/>
        </w:rPr>
        <w:t xml:space="preserve">Уколико корисник већ поседује налог за апликацију довољно је да на форми за пријаву попуни корисничко име и </w:t>
      </w:r>
      <w:r w:rsidRPr="00101003">
        <w:rPr>
          <w:rFonts w:ascii="Times New Roman" w:hAnsi="Times New Roman" w:cs="Times New Roman"/>
          <w:color w:val="000000"/>
          <w:lang w:val="sr-Cyrl-RS"/>
        </w:rPr>
        <w:t>шифру</w:t>
      </w:r>
      <w:r w:rsidRPr="00101003">
        <w:rPr>
          <w:rFonts w:ascii="Times New Roman" w:hAnsi="Times New Roman" w:cs="Times New Roman"/>
          <w:color w:val="000000"/>
          <w:lang w:val="de-DE"/>
        </w:rPr>
        <w:t>. Уколико су подаци исправни, корисник ће бити прослеђен на страну која приказује његов профил на апликацији. Ако подаци нису иправни, биће обавештен о погрешном уносу.</w:t>
      </w:r>
    </w:p>
    <w:p w:rsidR="0047141E" w:rsidRPr="00101003" w:rsidRDefault="0047141E" w:rsidP="00101003">
      <w:pPr>
        <w:spacing w:line="276" w:lineRule="auto"/>
        <w:ind w:firstLine="288"/>
        <w:jc w:val="both"/>
        <w:rPr>
          <w:rFonts w:ascii="Times New Roman" w:hAnsi="Times New Roman" w:cs="Times New Roman"/>
          <w:color w:val="000000"/>
          <w:lang w:val="de-DE"/>
        </w:rPr>
      </w:pPr>
    </w:p>
    <w:p w:rsidR="0047141E" w:rsidRPr="00101003" w:rsidRDefault="00C4779D" w:rsidP="00101003">
      <w:pPr>
        <w:spacing w:line="276" w:lineRule="auto"/>
        <w:ind w:firstLine="288"/>
        <w:jc w:val="both"/>
        <w:rPr>
          <w:rFonts w:ascii="Times New Roman" w:hAnsi="Times New Roman" w:cs="Times New Roman"/>
        </w:rPr>
      </w:pPr>
      <w:r w:rsidRPr="00101003">
        <w:rPr>
          <w:rFonts w:ascii="Times New Roman" w:hAnsi="Times New Roman" w:cs="Times New Roman"/>
          <w:noProof/>
          <w:lang w:eastAsia="en-US" w:bidi="ar-SA"/>
        </w:rPr>
        <w:drawing>
          <wp:anchor distT="0" distB="0" distL="114300" distR="114300" simplePos="0" relativeHeight="251678208" behindDoc="0" locked="0" layoutInCell="1" allowOverlap="1" wp14:anchorId="0F789A48" wp14:editId="20C36272">
            <wp:simplePos x="0" y="0"/>
            <wp:positionH relativeFrom="margin">
              <wp:align>right</wp:align>
            </wp:positionH>
            <wp:positionV relativeFrom="margin">
              <wp:posOffset>4177030</wp:posOffset>
            </wp:positionV>
            <wp:extent cx="2216150" cy="3785235"/>
            <wp:effectExtent l="0" t="0" r="0" b="5715"/>
            <wp:wrapSquare wrapText="bothSides"/>
            <wp:docPr id="84" name="Picture 84" descr="Screenshot_2016-09-26-04-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_2016-09-26-04-44-2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216150" cy="3785235"/>
                    </a:xfrm>
                    <a:prstGeom prst="rect">
                      <a:avLst/>
                    </a:prstGeom>
                    <a:noFill/>
                    <a:ln>
                      <a:noFill/>
                    </a:ln>
                  </pic:spPr>
                </pic:pic>
              </a:graphicData>
            </a:graphic>
            <wp14:sizeRelH relativeFrom="page">
              <wp14:pctWidth>0</wp14:pctWidth>
            </wp14:sizeRelH>
            <wp14:sizeRelV relativeFrom="page">
              <wp14:pctHeight>0</wp14:pctHeight>
            </wp14:sizeRelV>
          </wp:anchor>
        </w:drawing>
      </w:r>
      <w:r w:rsidR="00826C5E" w:rsidRPr="00101003">
        <w:rPr>
          <w:rFonts w:ascii="Times New Roman" w:hAnsi="Times New Roman" w:cs="Times New Roman"/>
          <w:noProof/>
          <w:color w:val="000000"/>
          <w:lang w:eastAsia="en-US" w:bidi="ar-SA"/>
        </w:rPr>
        <w:drawing>
          <wp:inline distT="0" distB="0" distL="0" distR="0">
            <wp:extent cx="2162175" cy="3838575"/>
            <wp:effectExtent l="0" t="0" r="9525" b="9525"/>
            <wp:docPr id="6" name="Picture 6" descr="Screenshot_2016-09-26-04-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16-09-26-04-44-45"/>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2162175" cy="3838575"/>
                    </a:xfrm>
                    <a:prstGeom prst="rect">
                      <a:avLst/>
                    </a:prstGeom>
                    <a:noFill/>
                    <a:ln>
                      <a:noFill/>
                    </a:ln>
                  </pic:spPr>
                </pic:pic>
              </a:graphicData>
            </a:graphic>
          </wp:inline>
        </w:drawing>
      </w:r>
    </w:p>
    <w:p w:rsidR="00A347B0" w:rsidRPr="00101003" w:rsidRDefault="00A347B0" w:rsidP="00101003">
      <w:pPr>
        <w:pStyle w:val="Default"/>
        <w:spacing w:line="276" w:lineRule="auto"/>
        <w:ind w:firstLine="288"/>
        <w:jc w:val="both"/>
      </w:pPr>
    </w:p>
    <w:p w:rsidR="0047141E" w:rsidRPr="00101003" w:rsidRDefault="0047141E" w:rsidP="00101003">
      <w:pPr>
        <w:pStyle w:val="Default"/>
        <w:spacing w:line="276" w:lineRule="auto"/>
        <w:ind w:firstLine="288"/>
        <w:jc w:val="both"/>
      </w:pPr>
    </w:p>
    <w:p w:rsidR="008378F8" w:rsidRPr="00101003" w:rsidRDefault="008378F8" w:rsidP="00101003">
      <w:pPr>
        <w:spacing w:after="144" w:line="276" w:lineRule="auto"/>
        <w:jc w:val="both"/>
        <w:rPr>
          <w:rFonts w:ascii="Times New Roman" w:hAnsi="Times New Roman" w:cs="Times New Roman"/>
          <w:b/>
          <w:color w:val="000000"/>
          <w:sz w:val="20"/>
          <w:szCs w:val="20"/>
        </w:rPr>
      </w:pPr>
    </w:p>
    <w:p w:rsidR="005B2D85" w:rsidRPr="00101003" w:rsidRDefault="005B2D85" w:rsidP="00101003">
      <w:pPr>
        <w:pStyle w:val="Heading3"/>
      </w:pPr>
      <w:bookmarkStart w:id="65" w:name="_Toc462630336"/>
      <w:bookmarkStart w:id="66" w:name="_Toc462699730"/>
      <w:r w:rsidRPr="00101003">
        <w:lastRenderedPageBreak/>
        <w:t>Мој профил</w:t>
      </w:r>
      <w:bookmarkEnd w:id="65"/>
      <w:bookmarkEnd w:id="66"/>
    </w:p>
    <w:p w:rsidR="004D62D4" w:rsidRPr="00101003" w:rsidRDefault="004D62D4" w:rsidP="00101003">
      <w:pPr>
        <w:pStyle w:val="BodyText"/>
        <w:spacing w:line="276" w:lineRule="auto"/>
        <w:jc w:val="both"/>
        <w:rPr>
          <w:rFonts w:ascii="Times New Roman" w:hAnsi="Times New Roman" w:cs="Times New Roman"/>
          <w:lang w:val="sr-Cyrl-RS"/>
        </w:rPr>
      </w:pPr>
    </w:p>
    <w:p w:rsidR="005B2D85" w:rsidRPr="00101003" w:rsidRDefault="005B2D85"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color w:val="000000"/>
          <w:lang w:val="sr-Cyrl-RS"/>
        </w:rPr>
        <w:t>На екранској форми мој профил корисник је у могућности да види неке основне податке о свом налогу, као и да дода или измени постојећу профилну слику.</w:t>
      </w:r>
    </w:p>
    <w:p w:rsidR="005B2D85" w:rsidRPr="00101003" w:rsidRDefault="005B2D85"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color w:val="000000"/>
          <w:lang w:val="sr-Cyrl-RS"/>
        </w:rPr>
        <w:t>Кликом на дугме изабери отвара му се галерија телефона, где му се омогућује да изабере профилну слику из меморије телефона. Одабиром слике на профилној страни ће иста бити приаказана али да би је сачувао мора кликнути на дугме сачувај слику. Након тога биће му приказана порука о томе да ли је успешно сачувана слика. Уколико није адекватна резолуција слике (превелика) кориснику ће бити приказано да се слика не може сачувати, те мора учинити процес поново са другом сликом мање резолуције.</w:t>
      </w: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826C5E" w:rsidP="00101003">
      <w:pPr>
        <w:spacing w:line="276" w:lineRule="auto"/>
        <w:jc w:val="both"/>
        <w:rPr>
          <w:rFonts w:ascii="Times New Roman" w:eastAsia="Calibri" w:hAnsi="Times New Roman" w:cs="Times New Roman"/>
          <w:sz w:val="25"/>
          <w:szCs w:val="25"/>
          <w:lang w:val="de-DE"/>
        </w:rPr>
      </w:pPr>
      <w:r w:rsidRPr="00101003">
        <w:rPr>
          <w:rFonts w:ascii="Times New Roman" w:eastAsia="Calibri" w:hAnsi="Times New Roman" w:cs="Times New Roman"/>
          <w:noProof/>
          <w:sz w:val="25"/>
          <w:szCs w:val="25"/>
          <w:lang w:eastAsia="en-US" w:bidi="ar-SA"/>
        </w:rPr>
        <w:drawing>
          <wp:inline distT="0" distB="0" distL="0" distR="0">
            <wp:extent cx="2066925" cy="3695700"/>
            <wp:effectExtent l="0" t="0" r="9525" b="0"/>
            <wp:docPr id="7" name="Picture 7" descr="Screenshot_2016-09-26-04-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16-09-26-04-47-1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2066925" cy="3695700"/>
                    </a:xfrm>
                    <a:prstGeom prst="rect">
                      <a:avLst/>
                    </a:prstGeom>
                    <a:noFill/>
                    <a:ln>
                      <a:noFill/>
                    </a:ln>
                  </pic:spPr>
                </pic:pic>
              </a:graphicData>
            </a:graphic>
          </wp:inline>
        </w:drawing>
      </w: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5B2D85" w:rsidRPr="00101003" w:rsidRDefault="005B2D85" w:rsidP="00101003">
      <w:pPr>
        <w:spacing w:line="276" w:lineRule="auto"/>
        <w:jc w:val="both"/>
        <w:rPr>
          <w:rFonts w:ascii="Times New Roman" w:eastAsia="Calibri" w:hAnsi="Times New Roman" w:cs="Times New Roman"/>
          <w:sz w:val="25"/>
          <w:szCs w:val="25"/>
          <w:lang w:val="de-DE"/>
        </w:rPr>
      </w:pPr>
    </w:p>
    <w:p w:rsidR="000D21F0" w:rsidRPr="00101003" w:rsidRDefault="000D21F0" w:rsidP="00101003">
      <w:pPr>
        <w:spacing w:line="276" w:lineRule="auto"/>
        <w:jc w:val="both"/>
        <w:rPr>
          <w:rFonts w:ascii="Times New Roman" w:eastAsia="Calibri" w:hAnsi="Times New Roman" w:cs="Times New Roman"/>
          <w:sz w:val="25"/>
          <w:szCs w:val="25"/>
          <w:lang w:val="de-DE"/>
        </w:rPr>
      </w:pPr>
    </w:p>
    <w:p w:rsidR="000D21F0" w:rsidRPr="00101003" w:rsidRDefault="000D21F0" w:rsidP="00101003">
      <w:pPr>
        <w:spacing w:line="276" w:lineRule="auto"/>
        <w:jc w:val="both"/>
        <w:rPr>
          <w:rFonts w:ascii="Times New Roman" w:eastAsia="Calibri" w:hAnsi="Times New Roman" w:cs="Times New Roman"/>
          <w:sz w:val="25"/>
          <w:szCs w:val="25"/>
          <w:lang w:val="de-DE"/>
        </w:rPr>
      </w:pPr>
    </w:p>
    <w:p w:rsidR="00A347B0" w:rsidRPr="00101003" w:rsidRDefault="00A347B0" w:rsidP="00101003">
      <w:pPr>
        <w:spacing w:line="276" w:lineRule="auto"/>
        <w:jc w:val="both"/>
        <w:rPr>
          <w:rFonts w:ascii="Times New Roman" w:eastAsia="Calibri" w:hAnsi="Times New Roman" w:cs="Times New Roman"/>
          <w:sz w:val="25"/>
          <w:szCs w:val="25"/>
          <w:lang w:val="de-DE"/>
        </w:rPr>
      </w:pPr>
    </w:p>
    <w:p w:rsidR="00A347B0" w:rsidRPr="00101003" w:rsidRDefault="00A347B0" w:rsidP="00101003">
      <w:pPr>
        <w:pStyle w:val="Heading3"/>
      </w:pPr>
      <w:bookmarkStart w:id="67" w:name="__RefHeading__1693_863044021"/>
      <w:bookmarkEnd w:id="67"/>
      <w:r w:rsidRPr="00101003">
        <w:rPr>
          <w:rFonts w:eastAsia="Calibri"/>
          <w:sz w:val="25"/>
          <w:szCs w:val="25"/>
          <w:lang w:val="de-DE"/>
        </w:rPr>
        <w:lastRenderedPageBreak/>
        <w:t xml:space="preserve"> </w:t>
      </w:r>
      <w:bookmarkStart w:id="68" w:name="_Toc462630337"/>
      <w:bookmarkStart w:id="69" w:name="_Toc462699731"/>
      <w:r w:rsidR="005B2D85" w:rsidRPr="00101003">
        <w:t>Додавање новог влога</w:t>
      </w:r>
      <w:bookmarkEnd w:id="68"/>
      <w:bookmarkEnd w:id="69"/>
    </w:p>
    <w:p w:rsidR="00A347B0" w:rsidRPr="00101003" w:rsidRDefault="00A347B0" w:rsidP="00101003">
      <w:pPr>
        <w:spacing w:after="144" w:line="276" w:lineRule="auto"/>
        <w:jc w:val="both"/>
        <w:rPr>
          <w:rFonts w:ascii="Times New Roman" w:hAnsi="Times New Roman" w:cs="Times New Roman"/>
          <w:color w:val="000000"/>
          <w:lang w:val="sr-Cyrl-RS"/>
        </w:rPr>
      </w:pPr>
    </w:p>
    <w:p w:rsidR="005B2D85" w:rsidRPr="00101003" w:rsidRDefault="008A0CE2" w:rsidP="00101003">
      <w:pPr>
        <w:spacing w:after="144" w:line="276" w:lineRule="auto"/>
        <w:jc w:val="both"/>
        <w:rPr>
          <w:rFonts w:ascii="Times New Roman" w:hAnsi="Times New Roman" w:cs="Times New Roman"/>
          <w:color w:val="000000"/>
          <w:lang w:val="sr-Latn-RS"/>
        </w:rPr>
      </w:pPr>
      <w:r w:rsidRPr="00101003">
        <w:rPr>
          <w:rFonts w:ascii="Times New Roman" w:hAnsi="Times New Roman" w:cs="Times New Roman"/>
          <w:color w:val="000000"/>
          <w:lang w:val="sr-Cyrl-RS"/>
        </w:rPr>
        <w:t xml:space="preserve">Додаавање новог влога се врши у новој екранској форми Додај влог. Кликом на дато дугме у оквиру менија отвара се форма Додавање влога. Потребно је да корник попуни поље за назив свог влога и  да правилно упише урл свог видеo </w:t>
      </w:r>
      <w:r w:rsidRPr="00101003">
        <w:rPr>
          <w:rFonts w:ascii="Times New Roman" w:hAnsi="Times New Roman" w:cs="Times New Roman"/>
          <w:color w:val="000000"/>
        </w:rPr>
        <w:t>k</w:t>
      </w:r>
      <w:r w:rsidRPr="00101003">
        <w:rPr>
          <w:rFonts w:ascii="Times New Roman" w:hAnsi="Times New Roman" w:cs="Times New Roman"/>
          <w:color w:val="000000"/>
          <w:lang w:val="sr-Cyrl-RS"/>
        </w:rPr>
        <w:t>липа са ју тјуба</w:t>
      </w:r>
      <w:r w:rsidRPr="00101003">
        <w:rPr>
          <w:rFonts w:ascii="Times New Roman" w:hAnsi="Times New Roman" w:cs="Times New Roman"/>
          <w:color w:val="000000"/>
          <w:lang w:val="sr-Latn-RS"/>
        </w:rPr>
        <w:t xml:space="preserve"> </w:t>
      </w:r>
      <w:r w:rsidRPr="00101003">
        <w:rPr>
          <w:rFonts w:ascii="Times New Roman" w:hAnsi="Times New Roman" w:cs="Times New Roman"/>
          <w:color w:val="000000"/>
          <w:lang w:val="sr-Cyrl-RS"/>
        </w:rPr>
        <w:t>(</w:t>
      </w:r>
      <w:r w:rsidRPr="00101003">
        <w:rPr>
          <w:rFonts w:ascii="Times New Roman" w:hAnsi="Times New Roman" w:cs="Times New Roman"/>
          <w:color w:val="000000"/>
          <w:lang w:val="sr-Latn-RS"/>
        </w:rPr>
        <w:t xml:space="preserve"> </w:t>
      </w:r>
      <w:r w:rsidRPr="00101003">
        <w:rPr>
          <w:rFonts w:ascii="Times New Roman" w:hAnsi="Times New Roman" w:cs="Times New Roman"/>
          <w:color w:val="000000"/>
          <w:lang w:val="sr-Cyrl-RS"/>
        </w:rPr>
        <w:t>Yо</w:t>
      </w:r>
      <w:r w:rsidRPr="00101003">
        <w:rPr>
          <w:rFonts w:ascii="Times New Roman" w:hAnsi="Times New Roman" w:cs="Times New Roman"/>
          <w:color w:val="000000"/>
          <w:lang w:val="sr-Latn-RS"/>
        </w:rPr>
        <w:t>uTube-a</w:t>
      </w:r>
      <w:r w:rsidRPr="00101003">
        <w:rPr>
          <w:rFonts w:ascii="Times New Roman" w:hAnsi="Times New Roman" w:cs="Times New Roman"/>
          <w:color w:val="000000"/>
          <w:lang w:val="sr-Cyrl-RS"/>
        </w:rPr>
        <w:t>)</w:t>
      </w:r>
      <w:r w:rsidRPr="00101003">
        <w:rPr>
          <w:rFonts w:ascii="Times New Roman" w:hAnsi="Times New Roman" w:cs="Times New Roman"/>
          <w:color w:val="000000"/>
          <w:lang w:val="sr-Latn-RS"/>
        </w:rPr>
        <w:t>. Након провере потребно је да кликне на дугме сачувај клип, након чега ће добити одговор да ли је чување успешно извршено.</w:t>
      </w:r>
    </w:p>
    <w:p w:rsidR="000D21F0" w:rsidRPr="00101003" w:rsidRDefault="000D21F0" w:rsidP="00101003">
      <w:pPr>
        <w:spacing w:after="144" w:line="276" w:lineRule="auto"/>
        <w:jc w:val="both"/>
        <w:rPr>
          <w:rFonts w:ascii="Times New Roman" w:hAnsi="Times New Roman" w:cs="Times New Roman"/>
          <w:color w:val="000000"/>
          <w:lang w:val="sr-Latn-RS"/>
        </w:rPr>
      </w:pPr>
    </w:p>
    <w:p w:rsidR="008A0CE2" w:rsidRPr="00101003" w:rsidRDefault="00826C5E" w:rsidP="00101003">
      <w:pPr>
        <w:spacing w:after="144" w:line="276" w:lineRule="auto"/>
        <w:jc w:val="both"/>
        <w:rPr>
          <w:rFonts w:ascii="Times New Roman" w:hAnsi="Times New Roman" w:cs="Times New Roman"/>
          <w:color w:val="000000"/>
          <w:lang w:val="sr-Cyrl-RS"/>
        </w:rPr>
      </w:pPr>
      <w:r w:rsidRPr="00101003">
        <w:rPr>
          <w:rFonts w:ascii="Times New Roman" w:hAnsi="Times New Roman" w:cs="Times New Roman"/>
          <w:noProof/>
          <w:color w:val="000000"/>
          <w:lang w:eastAsia="en-US" w:bidi="ar-SA"/>
        </w:rPr>
        <w:drawing>
          <wp:inline distT="0" distB="0" distL="0" distR="0" wp14:anchorId="404BEDA0" wp14:editId="3BE7EEB0">
            <wp:extent cx="2219325" cy="3933825"/>
            <wp:effectExtent l="0" t="0" r="9525" b="9525"/>
            <wp:docPr id="8" name="Picture 8" descr="Screenshot_2016-09-26-04-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6-09-26-04-48-34"/>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2219325" cy="3933825"/>
                    </a:xfrm>
                    <a:prstGeom prst="rect">
                      <a:avLst/>
                    </a:prstGeom>
                    <a:noFill/>
                    <a:ln>
                      <a:noFill/>
                    </a:ln>
                  </pic:spPr>
                </pic:pic>
              </a:graphicData>
            </a:graphic>
          </wp:inline>
        </w:drawing>
      </w:r>
    </w:p>
    <w:p w:rsidR="008A0CE2" w:rsidRPr="00101003" w:rsidRDefault="008A0CE2" w:rsidP="00101003">
      <w:pPr>
        <w:spacing w:after="144" w:line="276" w:lineRule="auto"/>
        <w:jc w:val="both"/>
        <w:rPr>
          <w:rFonts w:ascii="Times New Roman" w:hAnsi="Times New Roman" w:cs="Times New Roman"/>
          <w:color w:val="000000"/>
          <w:lang w:val="sr-Cyrl-RS"/>
        </w:rPr>
      </w:pPr>
    </w:p>
    <w:p w:rsidR="008A0CE2" w:rsidRPr="00101003" w:rsidRDefault="008A0CE2" w:rsidP="00101003">
      <w:pPr>
        <w:spacing w:after="144" w:line="276" w:lineRule="auto"/>
        <w:jc w:val="both"/>
        <w:rPr>
          <w:rFonts w:ascii="Times New Roman" w:hAnsi="Times New Roman" w:cs="Times New Roman"/>
          <w:color w:val="000000"/>
          <w:lang w:val="sr-Cyrl-RS"/>
        </w:rPr>
      </w:pPr>
    </w:p>
    <w:p w:rsidR="00C4779D" w:rsidRPr="00101003" w:rsidRDefault="00C4779D" w:rsidP="00101003">
      <w:pPr>
        <w:spacing w:after="144" w:line="276" w:lineRule="auto"/>
        <w:jc w:val="both"/>
        <w:rPr>
          <w:rFonts w:ascii="Times New Roman" w:hAnsi="Times New Roman" w:cs="Times New Roman"/>
          <w:color w:val="000000"/>
          <w:lang w:val="sr-Cyrl-RS"/>
        </w:rPr>
      </w:pPr>
    </w:p>
    <w:p w:rsidR="00C4779D" w:rsidRPr="00101003" w:rsidRDefault="00C4779D" w:rsidP="00101003">
      <w:pPr>
        <w:spacing w:after="144" w:line="276" w:lineRule="auto"/>
        <w:jc w:val="both"/>
        <w:rPr>
          <w:rFonts w:ascii="Times New Roman" w:hAnsi="Times New Roman" w:cs="Times New Roman"/>
          <w:color w:val="000000"/>
          <w:lang w:val="sr-Cyrl-RS"/>
        </w:rPr>
      </w:pPr>
    </w:p>
    <w:p w:rsidR="00C4779D" w:rsidRPr="00101003" w:rsidRDefault="00C4779D" w:rsidP="00101003">
      <w:pPr>
        <w:spacing w:after="144" w:line="276" w:lineRule="auto"/>
        <w:jc w:val="both"/>
        <w:rPr>
          <w:rFonts w:ascii="Times New Roman" w:hAnsi="Times New Roman" w:cs="Times New Roman"/>
          <w:color w:val="000000"/>
          <w:lang w:val="sr-Cyrl-RS"/>
        </w:rPr>
      </w:pPr>
    </w:p>
    <w:p w:rsidR="00C4779D" w:rsidRPr="00101003" w:rsidRDefault="00C4779D" w:rsidP="00101003">
      <w:pPr>
        <w:spacing w:after="144" w:line="276" w:lineRule="auto"/>
        <w:jc w:val="both"/>
        <w:rPr>
          <w:rFonts w:ascii="Times New Roman" w:hAnsi="Times New Roman" w:cs="Times New Roman"/>
          <w:color w:val="000000"/>
          <w:lang w:val="sr-Cyrl-RS"/>
        </w:rPr>
      </w:pPr>
    </w:p>
    <w:p w:rsidR="00C4779D" w:rsidRPr="00101003" w:rsidRDefault="00C4779D" w:rsidP="00101003">
      <w:pPr>
        <w:spacing w:after="144" w:line="276" w:lineRule="auto"/>
        <w:jc w:val="both"/>
        <w:rPr>
          <w:rFonts w:ascii="Times New Roman" w:hAnsi="Times New Roman" w:cs="Times New Roman"/>
          <w:color w:val="000000"/>
          <w:lang w:val="sr-Cyrl-RS"/>
        </w:rPr>
      </w:pPr>
    </w:p>
    <w:p w:rsidR="008A0CE2" w:rsidRPr="00101003" w:rsidRDefault="008A0CE2" w:rsidP="00101003">
      <w:pPr>
        <w:spacing w:after="144" w:line="276" w:lineRule="auto"/>
        <w:jc w:val="both"/>
        <w:rPr>
          <w:rFonts w:ascii="Times New Roman" w:hAnsi="Times New Roman" w:cs="Times New Roman"/>
          <w:color w:val="000000"/>
          <w:lang w:val="sr-Cyrl-RS"/>
        </w:rPr>
      </w:pPr>
    </w:p>
    <w:p w:rsidR="00A347B0" w:rsidRPr="00101003" w:rsidRDefault="008A0CE2" w:rsidP="00101003">
      <w:pPr>
        <w:pStyle w:val="Heading3"/>
        <w:rPr>
          <w:sz w:val="24"/>
          <w:szCs w:val="24"/>
          <w:lang w:val="de-DE"/>
        </w:rPr>
      </w:pPr>
      <w:bookmarkStart w:id="70" w:name="_Toc462630338"/>
      <w:bookmarkStart w:id="71" w:name="_Toc462699732"/>
      <w:r w:rsidRPr="00101003">
        <w:lastRenderedPageBreak/>
        <w:t>Преглед влогова других корника</w:t>
      </w:r>
      <w:bookmarkEnd w:id="70"/>
      <w:bookmarkEnd w:id="71"/>
    </w:p>
    <w:p w:rsidR="00A347B0" w:rsidRPr="00101003" w:rsidRDefault="008A0CE2"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color w:val="000000"/>
          <w:lang w:val="sr-Cyrl-RS"/>
        </w:rPr>
        <w:t xml:space="preserve">Из менија се може изабрати </w:t>
      </w:r>
      <w:r w:rsidR="0043248C" w:rsidRPr="00101003">
        <w:rPr>
          <w:rFonts w:ascii="Times New Roman" w:hAnsi="Times New Roman" w:cs="Times New Roman"/>
          <w:color w:val="000000"/>
          <w:lang w:val="sr-Cyrl-RS"/>
        </w:rPr>
        <w:t>опција преглед влогова, након чега се отвара екранска форма са приказом влогова других кориника. Сваки влог приказје слику влога, а да би корисник пустио видео потребно је да притисне дугме плеј које се налази на видео клипу. Након тога почиње приказ влога у режиму преко целог екрана.</w:t>
      </w:r>
    </w:p>
    <w:p w:rsidR="000B0D5D" w:rsidRPr="00101003" w:rsidRDefault="000B0D5D" w:rsidP="00101003">
      <w:pPr>
        <w:spacing w:line="276" w:lineRule="auto"/>
        <w:ind w:firstLine="288"/>
        <w:jc w:val="both"/>
        <w:rPr>
          <w:rFonts w:ascii="Times New Roman" w:hAnsi="Times New Roman" w:cs="Times New Roman"/>
          <w:color w:val="000000"/>
          <w:lang w:val="sr-Cyrl-RS"/>
        </w:rPr>
      </w:pPr>
    </w:p>
    <w:p w:rsidR="000B0D5D" w:rsidRPr="00101003" w:rsidRDefault="00C4779D"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noProof/>
          <w:lang w:eastAsia="en-US" w:bidi="ar-SA"/>
        </w:rPr>
        <w:drawing>
          <wp:anchor distT="0" distB="0" distL="114300" distR="114300" simplePos="0" relativeHeight="251680256" behindDoc="0" locked="0" layoutInCell="1" allowOverlap="1" wp14:anchorId="7572C2FA" wp14:editId="4EAEEF26">
            <wp:simplePos x="0" y="0"/>
            <wp:positionH relativeFrom="margin">
              <wp:posOffset>2910205</wp:posOffset>
            </wp:positionH>
            <wp:positionV relativeFrom="margin">
              <wp:posOffset>1322705</wp:posOffset>
            </wp:positionV>
            <wp:extent cx="2456180" cy="4348480"/>
            <wp:effectExtent l="0" t="0" r="1270" b="0"/>
            <wp:wrapSquare wrapText="bothSides"/>
            <wp:docPr id="85" name="Picture 85" descr="Screenshot_2016-09-26-04-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_2016-09-26-04-53-34"/>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5618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1003">
        <w:rPr>
          <w:rFonts w:ascii="Times New Roman" w:hAnsi="Times New Roman" w:cs="Times New Roman"/>
          <w:noProof/>
          <w:lang w:eastAsia="en-US" w:bidi="ar-SA"/>
        </w:rPr>
        <w:drawing>
          <wp:anchor distT="0" distB="0" distL="114300" distR="114300" simplePos="0" relativeHeight="251682304" behindDoc="0" locked="0" layoutInCell="1" allowOverlap="1" wp14:anchorId="4408AF45" wp14:editId="1C38B4C6">
            <wp:simplePos x="0" y="0"/>
            <wp:positionH relativeFrom="margin">
              <wp:posOffset>182880</wp:posOffset>
            </wp:positionH>
            <wp:positionV relativeFrom="margin">
              <wp:posOffset>1285240</wp:posOffset>
            </wp:positionV>
            <wp:extent cx="2452370" cy="4362450"/>
            <wp:effectExtent l="0" t="0" r="5080" b="0"/>
            <wp:wrapSquare wrapText="bothSides"/>
            <wp:docPr id="86" name="Picture 86" descr="Screenshot_2016-09-26-04-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_2016-09-26-04-53-03"/>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45237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D5D" w:rsidRPr="00101003" w:rsidRDefault="000B0D5D" w:rsidP="00101003">
      <w:pPr>
        <w:spacing w:line="276" w:lineRule="auto"/>
        <w:ind w:firstLine="288"/>
        <w:jc w:val="both"/>
        <w:rPr>
          <w:rFonts w:ascii="Times New Roman" w:hAnsi="Times New Roman" w:cs="Times New Roman"/>
          <w:color w:val="000000"/>
          <w:lang w:val="sr-Cyrl-RS"/>
        </w:rPr>
      </w:pPr>
    </w:p>
    <w:p w:rsidR="000B0D5D" w:rsidRPr="00101003" w:rsidRDefault="00C4779D"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noProof/>
          <w:lang w:eastAsia="en-US" w:bidi="ar-SA"/>
        </w:rPr>
        <w:drawing>
          <wp:anchor distT="0" distB="0" distL="114300" distR="114300" simplePos="0" relativeHeight="251684352" behindDoc="0" locked="0" layoutInCell="1" allowOverlap="1" wp14:anchorId="24A41C42" wp14:editId="46DCE399">
            <wp:simplePos x="0" y="0"/>
            <wp:positionH relativeFrom="page">
              <wp:align>center</wp:align>
            </wp:positionH>
            <wp:positionV relativeFrom="margin">
              <wp:posOffset>6019927</wp:posOffset>
            </wp:positionV>
            <wp:extent cx="4450715" cy="2508885"/>
            <wp:effectExtent l="0" t="0" r="6985" b="5715"/>
            <wp:wrapSquare wrapText="bothSides"/>
            <wp:docPr id="87" name="Picture 87" descr="Screenshot_2016-09-26-0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_2016-09-26-04-54-57"/>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4450715" cy="2508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0D5D" w:rsidRPr="00101003" w:rsidRDefault="000B0D5D" w:rsidP="00101003">
      <w:pPr>
        <w:spacing w:line="276" w:lineRule="auto"/>
        <w:ind w:firstLine="288"/>
        <w:jc w:val="both"/>
        <w:rPr>
          <w:rFonts w:ascii="Times New Roman" w:hAnsi="Times New Roman" w:cs="Times New Roman"/>
          <w:color w:val="000000"/>
          <w:lang w:val="sr-Cyrl-RS"/>
        </w:rPr>
      </w:pPr>
    </w:p>
    <w:p w:rsidR="008A0CE2" w:rsidRPr="00101003" w:rsidRDefault="008A0CE2" w:rsidP="00101003">
      <w:pPr>
        <w:spacing w:line="276" w:lineRule="auto"/>
        <w:ind w:firstLine="288"/>
        <w:jc w:val="both"/>
        <w:rPr>
          <w:rFonts w:ascii="Times New Roman" w:hAnsi="Times New Roman" w:cs="Times New Roman"/>
          <w:color w:val="000000"/>
          <w:lang w:val="de-DE"/>
        </w:rPr>
      </w:pPr>
    </w:p>
    <w:p w:rsidR="008A0CE2" w:rsidRPr="00101003" w:rsidRDefault="008A0CE2"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900714" w:rsidRPr="00101003" w:rsidRDefault="00900714" w:rsidP="00101003">
      <w:pPr>
        <w:spacing w:line="276" w:lineRule="auto"/>
        <w:ind w:firstLine="288"/>
        <w:jc w:val="both"/>
        <w:rPr>
          <w:rFonts w:ascii="Times New Roman" w:hAnsi="Times New Roman" w:cs="Times New Roman"/>
          <w:color w:val="000000"/>
          <w:lang w:val="de-DE"/>
        </w:rPr>
      </w:pPr>
    </w:p>
    <w:p w:rsidR="003F6CD7" w:rsidRPr="00101003" w:rsidRDefault="003F6CD7" w:rsidP="00101003">
      <w:pPr>
        <w:spacing w:line="276" w:lineRule="auto"/>
        <w:ind w:firstLine="288"/>
        <w:jc w:val="both"/>
        <w:rPr>
          <w:rFonts w:ascii="Times New Roman" w:hAnsi="Times New Roman" w:cs="Times New Roman"/>
          <w:color w:val="000000"/>
          <w:lang w:val="de-DE"/>
        </w:rPr>
      </w:pPr>
    </w:p>
    <w:p w:rsidR="00A347B0" w:rsidRPr="00101003" w:rsidRDefault="00101003" w:rsidP="00101003">
      <w:pPr>
        <w:pStyle w:val="Heading3"/>
      </w:pPr>
      <w:bookmarkStart w:id="72" w:name="__RefHeading__1699_863044021"/>
      <w:bookmarkStart w:id="73" w:name="_Toc462630339"/>
      <w:bookmarkStart w:id="74" w:name="_Toc462699733"/>
      <w:bookmarkEnd w:id="72"/>
      <w:r w:rsidRPr="00101003">
        <w:rPr>
          <w:noProof/>
          <w:lang w:val="en-US" w:eastAsia="en-US" w:bidi="ar-SA"/>
        </w:rPr>
        <w:drawing>
          <wp:anchor distT="0" distB="0" distL="114300" distR="114300" simplePos="0" relativeHeight="251674112" behindDoc="0" locked="0" layoutInCell="1" allowOverlap="1" wp14:anchorId="50E82646" wp14:editId="75112531">
            <wp:simplePos x="0" y="0"/>
            <wp:positionH relativeFrom="margin">
              <wp:align>left</wp:align>
            </wp:positionH>
            <wp:positionV relativeFrom="margin">
              <wp:posOffset>263440</wp:posOffset>
            </wp:positionV>
            <wp:extent cx="2181225" cy="2657475"/>
            <wp:effectExtent l="0" t="0" r="9525" b="9525"/>
            <wp:wrapSquare wrapText="bothSides"/>
            <wp:docPr id="82" name="Picture 82" descr="Screenshot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_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18122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47B0" w:rsidRPr="00101003">
        <w:t>Администратор</w:t>
      </w:r>
      <w:bookmarkEnd w:id="73"/>
      <w:bookmarkEnd w:id="74"/>
    </w:p>
    <w:p w:rsidR="00A347B0" w:rsidRPr="00101003" w:rsidRDefault="0043248C" w:rsidP="00101003">
      <w:pPr>
        <w:spacing w:line="276" w:lineRule="auto"/>
        <w:ind w:firstLine="288"/>
        <w:jc w:val="both"/>
        <w:rPr>
          <w:rFonts w:ascii="Times New Roman" w:hAnsi="Times New Roman" w:cs="Times New Roman"/>
          <w:color w:val="000000"/>
          <w:lang w:val="de-DE"/>
        </w:rPr>
      </w:pPr>
      <w:r w:rsidRPr="00101003">
        <w:rPr>
          <w:rFonts w:ascii="Times New Roman" w:hAnsi="Times New Roman" w:cs="Times New Roman"/>
          <w:color w:val="000000"/>
          <w:lang w:val="de-DE"/>
        </w:rPr>
        <w:t>Администратор има приступ веб апликацији преко које има увид у одређену статистику, и има могућност управљања корисничким налозима и влоговима.</w:t>
      </w:r>
    </w:p>
    <w:p w:rsidR="00A347B0" w:rsidRPr="00101003" w:rsidRDefault="00A347B0" w:rsidP="00101003">
      <w:pPr>
        <w:spacing w:line="276" w:lineRule="auto"/>
        <w:jc w:val="both"/>
        <w:rPr>
          <w:rFonts w:ascii="Times New Roman" w:hAnsi="Times New Roman" w:cs="Times New Roman"/>
          <w:color w:val="000000"/>
          <w:lang w:val="sr-Cyrl-RS"/>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0B0D5D" w:rsidRPr="00101003" w:rsidRDefault="000B0D5D" w:rsidP="00101003">
      <w:pPr>
        <w:spacing w:line="276" w:lineRule="auto"/>
        <w:jc w:val="both"/>
        <w:rPr>
          <w:rFonts w:ascii="Times New Roman" w:hAnsi="Times New Roman" w:cs="Times New Roman"/>
          <w:color w:val="000000"/>
          <w:lang w:val="de-DE"/>
        </w:rPr>
      </w:pPr>
    </w:p>
    <w:p w:rsidR="000B0D5D" w:rsidRPr="00101003" w:rsidRDefault="000B0D5D" w:rsidP="00101003">
      <w:pPr>
        <w:spacing w:line="276" w:lineRule="auto"/>
        <w:ind w:firstLine="288"/>
        <w:jc w:val="both"/>
        <w:rPr>
          <w:rFonts w:ascii="Times New Roman" w:hAnsi="Times New Roman" w:cs="Times New Roman"/>
          <w:color w:val="000000"/>
          <w:lang w:val="de-DE"/>
        </w:rPr>
      </w:pPr>
    </w:p>
    <w:p w:rsidR="00A347B0" w:rsidRPr="00101003" w:rsidRDefault="0043248C" w:rsidP="00101003">
      <w:pPr>
        <w:spacing w:line="276" w:lineRule="auto"/>
        <w:ind w:firstLine="288"/>
        <w:jc w:val="both"/>
        <w:rPr>
          <w:rFonts w:ascii="Times New Roman" w:hAnsi="Times New Roman" w:cs="Times New Roman"/>
          <w:color w:val="000000"/>
          <w:lang w:val="de-DE"/>
        </w:rPr>
      </w:pPr>
      <w:r w:rsidRPr="00101003">
        <w:rPr>
          <w:rFonts w:ascii="Times New Roman" w:hAnsi="Times New Roman" w:cs="Times New Roman"/>
          <w:color w:val="000000"/>
          <w:lang w:val="de-DE"/>
        </w:rPr>
        <w:t xml:space="preserve">Администратор </w:t>
      </w:r>
      <w:r w:rsidR="00A347B0" w:rsidRPr="00101003">
        <w:rPr>
          <w:rFonts w:ascii="Times New Roman" w:hAnsi="Times New Roman" w:cs="Times New Roman"/>
          <w:color w:val="000000"/>
          <w:lang w:val="de-DE"/>
        </w:rPr>
        <w:t xml:space="preserve">притиском на падајући мени </w:t>
      </w:r>
      <w:r w:rsidRPr="00101003">
        <w:rPr>
          <w:rFonts w:ascii="Times New Roman" w:hAnsi="Times New Roman" w:cs="Times New Roman"/>
          <w:color w:val="000000"/>
          <w:lang w:val="sr-Cyrl-RS"/>
        </w:rPr>
        <w:t>Табеле</w:t>
      </w:r>
      <w:r w:rsidR="00A347B0" w:rsidRPr="00101003">
        <w:rPr>
          <w:rFonts w:ascii="Times New Roman" w:hAnsi="Times New Roman" w:cs="Times New Roman"/>
          <w:color w:val="000000"/>
          <w:lang w:val="de-DE"/>
        </w:rPr>
        <w:t xml:space="preserve"> главног менија</w:t>
      </w:r>
      <w:r w:rsidR="00835290" w:rsidRPr="00101003">
        <w:rPr>
          <w:rFonts w:ascii="Times New Roman" w:hAnsi="Times New Roman" w:cs="Times New Roman"/>
          <w:color w:val="000000"/>
          <w:lang w:val="sr-Cyrl-RS"/>
        </w:rPr>
        <w:t>,са леве стране,</w:t>
      </w:r>
      <w:r w:rsidRPr="00101003">
        <w:rPr>
          <w:rFonts w:ascii="Times New Roman" w:hAnsi="Times New Roman" w:cs="Times New Roman"/>
          <w:color w:val="000000"/>
          <w:lang w:val="de-DE"/>
        </w:rPr>
        <w:t xml:space="preserve"> </w:t>
      </w:r>
      <w:r w:rsidRPr="00101003">
        <w:rPr>
          <w:rFonts w:ascii="Times New Roman" w:hAnsi="Times New Roman" w:cs="Times New Roman"/>
          <w:color w:val="000000"/>
          <w:lang w:val="sr-Cyrl-RS"/>
        </w:rPr>
        <w:t>има избор рада са корисницима или са влоговима</w:t>
      </w:r>
      <w:r w:rsidR="00A347B0" w:rsidRPr="00101003">
        <w:rPr>
          <w:rFonts w:ascii="Times New Roman" w:hAnsi="Times New Roman" w:cs="Times New Roman"/>
          <w:color w:val="000000"/>
          <w:lang w:val="de-DE"/>
        </w:rPr>
        <w:t xml:space="preserve">. </w:t>
      </w:r>
    </w:p>
    <w:p w:rsidR="00D628DC" w:rsidRPr="00101003" w:rsidRDefault="00D628DC" w:rsidP="00101003">
      <w:pPr>
        <w:spacing w:line="276" w:lineRule="auto"/>
        <w:ind w:firstLine="288"/>
        <w:jc w:val="both"/>
        <w:rPr>
          <w:rFonts w:ascii="Times New Roman" w:hAnsi="Times New Roman" w:cs="Times New Roman"/>
          <w:color w:val="000000"/>
          <w:lang w:val="sr-Cyrl-RS"/>
        </w:rPr>
      </w:pPr>
    </w:p>
    <w:p w:rsidR="00D628DC" w:rsidRPr="00101003" w:rsidRDefault="00D4426D"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noProof/>
          <w:lang w:eastAsia="en-US" w:bidi="ar-SA"/>
        </w:rPr>
        <w:drawing>
          <wp:anchor distT="0" distB="0" distL="114300" distR="114300" simplePos="0" relativeHeight="251676160" behindDoc="0" locked="0" layoutInCell="1" allowOverlap="1" wp14:anchorId="5F29C0C3" wp14:editId="5FD4D6CC">
            <wp:simplePos x="0" y="0"/>
            <wp:positionH relativeFrom="page">
              <wp:align>center</wp:align>
            </wp:positionH>
            <wp:positionV relativeFrom="margin">
              <wp:posOffset>4535170</wp:posOffset>
            </wp:positionV>
            <wp:extent cx="5723890" cy="2838450"/>
            <wp:effectExtent l="0" t="0" r="0" b="0"/>
            <wp:wrapSquare wrapText="bothSides"/>
            <wp:docPr id="83" name="Picture 8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_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2389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8DC" w:rsidRPr="00101003" w:rsidRDefault="00D628DC" w:rsidP="00101003">
      <w:pPr>
        <w:spacing w:line="276" w:lineRule="auto"/>
        <w:ind w:firstLine="288"/>
        <w:jc w:val="both"/>
        <w:rPr>
          <w:rFonts w:ascii="Times New Roman" w:hAnsi="Times New Roman" w:cs="Times New Roman"/>
          <w:color w:val="000000"/>
          <w:lang w:val="sr-Cyrl-RS"/>
        </w:rPr>
      </w:pPr>
    </w:p>
    <w:p w:rsidR="00D628DC" w:rsidRPr="00101003" w:rsidRDefault="00D628DC" w:rsidP="00101003">
      <w:pPr>
        <w:spacing w:line="276" w:lineRule="auto"/>
        <w:ind w:firstLine="288"/>
        <w:jc w:val="both"/>
        <w:rPr>
          <w:rFonts w:ascii="Times New Roman" w:hAnsi="Times New Roman" w:cs="Times New Roman"/>
          <w:color w:val="000000"/>
          <w:lang w:val="sr-Cyrl-RS"/>
        </w:rPr>
      </w:pPr>
    </w:p>
    <w:p w:rsidR="00D628DC" w:rsidRPr="00101003" w:rsidRDefault="00D628DC" w:rsidP="00101003">
      <w:pPr>
        <w:spacing w:line="276" w:lineRule="auto"/>
        <w:ind w:firstLine="288"/>
        <w:jc w:val="both"/>
        <w:rPr>
          <w:rFonts w:ascii="Times New Roman" w:hAnsi="Times New Roman" w:cs="Times New Roman"/>
          <w:color w:val="000000"/>
          <w:lang w:val="sr-Cyrl-RS"/>
        </w:rPr>
      </w:pPr>
    </w:p>
    <w:p w:rsidR="00D628DC" w:rsidRPr="00101003" w:rsidRDefault="00D628DC" w:rsidP="00101003">
      <w:pPr>
        <w:spacing w:line="276" w:lineRule="auto"/>
        <w:ind w:firstLine="288"/>
        <w:jc w:val="both"/>
        <w:rPr>
          <w:rFonts w:ascii="Times New Roman" w:hAnsi="Times New Roman" w:cs="Times New Roman"/>
          <w:color w:val="000000"/>
          <w:lang w:val="sr-Cyrl-RS"/>
        </w:rPr>
      </w:pPr>
    </w:p>
    <w:p w:rsidR="00D628DC" w:rsidRPr="00101003" w:rsidRDefault="00D628DC" w:rsidP="00101003">
      <w:pPr>
        <w:spacing w:line="276" w:lineRule="auto"/>
        <w:jc w:val="both"/>
        <w:rPr>
          <w:rFonts w:ascii="Times New Roman" w:hAnsi="Times New Roman" w:cs="Times New Roman"/>
          <w:color w:val="000000"/>
          <w:lang w:val="sr-Cyrl-RS"/>
        </w:rPr>
      </w:pPr>
    </w:p>
    <w:p w:rsidR="000B0D5D" w:rsidRPr="00101003" w:rsidRDefault="000B0D5D" w:rsidP="00101003">
      <w:pPr>
        <w:spacing w:line="276" w:lineRule="auto"/>
        <w:jc w:val="both"/>
        <w:rPr>
          <w:rFonts w:ascii="Times New Roman" w:hAnsi="Times New Roman" w:cs="Times New Roman"/>
          <w:color w:val="000000"/>
          <w:lang w:val="sr-Cyrl-RS"/>
        </w:rPr>
      </w:pPr>
    </w:p>
    <w:p w:rsidR="000B0D5D" w:rsidRPr="00101003" w:rsidRDefault="000B0D5D" w:rsidP="00101003">
      <w:pPr>
        <w:spacing w:line="276" w:lineRule="auto"/>
        <w:ind w:firstLine="288"/>
        <w:jc w:val="both"/>
        <w:rPr>
          <w:rFonts w:ascii="Times New Roman" w:hAnsi="Times New Roman" w:cs="Times New Roman"/>
          <w:color w:val="000000"/>
          <w:lang w:val="sr-Cyrl-RS"/>
        </w:rPr>
      </w:pPr>
    </w:p>
    <w:p w:rsidR="00835290" w:rsidRPr="00101003" w:rsidRDefault="00835290" w:rsidP="00101003">
      <w:pPr>
        <w:spacing w:line="276" w:lineRule="auto"/>
        <w:ind w:firstLine="288"/>
        <w:jc w:val="both"/>
        <w:rPr>
          <w:rFonts w:ascii="Times New Roman" w:hAnsi="Times New Roman" w:cs="Times New Roman"/>
          <w:color w:val="000000"/>
          <w:lang w:val="sr-Cyrl-RS"/>
        </w:rPr>
      </w:pPr>
      <w:r w:rsidRPr="00101003">
        <w:rPr>
          <w:rFonts w:ascii="Times New Roman" w:hAnsi="Times New Roman" w:cs="Times New Roman"/>
          <w:color w:val="000000"/>
          <w:lang w:val="sr-Cyrl-RS"/>
        </w:rPr>
        <w:lastRenderedPageBreak/>
        <w:t>Уколоко администратор одабере рад са корисницима добиће страницу као што је приказано на слици испод.</w:t>
      </w:r>
    </w:p>
    <w:p w:rsidR="00B359D5" w:rsidRPr="00101003" w:rsidRDefault="00B359D5" w:rsidP="00101003">
      <w:pPr>
        <w:spacing w:line="276" w:lineRule="auto"/>
        <w:ind w:firstLine="288"/>
        <w:jc w:val="both"/>
        <w:rPr>
          <w:rFonts w:ascii="Times New Roman" w:hAnsi="Times New Roman" w:cs="Times New Roman"/>
          <w:color w:val="000000"/>
          <w:lang w:val="sr-Cyrl-RS"/>
        </w:rPr>
      </w:pPr>
    </w:p>
    <w:p w:rsidR="000B0D5D" w:rsidRPr="00101003" w:rsidRDefault="000B0D5D" w:rsidP="00101003">
      <w:pPr>
        <w:spacing w:line="276" w:lineRule="auto"/>
        <w:ind w:firstLine="288"/>
        <w:jc w:val="both"/>
        <w:rPr>
          <w:rFonts w:ascii="Times New Roman" w:hAnsi="Times New Roman" w:cs="Times New Roman"/>
          <w:color w:val="000000"/>
          <w:lang w:val="sr-Cyrl-RS"/>
        </w:rPr>
      </w:pPr>
    </w:p>
    <w:p w:rsidR="00D628DC" w:rsidRPr="00101003" w:rsidRDefault="00D628DC" w:rsidP="00101003">
      <w:pPr>
        <w:spacing w:line="276" w:lineRule="auto"/>
        <w:ind w:firstLine="288"/>
        <w:jc w:val="both"/>
        <w:rPr>
          <w:rFonts w:ascii="Times New Roman" w:hAnsi="Times New Roman" w:cs="Times New Roman"/>
          <w:b/>
          <w:color w:val="000000"/>
          <w:sz w:val="20"/>
          <w:szCs w:val="20"/>
          <w:lang w:val="sr-Cyrl-RS"/>
        </w:rPr>
      </w:pPr>
    </w:p>
    <w:p w:rsidR="00835290" w:rsidRPr="00101003" w:rsidRDefault="00826C5E" w:rsidP="00101003">
      <w:pPr>
        <w:spacing w:line="276" w:lineRule="auto"/>
        <w:jc w:val="both"/>
        <w:rPr>
          <w:rFonts w:ascii="Times New Roman" w:hAnsi="Times New Roman" w:cs="Times New Roman"/>
          <w:b/>
          <w:color w:val="000000"/>
          <w:sz w:val="20"/>
          <w:szCs w:val="20"/>
          <w:lang w:val="de-DE"/>
        </w:rPr>
      </w:pPr>
      <w:r w:rsidRPr="00101003">
        <w:rPr>
          <w:rFonts w:ascii="Times New Roman" w:hAnsi="Times New Roman" w:cs="Times New Roman"/>
          <w:b/>
          <w:noProof/>
          <w:color w:val="000000"/>
          <w:sz w:val="20"/>
          <w:szCs w:val="20"/>
          <w:lang w:eastAsia="en-US" w:bidi="ar-SA"/>
        </w:rPr>
        <w:drawing>
          <wp:inline distT="0" distB="0" distL="0" distR="0">
            <wp:extent cx="5559425" cy="3038475"/>
            <wp:effectExtent l="0" t="0" r="3175" b="9525"/>
            <wp:docPr id="9" name="Picture 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559930" cy="3038751"/>
                    </a:xfrm>
                    <a:prstGeom prst="rect">
                      <a:avLst/>
                    </a:prstGeom>
                    <a:noFill/>
                    <a:ln>
                      <a:noFill/>
                    </a:ln>
                  </pic:spPr>
                </pic:pic>
              </a:graphicData>
            </a:graphic>
          </wp:inline>
        </w:drawing>
      </w:r>
    </w:p>
    <w:p w:rsidR="00D628DC" w:rsidRPr="00101003" w:rsidRDefault="00D628DC" w:rsidP="00101003">
      <w:pPr>
        <w:spacing w:line="276" w:lineRule="auto"/>
        <w:jc w:val="both"/>
        <w:rPr>
          <w:rFonts w:ascii="Times New Roman" w:hAnsi="Times New Roman" w:cs="Times New Roman"/>
          <w:color w:val="000000"/>
          <w:lang w:val="sr-Cyrl-RS"/>
        </w:rPr>
      </w:pPr>
    </w:p>
    <w:p w:rsidR="00D628DC" w:rsidRPr="00101003" w:rsidRDefault="00D628DC" w:rsidP="00101003">
      <w:pPr>
        <w:spacing w:line="276" w:lineRule="auto"/>
        <w:jc w:val="both"/>
        <w:rPr>
          <w:rFonts w:ascii="Times New Roman" w:hAnsi="Times New Roman" w:cs="Times New Roman"/>
          <w:color w:val="000000"/>
          <w:lang w:val="sr-Cyrl-RS"/>
        </w:rPr>
      </w:pPr>
    </w:p>
    <w:p w:rsidR="00835290" w:rsidRPr="00101003" w:rsidRDefault="00835290"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color w:val="000000"/>
          <w:lang w:val="sr-Cyrl-RS"/>
        </w:rPr>
        <w:t>Администратор има опције да избрише к</w:t>
      </w:r>
      <w:r w:rsidR="00D628DC" w:rsidRPr="00101003">
        <w:rPr>
          <w:rFonts w:ascii="Times New Roman" w:hAnsi="Times New Roman" w:cs="Times New Roman"/>
          <w:color w:val="000000"/>
          <w:lang w:val="sr-Cyrl-RS"/>
        </w:rPr>
        <w:t>орисника, што чини на следећ</w:t>
      </w:r>
      <w:r w:rsidRPr="00101003">
        <w:rPr>
          <w:rFonts w:ascii="Times New Roman" w:hAnsi="Times New Roman" w:cs="Times New Roman"/>
          <w:color w:val="000000"/>
          <w:lang w:val="sr-Cyrl-RS"/>
        </w:rPr>
        <w:t xml:space="preserve">и начин. Уноси ид коринисника </w:t>
      </w:r>
      <w:r w:rsidR="00EA3364">
        <w:rPr>
          <w:rFonts w:ascii="Times New Roman" w:hAnsi="Times New Roman" w:cs="Times New Roman"/>
          <w:color w:val="000000"/>
          <w:lang w:val="sr-Cyrl-RS"/>
        </w:rPr>
        <w:t>кога жели да уклони. Након тога потребно je освежити страну</w:t>
      </w:r>
      <w:r w:rsidRPr="00101003">
        <w:rPr>
          <w:rFonts w:ascii="Times New Roman" w:hAnsi="Times New Roman" w:cs="Times New Roman"/>
          <w:color w:val="000000"/>
          <w:lang w:val="sr-Cyrl-RS"/>
        </w:rPr>
        <w:t>. Уколико је кориснчки налог обрисан, у табели дати налог не би требало да постоји.</w:t>
      </w:r>
    </w:p>
    <w:p w:rsidR="00B359D5" w:rsidRPr="00101003" w:rsidRDefault="00B359D5" w:rsidP="00101003">
      <w:pPr>
        <w:spacing w:line="276" w:lineRule="auto"/>
        <w:jc w:val="both"/>
        <w:rPr>
          <w:rFonts w:ascii="Times New Roman" w:hAnsi="Times New Roman" w:cs="Times New Roman"/>
          <w:color w:val="000000"/>
          <w:lang w:val="sr-Cyrl-RS"/>
        </w:rPr>
      </w:pPr>
    </w:p>
    <w:p w:rsidR="00E506EC" w:rsidRPr="00101003" w:rsidRDefault="00E506EC" w:rsidP="00101003">
      <w:pPr>
        <w:spacing w:line="276" w:lineRule="auto"/>
        <w:jc w:val="both"/>
        <w:rPr>
          <w:rFonts w:ascii="Times New Roman" w:hAnsi="Times New Roman" w:cs="Times New Roman"/>
          <w:color w:val="000000"/>
          <w:lang w:val="sr-Cyrl-RS"/>
        </w:rPr>
      </w:pPr>
    </w:p>
    <w:p w:rsidR="00BA77C1" w:rsidRPr="00101003" w:rsidRDefault="00826C5E"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noProof/>
          <w:color w:val="000000"/>
          <w:lang w:eastAsia="en-US" w:bidi="ar-SA"/>
        </w:rPr>
        <w:drawing>
          <wp:inline distT="0" distB="0" distL="0" distR="0">
            <wp:extent cx="5559552" cy="1219200"/>
            <wp:effectExtent l="0" t="0" r="3175" b="0"/>
            <wp:docPr id="10" name="Picture 10"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61395" cy="1219604"/>
                    </a:xfrm>
                    <a:prstGeom prst="rect">
                      <a:avLst/>
                    </a:prstGeom>
                    <a:noFill/>
                    <a:ln>
                      <a:noFill/>
                    </a:ln>
                  </pic:spPr>
                </pic:pic>
              </a:graphicData>
            </a:graphic>
          </wp:inline>
        </w:drawing>
      </w:r>
    </w:p>
    <w:p w:rsidR="00101003" w:rsidRDefault="00101003" w:rsidP="00101003">
      <w:pPr>
        <w:spacing w:line="276" w:lineRule="auto"/>
        <w:jc w:val="both"/>
        <w:rPr>
          <w:rFonts w:ascii="Times New Roman" w:hAnsi="Times New Roman" w:cs="Times New Roman"/>
          <w:color w:val="000000"/>
          <w:lang w:val="sr-Cyrl-RS"/>
        </w:rPr>
      </w:pPr>
    </w:p>
    <w:p w:rsidR="00101003" w:rsidRPr="00101003" w:rsidRDefault="00101003" w:rsidP="00101003">
      <w:pPr>
        <w:spacing w:line="276" w:lineRule="auto"/>
        <w:jc w:val="both"/>
        <w:rPr>
          <w:rFonts w:ascii="Times New Roman" w:hAnsi="Times New Roman" w:cs="Times New Roman"/>
          <w:color w:val="000000"/>
          <w:lang w:val="sr-Cyrl-RS"/>
        </w:rPr>
      </w:pPr>
    </w:p>
    <w:p w:rsidR="00835290" w:rsidRPr="00101003" w:rsidRDefault="00835290"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color w:val="000000"/>
          <w:lang w:val="sr-Cyrl-RS"/>
        </w:rPr>
        <w:t xml:space="preserve">Друга опција администратора је да пошаље маил одговарајућем кориснику. То ће учинити уносом података о имену и презимену администратора као и уносом маил-а корисника и жељеног садржаја. </w:t>
      </w:r>
      <w:r w:rsidR="00BA77C1" w:rsidRPr="00101003">
        <w:rPr>
          <w:rFonts w:ascii="Times New Roman" w:hAnsi="Times New Roman" w:cs="Times New Roman"/>
          <w:color w:val="000000"/>
          <w:lang w:val="sr-Cyrl-RS"/>
        </w:rPr>
        <w:t>Кликом на дугме потврди, приказује му се порука о успешности слања.</w:t>
      </w:r>
    </w:p>
    <w:p w:rsidR="00D628DC" w:rsidRPr="00101003" w:rsidRDefault="00D628DC"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D628DC" w:rsidRPr="00101003" w:rsidRDefault="00826C5E"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noProof/>
          <w:color w:val="000000"/>
          <w:lang w:eastAsia="en-US" w:bidi="ar-SA"/>
        </w:rPr>
        <w:lastRenderedPageBreak/>
        <w:drawing>
          <wp:inline distT="0" distB="0" distL="0" distR="0">
            <wp:extent cx="5541264" cy="2228850"/>
            <wp:effectExtent l="0" t="0" r="2540" b="0"/>
            <wp:docPr id="11" name="Picture 11"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542011" cy="2229150"/>
                    </a:xfrm>
                    <a:prstGeom prst="rect">
                      <a:avLst/>
                    </a:prstGeom>
                    <a:noFill/>
                    <a:ln>
                      <a:noFill/>
                    </a:ln>
                  </pic:spPr>
                </pic:pic>
              </a:graphicData>
            </a:graphic>
          </wp:inline>
        </w:drawing>
      </w:r>
    </w:p>
    <w:p w:rsidR="00D628DC" w:rsidRPr="00101003" w:rsidRDefault="00D628DC"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BA77C1" w:rsidRPr="00101003" w:rsidRDefault="00BA77C1"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color w:val="000000"/>
          <w:lang w:val="sr-Cyrl-RS"/>
        </w:rPr>
        <w:t>Екранска форма за рад са влоговима изгледа овако.</w:t>
      </w:r>
    </w:p>
    <w:p w:rsidR="00D628DC" w:rsidRPr="00101003" w:rsidRDefault="00D628DC"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3961A3" w:rsidRPr="00101003" w:rsidRDefault="003961A3" w:rsidP="00101003">
      <w:pPr>
        <w:spacing w:line="276" w:lineRule="auto"/>
        <w:jc w:val="both"/>
        <w:rPr>
          <w:rFonts w:ascii="Times New Roman" w:hAnsi="Times New Roman" w:cs="Times New Roman"/>
          <w:color w:val="000000"/>
          <w:lang w:val="sr-Cyrl-RS"/>
        </w:rPr>
      </w:pPr>
    </w:p>
    <w:p w:rsidR="00D628DC" w:rsidRPr="00101003" w:rsidRDefault="00826C5E" w:rsidP="00101003">
      <w:pPr>
        <w:spacing w:line="276" w:lineRule="auto"/>
        <w:jc w:val="both"/>
        <w:rPr>
          <w:rFonts w:ascii="Times New Roman" w:hAnsi="Times New Roman" w:cs="Times New Roman"/>
          <w:color w:val="000000"/>
          <w:lang w:val="sr-Cyrl-RS"/>
        </w:rPr>
      </w:pPr>
      <w:r w:rsidRPr="00101003">
        <w:rPr>
          <w:rFonts w:ascii="Times New Roman" w:hAnsi="Times New Roman" w:cs="Times New Roman"/>
          <w:noProof/>
          <w:color w:val="000000"/>
          <w:lang w:eastAsia="en-US" w:bidi="ar-SA"/>
        </w:rPr>
        <w:drawing>
          <wp:inline distT="0" distB="0" distL="0" distR="0">
            <wp:extent cx="5468112" cy="2638308"/>
            <wp:effectExtent l="0" t="0" r="0" b="0"/>
            <wp:docPr id="12" name="Picture 1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73120" cy="2640724"/>
                    </a:xfrm>
                    <a:prstGeom prst="rect">
                      <a:avLst/>
                    </a:prstGeom>
                    <a:noFill/>
                    <a:ln>
                      <a:noFill/>
                    </a:ln>
                  </pic:spPr>
                </pic:pic>
              </a:graphicData>
            </a:graphic>
          </wp:inline>
        </w:drawing>
      </w:r>
    </w:p>
    <w:p w:rsidR="00D628DC" w:rsidRPr="00101003" w:rsidRDefault="00D628DC" w:rsidP="00101003">
      <w:pPr>
        <w:spacing w:line="276" w:lineRule="auto"/>
        <w:jc w:val="both"/>
        <w:rPr>
          <w:rFonts w:ascii="Times New Roman" w:hAnsi="Times New Roman" w:cs="Times New Roman"/>
          <w:color w:val="000000"/>
          <w:lang w:val="sr-Cyrl-RS"/>
        </w:rPr>
      </w:pPr>
    </w:p>
    <w:p w:rsidR="00BA77C1" w:rsidRPr="00101003" w:rsidRDefault="00BA77C1" w:rsidP="00101003">
      <w:pPr>
        <w:pageBreakBefore/>
        <w:spacing w:line="276" w:lineRule="auto"/>
        <w:jc w:val="both"/>
        <w:rPr>
          <w:rFonts w:ascii="Times New Roman" w:hAnsi="Times New Roman" w:cs="Times New Roman"/>
          <w:color w:val="000000"/>
          <w:lang w:val="sr-Cyrl-RS"/>
        </w:rPr>
      </w:pPr>
      <w:r w:rsidRPr="00101003">
        <w:rPr>
          <w:rFonts w:ascii="Times New Roman" w:hAnsi="Times New Roman" w:cs="Times New Roman"/>
          <w:color w:val="000000"/>
          <w:lang w:val="sr-Cyrl-RS"/>
        </w:rPr>
        <w:lastRenderedPageBreak/>
        <w:t>У делу рад са влоговима администратор може да обрише влог избором ид влога и притиском на дугме обриши.</w:t>
      </w:r>
    </w:p>
    <w:p w:rsidR="00E506EC" w:rsidRDefault="00BA77C1" w:rsidP="00101003">
      <w:pPr>
        <w:spacing w:after="144" w:line="276" w:lineRule="auto"/>
        <w:jc w:val="both"/>
        <w:rPr>
          <w:rFonts w:ascii="Times New Roman" w:hAnsi="Times New Roman" w:cs="Times New Roman"/>
          <w:b/>
          <w:color w:val="000000"/>
          <w:sz w:val="20"/>
          <w:szCs w:val="20"/>
          <w:lang w:val="sr-Cyrl-RS"/>
        </w:rPr>
      </w:pPr>
      <w:r w:rsidRPr="00101003">
        <w:rPr>
          <w:rFonts w:ascii="Times New Roman" w:hAnsi="Times New Roman" w:cs="Times New Roman"/>
          <w:b/>
          <w:color w:val="000000"/>
          <w:sz w:val="20"/>
          <w:szCs w:val="20"/>
          <w:lang w:val="sr-Cyrl-RS"/>
        </w:rPr>
        <w:t xml:space="preserve">      </w:t>
      </w:r>
    </w:p>
    <w:p w:rsidR="00101003" w:rsidRPr="00101003" w:rsidRDefault="00101003" w:rsidP="00101003">
      <w:pPr>
        <w:spacing w:after="144" w:line="276" w:lineRule="auto"/>
        <w:jc w:val="both"/>
        <w:rPr>
          <w:rFonts w:ascii="Times New Roman" w:hAnsi="Times New Roman" w:cs="Times New Roman"/>
          <w:b/>
          <w:color w:val="000000"/>
          <w:sz w:val="20"/>
          <w:szCs w:val="20"/>
          <w:lang w:val="sr-Cyrl-RS"/>
        </w:rPr>
      </w:pPr>
    </w:p>
    <w:p w:rsidR="00BA77C1" w:rsidRPr="00101003" w:rsidRDefault="00826C5E" w:rsidP="00101003">
      <w:pPr>
        <w:spacing w:after="144" w:line="276" w:lineRule="auto"/>
        <w:jc w:val="both"/>
        <w:rPr>
          <w:rFonts w:ascii="Times New Roman" w:hAnsi="Times New Roman" w:cs="Times New Roman"/>
        </w:rPr>
      </w:pPr>
      <w:r w:rsidRPr="00101003">
        <w:rPr>
          <w:rFonts w:ascii="Times New Roman" w:hAnsi="Times New Roman" w:cs="Times New Roman"/>
          <w:b/>
          <w:noProof/>
          <w:color w:val="000000"/>
          <w:sz w:val="20"/>
          <w:szCs w:val="20"/>
          <w:lang w:eastAsia="en-US" w:bidi="ar-SA"/>
        </w:rPr>
        <w:drawing>
          <wp:inline distT="0" distB="0" distL="0" distR="0">
            <wp:extent cx="5779008" cy="1552575"/>
            <wp:effectExtent l="0" t="0" r="0" b="0"/>
            <wp:docPr id="13" name="Picture 13" descr="Screensho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81500" cy="1553245"/>
                    </a:xfrm>
                    <a:prstGeom prst="rect">
                      <a:avLst/>
                    </a:prstGeom>
                    <a:noFill/>
                    <a:ln>
                      <a:noFill/>
                    </a:ln>
                  </pic:spPr>
                </pic:pic>
              </a:graphicData>
            </a:graphic>
          </wp:inline>
        </w:drawing>
      </w:r>
      <w:r w:rsidR="00BA77C1" w:rsidRPr="00101003">
        <w:rPr>
          <w:rFonts w:ascii="Times New Roman" w:hAnsi="Times New Roman" w:cs="Times New Roman"/>
          <w:b/>
          <w:color w:val="000000"/>
          <w:sz w:val="20"/>
          <w:szCs w:val="20"/>
          <w:lang w:val="sr-Cyrl-RS"/>
        </w:rPr>
        <w:t xml:space="preserve">                                                                                                                                                                                        </w:t>
      </w:r>
    </w:p>
    <w:p w:rsidR="00BA77C1" w:rsidRDefault="00BA77C1" w:rsidP="00101003">
      <w:pPr>
        <w:spacing w:line="276" w:lineRule="auto"/>
        <w:jc w:val="both"/>
        <w:rPr>
          <w:rFonts w:ascii="Times New Roman" w:hAnsi="Times New Roman" w:cs="Times New Roman"/>
          <w:lang w:val="sr-Cyrl-RS"/>
        </w:rPr>
      </w:pPr>
    </w:p>
    <w:p w:rsidR="00101003" w:rsidRPr="00101003" w:rsidRDefault="00101003" w:rsidP="00101003">
      <w:pPr>
        <w:spacing w:line="276" w:lineRule="auto"/>
        <w:jc w:val="both"/>
        <w:rPr>
          <w:rFonts w:ascii="Times New Roman" w:hAnsi="Times New Roman" w:cs="Times New Roman"/>
          <w:lang w:val="sr-Cyrl-RS"/>
        </w:rPr>
      </w:pPr>
    </w:p>
    <w:p w:rsidR="00BA77C1" w:rsidRDefault="00BA77C1" w:rsidP="00101003">
      <w:pPr>
        <w:spacing w:line="276" w:lineRule="auto"/>
        <w:jc w:val="both"/>
        <w:rPr>
          <w:rFonts w:ascii="Times New Roman" w:hAnsi="Times New Roman" w:cs="Times New Roman"/>
          <w:lang w:val="sr-Cyrl-RS"/>
        </w:rPr>
      </w:pPr>
      <w:r w:rsidRPr="00101003">
        <w:rPr>
          <w:rFonts w:ascii="Times New Roman" w:hAnsi="Times New Roman" w:cs="Times New Roman"/>
          <w:lang w:val="sr-Cyrl-RS"/>
        </w:rPr>
        <w:t>Такође може да изврши измену категорије влога. Из комбо бокса бира категорију и уноси ид влога који жели да измени. Притиском на дугме измени приказује му се резултат.</w:t>
      </w:r>
    </w:p>
    <w:p w:rsidR="00461E2C" w:rsidRDefault="00461E2C" w:rsidP="00101003">
      <w:pPr>
        <w:spacing w:line="276" w:lineRule="auto"/>
        <w:jc w:val="both"/>
        <w:rPr>
          <w:rFonts w:ascii="Times New Roman" w:hAnsi="Times New Roman" w:cs="Times New Roman"/>
          <w:lang w:val="sr-Cyrl-RS"/>
        </w:rPr>
      </w:pPr>
    </w:p>
    <w:p w:rsidR="00461E2C" w:rsidRPr="00101003" w:rsidRDefault="00461E2C" w:rsidP="00101003">
      <w:pPr>
        <w:spacing w:line="276" w:lineRule="auto"/>
        <w:jc w:val="both"/>
        <w:rPr>
          <w:rFonts w:ascii="Times New Roman" w:hAnsi="Times New Roman" w:cs="Times New Roman"/>
          <w:lang w:val="sr-Cyrl-RS"/>
        </w:rPr>
      </w:pPr>
    </w:p>
    <w:p w:rsidR="00BA77C1" w:rsidRPr="00101003" w:rsidRDefault="00BA77C1" w:rsidP="00101003">
      <w:pPr>
        <w:spacing w:line="276" w:lineRule="auto"/>
        <w:jc w:val="both"/>
        <w:rPr>
          <w:rFonts w:ascii="Times New Roman" w:hAnsi="Times New Roman" w:cs="Times New Roman"/>
          <w:lang w:val="sr-Cyrl-RS"/>
        </w:rPr>
      </w:pPr>
    </w:p>
    <w:p w:rsidR="00E506EC" w:rsidRPr="00101003" w:rsidRDefault="00826C5E" w:rsidP="00101003">
      <w:pPr>
        <w:spacing w:line="276" w:lineRule="auto"/>
        <w:jc w:val="both"/>
        <w:rPr>
          <w:rFonts w:ascii="Times New Roman" w:hAnsi="Times New Roman" w:cs="Times New Roman"/>
          <w:lang w:val="sr-Cyrl-RS"/>
        </w:rPr>
      </w:pPr>
      <w:r w:rsidRPr="00101003">
        <w:rPr>
          <w:rFonts w:ascii="Times New Roman" w:hAnsi="Times New Roman" w:cs="Times New Roman"/>
          <w:noProof/>
          <w:lang w:eastAsia="en-US" w:bidi="ar-SA"/>
        </w:rPr>
        <w:drawing>
          <wp:inline distT="0" distB="0" distL="0" distR="0">
            <wp:extent cx="5632704" cy="1905000"/>
            <wp:effectExtent l="0" t="0" r="6350" b="0"/>
            <wp:docPr id="14" name="Picture 14" descr="Screensho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636035" cy="1906127"/>
                    </a:xfrm>
                    <a:prstGeom prst="rect">
                      <a:avLst/>
                    </a:prstGeom>
                    <a:noFill/>
                    <a:ln>
                      <a:noFill/>
                    </a:ln>
                  </pic:spPr>
                </pic:pic>
              </a:graphicData>
            </a:graphic>
          </wp:inline>
        </w:drawing>
      </w:r>
    </w:p>
    <w:p w:rsidR="00BA77C1" w:rsidRPr="00101003" w:rsidRDefault="00BA77C1" w:rsidP="00101003">
      <w:pPr>
        <w:pStyle w:val="Heading1"/>
        <w:pageBreakBefore/>
        <w:spacing w:line="276" w:lineRule="auto"/>
        <w:jc w:val="both"/>
        <w:rPr>
          <w:rFonts w:ascii="Times New Roman" w:hAnsi="Times New Roman" w:cs="Times New Roman"/>
          <w:lang w:val="de-DE"/>
        </w:rPr>
      </w:pPr>
      <w:bookmarkStart w:id="75" w:name="__RefHeading__1705_863044021"/>
      <w:bookmarkStart w:id="76" w:name="_Toc462630340"/>
      <w:bookmarkStart w:id="77" w:name="_Toc462699734"/>
      <w:bookmarkEnd w:id="75"/>
      <w:r w:rsidRPr="00101003">
        <w:rPr>
          <w:rFonts w:ascii="Times New Roman" w:hAnsi="Times New Roman" w:cs="Times New Roman"/>
          <w:bCs w:val="0"/>
          <w:color w:val="000000"/>
          <w:sz w:val="28"/>
          <w:szCs w:val="28"/>
          <w:lang w:val="de-DE"/>
        </w:rPr>
        <w:lastRenderedPageBreak/>
        <w:t>Закључак</w:t>
      </w:r>
      <w:bookmarkEnd w:id="76"/>
      <w:bookmarkEnd w:id="77"/>
    </w:p>
    <w:p w:rsidR="006D23F8" w:rsidRPr="00101003" w:rsidRDefault="006D23F8" w:rsidP="00101003">
      <w:pPr>
        <w:pStyle w:val="Default"/>
        <w:spacing w:line="276" w:lineRule="auto"/>
        <w:ind w:firstLine="288"/>
        <w:jc w:val="both"/>
        <w:rPr>
          <w:lang w:val="sr-Cyrl-RS"/>
        </w:rPr>
      </w:pPr>
    </w:p>
    <w:p w:rsidR="00BA77C1" w:rsidRPr="00101003" w:rsidRDefault="00E506EC" w:rsidP="00101003">
      <w:pPr>
        <w:pStyle w:val="Default"/>
        <w:spacing w:line="276" w:lineRule="auto"/>
        <w:ind w:firstLine="288"/>
        <w:jc w:val="both"/>
        <w:rPr>
          <w:rFonts w:eastAsia="Calibri"/>
          <w:lang w:val="sr-Cyrl-RS"/>
        </w:rPr>
      </w:pPr>
      <w:r w:rsidRPr="00101003">
        <w:rPr>
          <w:lang w:val="sr-Cyrl-RS"/>
        </w:rPr>
        <w:t>Друштвена мрежа за дељење</w:t>
      </w:r>
      <w:r w:rsidR="00900714" w:rsidRPr="00101003">
        <w:rPr>
          <w:lang w:val="sr-Cyrl-RS"/>
        </w:rPr>
        <w:t xml:space="preserve"> видео</w:t>
      </w:r>
      <w:r w:rsidRPr="00101003">
        <w:rPr>
          <w:lang w:val="sr-Cyrl-RS"/>
        </w:rPr>
        <w:t xml:space="preserve"> садржаја</w:t>
      </w:r>
      <w:r w:rsidR="00900714" w:rsidRPr="00101003">
        <w:rPr>
          <w:lang w:val="sr-Latn-RS"/>
        </w:rPr>
        <w:t xml:space="preserve"> је развијена у данас веома зас</w:t>
      </w:r>
      <w:r w:rsidR="00900714" w:rsidRPr="00101003">
        <w:rPr>
          <w:lang w:val="sr-Cyrl-RS"/>
        </w:rPr>
        <w:t>тупљеном развојном окружењу Андроид Студио у програмском језику јава. Коришћењем воли(</w:t>
      </w:r>
      <w:r w:rsidR="00900714" w:rsidRPr="00101003">
        <w:rPr>
          <w:lang w:val="sr-Latn-RS"/>
        </w:rPr>
        <w:t>volley</w:t>
      </w:r>
      <w:r w:rsidR="00900714" w:rsidRPr="00101003">
        <w:rPr>
          <w:lang w:val="sr-Cyrl-RS"/>
        </w:rPr>
        <w:t>)</w:t>
      </w:r>
      <w:r w:rsidR="00900714" w:rsidRPr="00101003">
        <w:rPr>
          <w:lang w:val="sr-Latn-RS"/>
        </w:rPr>
        <w:t xml:space="preserve"> </w:t>
      </w:r>
      <w:r w:rsidR="00900714" w:rsidRPr="00101003">
        <w:t>библиотеке олакшано и убрзан рад са пхп</w:t>
      </w:r>
      <w:r w:rsidR="00900714" w:rsidRPr="00101003">
        <w:rPr>
          <w:lang w:val="sr-Cyrl-RS"/>
        </w:rPr>
        <w:t>(</w:t>
      </w:r>
      <w:r w:rsidR="00900714" w:rsidRPr="00101003">
        <w:rPr>
          <w:lang w:val="sr-Latn-RS"/>
        </w:rPr>
        <w:t>php</w:t>
      </w:r>
      <w:r w:rsidR="00900714" w:rsidRPr="00101003">
        <w:rPr>
          <w:lang w:val="sr-Cyrl-RS"/>
        </w:rPr>
        <w:t>)</w:t>
      </w:r>
      <w:r w:rsidR="00900714" w:rsidRPr="00101003">
        <w:t xml:space="preserve"> скриптама. А андорид као оперативни си</w:t>
      </w:r>
      <w:r w:rsidR="004D6408" w:rsidRPr="00101003">
        <w:rPr>
          <w:lang w:val="sr-Cyrl-RS"/>
        </w:rPr>
        <w:t>с</w:t>
      </w:r>
      <w:r w:rsidR="00900714" w:rsidRPr="00101003">
        <w:t xml:space="preserve">тем </w:t>
      </w:r>
      <w:r w:rsidR="00900714" w:rsidRPr="00101003">
        <w:rPr>
          <w:lang w:val="sr-Cyrl-RS"/>
        </w:rPr>
        <w:t xml:space="preserve">се </w:t>
      </w:r>
      <w:r w:rsidR="004D6408" w:rsidRPr="00101003">
        <w:t>све више</w:t>
      </w:r>
      <w:r w:rsidR="00900714" w:rsidRPr="00101003">
        <w:t xml:space="preserve"> развија</w:t>
      </w:r>
      <w:r w:rsidR="004D6408" w:rsidRPr="00101003">
        <w:rPr>
          <w:lang w:val="sr-Cyrl-RS"/>
        </w:rPr>
        <w:t>, сваком новом верзијом а и користи се у све већем броју уређаја обухватајући не само мобилне телефоне већ и паметне сатове, аутомобиле, таблете и тако даље.</w:t>
      </w:r>
      <w:r w:rsidR="00900714" w:rsidRPr="00101003">
        <w:t xml:space="preserve"> </w:t>
      </w:r>
    </w:p>
    <w:p w:rsidR="00BA77C1" w:rsidRPr="00101003" w:rsidRDefault="00BA77C1" w:rsidP="00101003">
      <w:pPr>
        <w:pStyle w:val="Default"/>
        <w:spacing w:line="276" w:lineRule="auto"/>
        <w:jc w:val="both"/>
        <w:rPr>
          <w:lang w:val="de-DE"/>
        </w:rPr>
      </w:pPr>
      <w:r w:rsidRPr="00101003">
        <w:rPr>
          <w:rFonts w:eastAsia="Calibri"/>
          <w:lang w:val="de-DE"/>
        </w:rPr>
        <w:t xml:space="preserve"> </w:t>
      </w:r>
    </w:p>
    <w:p w:rsidR="00BA77C1" w:rsidRPr="00101003" w:rsidRDefault="00BA77C1" w:rsidP="00101003">
      <w:pPr>
        <w:pStyle w:val="Default"/>
        <w:spacing w:line="276" w:lineRule="auto"/>
        <w:ind w:firstLine="288"/>
        <w:jc w:val="both"/>
        <w:rPr>
          <w:lang w:val="sr-Cyrl-RS"/>
        </w:rPr>
      </w:pPr>
      <w:r w:rsidRPr="00101003">
        <w:rPr>
          <w:lang w:val="de-DE"/>
        </w:rPr>
        <w:t>Апликација има велике могућности за даљи развој. Прв</w:t>
      </w:r>
      <w:r w:rsidR="00E506EC" w:rsidRPr="00101003">
        <w:rPr>
          <w:lang w:val="de-DE"/>
        </w:rPr>
        <w:t xml:space="preserve">енствено је потребно дотерати </w:t>
      </w:r>
      <w:r w:rsidR="00E506EC" w:rsidRPr="00101003">
        <w:rPr>
          <w:lang w:val="sr-Cyrl-RS"/>
        </w:rPr>
        <w:t>графички дизајн</w:t>
      </w:r>
      <w:r w:rsidR="00E506EC" w:rsidRPr="00101003">
        <w:rPr>
          <w:lang w:val="de-DE"/>
        </w:rPr>
        <w:t xml:space="preserve"> саме апликације како би се привукло више корисника.</w:t>
      </w:r>
      <w:r w:rsidR="00E506EC" w:rsidRPr="00101003">
        <w:rPr>
          <w:lang w:val="sr-Cyrl-RS"/>
        </w:rPr>
        <w:t xml:space="preserve"> Неопходно је додати и нове функционалности као што су коментари и лајкови на влоговима, могућност да се запрати одређена особа, као и претрага влогова по категоријама.</w:t>
      </w:r>
    </w:p>
    <w:p w:rsidR="00E506EC" w:rsidRPr="00101003" w:rsidRDefault="00E506EC" w:rsidP="00101003">
      <w:pPr>
        <w:pStyle w:val="Default"/>
        <w:spacing w:line="276" w:lineRule="auto"/>
        <w:ind w:firstLine="288"/>
        <w:jc w:val="both"/>
        <w:rPr>
          <w:lang w:val="sr-Cyrl-RS"/>
        </w:rPr>
      </w:pPr>
    </w:p>
    <w:p w:rsidR="00A347B0" w:rsidRPr="00101003" w:rsidRDefault="00BA77C1" w:rsidP="00101003">
      <w:pPr>
        <w:pStyle w:val="Default"/>
        <w:spacing w:before="240" w:after="120" w:line="276" w:lineRule="auto"/>
        <w:ind w:firstLine="288"/>
        <w:jc w:val="both"/>
        <w:rPr>
          <w:rStyle w:val="SourceText"/>
          <w:rFonts w:ascii="Times New Roman" w:hAnsi="Times New Roman" w:cs="Times New Roman"/>
          <w:color w:val="00000A"/>
          <w:lang w:val="sr-Cyrl-RS"/>
        </w:rPr>
      </w:pPr>
      <w:r w:rsidRPr="00101003">
        <w:rPr>
          <w:rStyle w:val="SourceText"/>
          <w:rFonts w:ascii="Times New Roman" w:hAnsi="Times New Roman" w:cs="Times New Roman"/>
          <w:color w:val="00000A"/>
          <w:lang w:val="de-DE"/>
        </w:rPr>
        <w:t xml:space="preserve">С обзиром на </w:t>
      </w:r>
      <w:r w:rsidR="007A0C53" w:rsidRPr="00101003">
        <w:rPr>
          <w:rStyle w:val="SourceText"/>
          <w:rFonts w:ascii="Times New Roman" w:hAnsi="Times New Roman" w:cs="Times New Roman"/>
          <w:color w:val="00000A"/>
          <w:lang w:val="sr-Cyrl-RS"/>
        </w:rPr>
        <w:t>чињеницу колико људи користи друштвене мреже, пре свега млађа популација која је и циљна група корисника</w:t>
      </w:r>
      <w:r w:rsidRPr="00101003">
        <w:rPr>
          <w:rStyle w:val="SourceText"/>
          <w:rFonts w:ascii="Times New Roman" w:hAnsi="Times New Roman" w:cs="Times New Roman"/>
          <w:color w:val="00000A"/>
          <w:lang w:val="de-DE"/>
        </w:rPr>
        <w:t>, сматрам да би ова апликација у</w:t>
      </w:r>
      <w:r w:rsidR="007A0C53" w:rsidRPr="00101003">
        <w:rPr>
          <w:rStyle w:val="SourceText"/>
          <w:rFonts w:ascii="Times New Roman" w:hAnsi="Times New Roman" w:cs="Times New Roman"/>
          <w:color w:val="00000A"/>
          <w:lang w:val="sr-Cyrl-RS"/>
        </w:rPr>
        <w:t>з добар маркетинг и мало дораде</w:t>
      </w:r>
      <w:r w:rsidRPr="00101003">
        <w:rPr>
          <w:rStyle w:val="SourceText"/>
          <w:rFonts w:ascii="Times New Roman" w:hAnsi="Times New Roman" w:cs="Times New Roman"/>
          <w:color w:val="00000A"/>
          <w:lang w:val="de-DE"/>
        </w:rPr>
        <w:t xml:space="preserve"> </w:t>
      </w:r>
      <w:r w:rsidR="007A0C53" w:rsidRPr="00101003">
        <w:rPr>
          <w:rStyle w:val="SourceText"/>
          <w:rFonts w:ascii="Times New Roman" w:hAnsi="Times New Roman" w:cs="Times New Roman"/>
          <w:color w:val="00000A"/>
          <w:lang w:val="sr-Cyrl-RS"/>
        </w:rPr>
        <w:t>могла брзо да постане веома популарна и често коришћена</w:t>
      </w:r>
      <w:r w:rsidRPr="00101003">
        <w:rPr>
          <w:rStyle w:val="SourceText"/>
          <w:rFonts w:ascii="Times New Roman" w:hAnsi="Times New Roman" w:cs="Times New Roman"/>
          <w:color w:val="00000A"/>
          <w:lang w:val="de-DE"/>
        </w:rPr>
        <w:t xml:space="preserve">. </w:t>
      </w:r>
      <w:bookmarkStart w:id="78" w:name="__RefHeading__3332_863044021"/>
      <w:bookmarkEnd w:id="78"/>
      <w:r w:rsidR="007A0C53" w:rsidRPr="00101003">
        <w:rPr>
          <w:rStyle w:val="SourceText"/>
          <w:rFonts w:ascii="Times New Roman" w:hAnsi="Times New Roman" w:cs="Times New Roman"/>
          <w:color w:val="00000A"/>
          <w:lang w:val="sr-Cyrl-RS"/>
        </w:rPr>
        <w:t xml:space="preserve">Уз то, чињеница је и да велики број млађе популације све више редовно прати сличне ствари на </w:t>
      </w:r>
      <w:r w:rsidR="007A0C53" w:rsidRPr="00101003">
        <w:rPr>
          <w:rStyle w:val="SourceText"/>
          <w:rFonts w:ascii="Times New Roman" w:hAnsi="Times New Roman" w:cs="Times New Roman"/>
          <w:color w:val="00000A"/>
          <w:lang w:val="sr-Latn-RS"/>
        </w:rPr>
        <w:t>YouTube-</w:t>
      </w:r>
      <w:r w:rsidR="007A0C53" w:rsidRPr="00101003">
        <w:rPr>
          <w:rStyle w:val="SourceText"/>
          <w:rFonts w:ascii="Times New Roman" w:hAnsi="Times New Roman" w:cs="Times New Roman"/>
          <w:color w:val="00000A"/>
        </w:rPr>
        <w:t>y</w:t>
      </w:r>
      <w:r w:rsidR="007A0C53" w:rsidRPr="00101003">
        <w:rPr>
          <w:rStyle w:val="SourceText"/>
          <w:rFonts w:ascii="Times New Roman" w:hAnsi="Times New Roman" w:cs="Times New Roman"/>
          <w:color w:val="00000A"/>
          <w:lang w:val="sr-Cyrl-RS"/>
        </w:rPr>
        <w:t xml:space="preserve">, као и да доста њих желе да постану влогери и да имају своје верне обожаваоце. Предност ове друштвене мреже у односу на поменуту платформу </w:t>
      </w:r>
      <w:r w:rsidR="006D23F8" w:rsidRPr="00101003">
        <w:rPr>
          <w:rStyle w:val="SourceText"/>
          <w:rFonts w:ascii="Times New Roman" w:hAnsi="Times New Roman" w:cs="Times New Roman"/>
          <w:color w:val="00000A"/>
          <w:lang w:val="sr-Cyrl-RS"/>
        </w:rPr>
        <w:t xml:space="preserve">је пре свега што је предодређена само за влогове(не постоје музички, филмски и разни други клипови). То ће администратор на веб апликацији моћи да контолише. Свакако бржи приступ влоговима кроз апликацију. Затим одабир категорије коју желите да прегледате. </w:t>
      </w: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Default"/>
        <w:spacing w:before="240" w:after="120" w:line="276" w:lineRule="auto"/>
        <w:ind w:firstLine="288"/>
        <w:jc w:val="both"/>
        <w:rPr>
          <w:rStyle w:val="SourceText"/>
          <w:rFonts w:ascii="Times New Roman" w:hAnsi="Times New Roman" w:cs="Times New Roman"/>
          <w:color w:val="00000A"/>
          <w:lang w:val="sr-Cyrl-RS"/>
        </w:rPr>
      </w:pPr>
    </w:p>
    <w:p w:rsidR="00FB0456" w:rsidRPr="00101003" w:rsidRDefault="00FB0456" w:rsidP="00101003">
      <w:pPr>
        <w:pStyle w:val="Heading1"/>
        <w:spacing w:line="276" w:lineRule="auto"/>
        <w:jc w:val="both"/>
        <w:rPr>
          <w:rStyle w:val="SourceText"/>
          <w:rFonts w:ascii="Times New Roman" w:hAnsi="Times New Roman" w:cs="Times New Roman"/>
          <w:color w:val="00000A"/>
          <w:lang w:val="sr-Cyrl-RS"/>
        </w:rPr>
      </w:pPr>
      <w:bookmarkStart w:id="79" w:name="_Toc462630341"/>
      <w:bookmarkStart w:id="80" w:name="_Toc462699735"/>
      <w:r w:rsidRPr="00101003">
        <w:rPr>
          <w:rStyle w:val="SourceText"/>
          <w:rFonts w:ascii="Times New Roman" w:hAnsi="Times New Roman" w:cs="Times New Roman"/>
          <w:color w:val="00000A"/>
          <w:lang w:val="sr-Cyrl-RS"/>
        </w:rPr>
        <w:t>Литература</w:t>
      </w:r>
      <w:bookmarkEnd w:id="79"/>
      <w:bookmarkEnd w:id="80"/>
    </w:p>
    <w:p w:rsidR="00FB0456" w:rsidRPr="00101003" w:rsidRDefault="00FB0456" w:rsidP="00101003">
      <w:pPr>
        <w:pStyle w:val="BodyText"/>
        <w:spacing w:line="276" w:lineRule="auto"/>
        <w:jc w:val="both"/>
        <w:rPr>
          <w:rFonts w:ascii="Times New Roman" w:hAnsi="Times New Roman" w:cs="Times New Roman"/>
          <w:lang w:val="sr-Cyrl-RS"/>
        </w:rPr>
      </w:pPr>
    </w:p>
    <w:p w:rsidR="00FB0456" w:rsidRPr="00101003" w:rsidRDefault="00B17449" w:rsidP="00101003">
      <w:pPr>
        <w:pStyle w:val="BodyText"/>
        <w:numPr>
          <w:ilvl w:val="0"/>
          <w:numId w:val="19"/>
        </w:numPr>
        <w:spacing w:line="276" w:lineRule="auto"/>
        <w:jc w:val="both"/>
        <w:rPr>
          <w:rFonts w:ascii="Times New Roman" w:hAnsi="Times New Roman" w:cs="Times New Roman"/>
          <w:lang w:val="sr-Cyrl-RS"/>
        </w:rPr>
      </w:pPr>
      <w:hyperlink r:id="rId218" w:history="1">
        <w:r w:rsidR="00FB0456" w:rsidRPr="00101003">
          <w:rPr>
            <w:rStyle w:val="Hyperlink"/>
            <w:rFonts w:ascii="Times New Roman" w:hAnsi="Times New Roman" w:cs="Times New Roman"/>
            <w:lang w:val="sr-Cyrl-RS"/>
          </w:rPr>
          <w:t>https://www.android.com/</w:t>
        </w:r>
      </w:hyperlink>
    </w:p>
    <w:p w:rsidR="00FB0456" w:rsidRPr="00101003" w:rsidRDefault="00B17449" w:rsidP="00101003">
      <w:pPr>
        <w:pStyle w:val="BodyText"/>
        <w:numPr>
          <w:ilvl w:val="0"/>
          <w:numId w:val="19"/>
        </w:numPr>
        <w:spacing w:line="276" w:lineRule="auto"/>
        <w:jc w:val="both"/>
        <w:rPr>
          <w:rFonts w:ascii="Times New Roman" w:hAnsi="Times New Roman" w:cs="Times New Roman"/>
          <w:lang w:val="sr-Cyrl-RS"/>
        </w:rPr>
      </w:pPr>
      <w:hyperlink r:id="rId219" w:history="1">
        <w:r w:rsidR="00FB0456" w:rsidRPr="00101003">
          <w:rPr>
            <w:rStyle w:val="Hyperlink"/>
            <w:rFonts w:ascii="Times New Roman" w:hAnsi="Times New Roman" w:cs="Times New Roman"/>
            <w:lang w:val="sr-Cyrl-RS"/>
          </w:rPr>
          <w:t>https://developer.android.com/index.html</w:t>
        </w:r>
      </w:hyperlink>
    </w:p>
    <w:p w:rsidR="00FB0456" w:rsidRPr="00101003" w:rsidRDefault="00FB0456" w:rsidP="00101003">
      <w:pPr>
        <w:pStyle w:val="BodyText"/>
        <w:numPr>
          <w:ilvl w:val="0"/>
          <w:numId w:val="19"/>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https://www.java.com</w:t>
      </w:r>
    </w:p>
    <w:p w:rsidR="00FB0456" w:rsidRPr="00101003" w:rsidRDefault="00FB0456" w:rsidP="00101003">
      <w:pPr>
        <w:pStyle w:val="BodyText"/>
        <w:numPr>
          <w:ilvl w:val="0"/>
          <w:numId w:val="19"/>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Скрипта из предмета интернет технологије</w:t>
      </w:r>
    </w:p>
    <w:p w:rsidR="00FB0456" w:rsidRPr="00101003" w:rsidRDefault="00FB0456" w:rsidP="00101003">
      <w:pPr>
        <w:pStyle w:val="BodyText"/>
        <w:numPr>
          <w:ilvl w:val="0"/>
          <w:numId w:val="19"/>
        </w:numPr>
        <w:spacing w:line="276" w:lineRule="auto"/>
        <w:jc w:val="both"/>
        <w:rPr>
          <w:rFonts w:ascii="Times New Roman" w:hAnsi="Times New Roman" w:cs="Times New Roman"/>
          <w:lang w:val="sr-Cyrl-RS"/>
        </w:rPr>
      </w:pPr>
      <w:r w:rsidRPr="00101003">
        <w:rPr>
          <w:rFonts w:ascii="Times New Roman" w:hAnsi="Times New Roman" w:cs="Times New Roman"/>
          <w:lang w:val="sr-Cyrl-RS"/>
        </w:rPr>
        <w:t>Скрипта из предмета мобилно пословање</w:t>
      </w:r>
    </w:p>
    <w:sectPr w:rsidR="00FB0456" w:rsidRPr="00101003" w:rsidSect="00235F73">
      <w:footerReference w:type="even" r:id="rId220"/>
      <w:footerReference w:type="first" r:id="rId221"/>
      <w:pgSz w:w="11906" w:h="16838"/>
      <w:pgMar w:top="1440" w:right="1440" w:bottom="1440" w:left="1699" w:header="720" w:footer="1138"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449" w:rsidRDefault="00B17449">
      <w:r>
        <w:separator/>
      </w:r>
    </w:p>
  </w:endnote>
  <w:endnote w:type="continuationSeparator" w:id="0">
    <w:p w:rsidR="00B17449" w:rsidRDefault="00B17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Liberation Sans">
    <w:altName w:val="Arial"/>
    <w:charset w:val="01"/>
    <w:family w:val="swiss"/>
    <w:pitch w:val="variable"/>
  </w:font>
  <w:font w:name="Liberation Mono">
    <w:altName w:val="Courier New"/>
    <w:charset w:val="01"/>
    <w:family w:val="modern"/>
    <w:pitch w:val="default"/>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81563"/>
      <w:docPartObj>
        <w:docPartGallery w:val="Page Numbers (Bottom of Page)"/>
        <w:docPartUnique/>
      </w:docPartObj>
    </w:sdtPr>
    <w:sdtEndPr>
      <w:rPr>
        <w:noProof/>
      </w:rPr>
    </w:sdtEndPr>
    <w:sdtContent>
      <w:p w:rsidR="00235F73" w:rsidRDefault="00235F73">
        <w:pPr>
          <w:pStyle w:val="Footer"/>
          <w:jc w:val="right"/>
        </w:pPr>
        <w:r>
          <w:fldChar w:fldCharType="begin"/>
        </w:r>
        <w:r>
          <w:instrText xml:space="preserve"> PAGE   \* MERGEFORMAT </w:instrText>
        </w:r>
        <w:r>
          <w:fldChar w:fldCharType="separate"/>
        </w:r>
        <w:r w:rsidR="00410762">
          <w:rPr>
            <w:noProof/>
          </w:rPr>
          <w:t>21</w:t>
        </w:r>
        <w:r>
          <w:rPr>
            <w:noProof/>
          </w:rPr>
          <w:fldChar w:fldCharType="end"/>
        </w:r>
      </w:p>
    </w:sdtContent>
  </w:sdt>
  <w:p w:rsidR="000C41C0" w:rsidRPr="00235F73" w:rsidRDefault="000C41C0">
    <w:pPr>
      <w:pStyle w:val="Footer"/>
      <w:rPr>
        <w:lang w:val="sr-Cyrl-R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865" w:rsidRDefault="006148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865" w:rsidRDefault="00614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449" w:rsidRDefault="00B17449">
      <w:r>
        <w:separator/>
      </w:r>
    </w:p>
  </w:footnote>
  <w:footnote w:type="continuationSeparator" w:id="0">
    <w:p w:rsidR="00B17449" w:rsidRDefault="00B17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bCs/>
      </w:rPr>
    </w:lvl>
    <w:lvl w:ilvl="2">
      <w:start w:val="1"/>
      <w:numFmt w:val="decimal"/>
      <w:lvlText w:val="%1.%2.%3"/>
      <w:lvlJc w:val="left"/>
      <w:pPr>
        <w:tabs>
          <w:tab w:val="num" w:pos="720"/>
        </w:tabs>
        <w:ind w:left="720" w:hanging="720"/>
      </w:pPr>
      <w:rPr>
        <w:rFonts w:ascii="Calibri" w:hAnsi="Calibri" w:cs="Calibri"/>
        <w:b/>
        <w:bCs/>
        <w:sz w:val="25"/>
        <w:szCs w:val="25"/>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64E63354"/>
    <w:name w:val="WW8Num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sz w:val="32"/>
        <w:szCs w:val="32"/>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caps w:val="0"/>
        <w:smallCaps w:val="0"/>
        <w:strike w:val="0"/>
        <w:dstrike w:val="0"/>
        <w:color w:val="000000"/>
        <w:spacing w:val="0"/>
        <w:sz w:val="24"/>
      </w:rPr>
    </w:lvl>
    <w:lvl w:ilvl="1">
      <w:start w:val="1"/>
      <w:numFmt w:val="bullet"/>
      <w:lvlText w:val=""/>
      <w:lvlJc w:val="left"/>
      <w:pPr>
        <w:tabs>
          <w:tab w:val="num" w:pos="1080"/>
        </w:tabs>
        <w:ind w:left="1080" w:hanging="360"/>
      </w:pPr>
      <w:rPr>
        <w:rFonts w:ascii="Symbol" w:hAnsi="Symbol" w:cs="OpenSymbol"/>
        <w:caps w:val="0"/>
        <w:smallCaps w:val="0"/>
        <w:strike w:val="0"/>
        <w:dstrike w:val="0"/>
        <w:color w:val="000000"/>
        <w:spacing w:val="0"/>
        <w:sz w:val="24"/>
      </w:rPr>
    </w:lvl>
    <w:lvl w:ilvl="2">
      <w:start w:val="1"/>
      <w:numFmt w:val="bullet"/>
      <w:lvlText w:val=""/>
      <w:lvlJc w:val="left"/>
      <w:pPr>
        <w:tabs>
          <w:tab w:val="num" w:pos="1440"/>
        </w:tabs>
        <w:ind w:left="1440" w:hanging="360"/>
      </w:pPr>
      <w:rPr>
        <w:rFonts w:ascii="Symbol" w:hAnsi="Symbol" w:cs="OpenSymbol"/>
        <w:caps w:val="0"/>
        <w:smallCaps w:val="0"/>
        <w:strike w:val="0"/>
        <w:dstrike w:val="0"/>
        <w:color w:val="000000"/>
        <w:spacing w:val="0"/>
        <w:sz w:val="24"/>
      </w:rPr>
    </w:lvl>
    <w:lvl w:ilvl="3">
      <w:start w:val="1"/>
      <w:numFmt w:val="bullet"/>
      <w:lvlText w:val=""/>
      <w:lvlJc w:val="left"/>
      <w:pPr>
        <w:tabs>
          <w:tab w:val="num" w:pos="1800"/>
        </w:tabs>
        <w:ind w:left="1800" w:hanging="360"/>
      </w:pPr>
      <w:rPr>
        <w:rFonts w:ascii="Symbol" w:hAnsi="Symbol" w:cs="OpenSymbol"/>
        <w:caps w:val="0"/>
        <w:smallCaps w:val="0"/>
        <w:strike w:val="0"/>
        <w:dstrike w:val="0"/>
        <w:color w:val="000000"/>
        <w:spacing w:val="0"/>
        <w:sz w:val="24"/>
      </w:rPr>
    </w:lvl>
    <w:lvl w:ilvl="4">
      <w:start w:val="1"/>
      <w:numFmt w:val="bullet"/>
      <w:lvlText w:val=""/>
      <w:lvlJc w:val="left"/>
      <w:pPr>
        <w:tabs>
          <w:tab w:val="num" w:pos="2160"/>
        </w:tabs>
        <w:ind w:left="2160" w:hanging="360"/>
      </w:pPr>
      <w:rPr>
        <w:rFonts w:ascii="Symbol" w:hAnsi="Symbol" w:cs="OpenSymbol"/>
        <w:caps w:val="0"/>
        <w:smallCaps w:val="0"/>
        <w:strike w:val="0"/>
        <w:dstrike w:val="0"/>
        <w:color w:val="000000"/>
        <w:spacing w:val="0"/>
        <w:sz w:val="24"/>
      </w:rPr>
    </w:lvl>
    <w:lvl w:ilvl="5">
      <w:start w:val="1"/>
      <w:numFmt w:val="bullet"/>
      <w:lvlText w:val=""/>
      <w:lvlJc w:val="left"/>
      <w:pPr>
        <w:tabs>
          <w:tab w:val="num" w:pos="2520"/>
        </w:tabs>
        <w:ind w:left="2520" w:hanging="360"/>
      </w:pPr>
      <w:rPr>
        <w:rFonts w:ascii="Symbol" w:hAnsi="Symbol" w:cs="OpenSymbol"/>
        <w:caps w:val="0"/>
        <w:smallCaps w:val="0"/>
        <w:strike w:val="0"/>
        <w:dstrike w:val="0"/>
        <w:color w:val="000000"/>
        <w:spacing w:val="0"/>
        <w:sz w:val="24"/>
      </w:rPr>
    </w:lvl>
    <w:lvl w:ilvl="6">
      <w:start w:val="1"/>
      <w:numFmt w:val="bullet"/>
      <w:lvlText w:val=""/>
      <w:lvlJc w:val="left"/>
      <w:pPr>
        <w:tabs>
          <w:tab w:val="num" w:pos="2880"/>
        </w:tabs>
        <w:ind w:left="2880" w:hanging="360"/>
      </w:pPr>
      <w:rPr>
        <w:rFonts w:ascii="Symbol" w:hAnsi="Symbol" w:cs="OpenSymbol"/>
        <w:caps w:val="0"/>
        <w:smallCaps w:val="0"/>
        <w:strike w:val="0"/>
        <w:dstrike w:val="0"/>
        <w:color w:val="000000"/>
        <w:spacing w:val="0"/>
        <w:sz w:val="24"/>
      </w:rPr>
    </w:lvl>
    <w:lvl w:ilvl="7">
      <w:start w:val="1"/>
      <w:numFmt w:val="bullet"/>
      <w:lvlText w:val=""/>
      <w:lvlJc w:val="left"/>
      <w:pPr>
        <w:tabs>
          <w:tab w:val="num" w:pos="3240"/>
        </w:tabs>
        <w:ind w:left="3240" w:hanging="360"/>
      </w:pPr>
      <w:rPr>
        <w:rFonts w:ascii="Symbol" w:hAnsi="Symbol" w:cs="OpenSymbol"/>
        <w:caps w:val="0"/>
        <w:smallCaps w:val="0"/>
        <w:strike w:val="0"/>
        <w:dstrike w:val="0"/>
        <w:color w:val="000000"/>
        <w:spacing w:val="0"/>
        <w:sz w:val="24"/>
      </w:rPr>
    </w:lvl>
    <w:lvl w:ilvl="8">
      <w:start w:val="1"/>
      <w:numFmt w:val="bullet"/>
      <w:lvlText w:val=""/>
      <w:lvlJc w:val="left"/>
      <w:pPr>
        <w:tabs>
          <w:tab w:val="num" w:pos="3600"/>
        </w:tabs>
        <w:ind w:left="3600" w:hanging="360"/>
      </w:pPr>
      <w:rPr>
        <w:rFonts w:ascii="Symbol" w:hAnsi="Symbol" w:cs="OpenSymbol"/>
        <w:caps w:val="0"/>
        <w:smallCaps w:val="0"/>
        <w:strike w:val="0"/>
        <w:dstrike w:val="0"/>
        <w:color w:val="000000"/>
        <w:spacing w:val="0"/>
        <w:sz w:val="24"/>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aps w:val="0"/>
        <w:smallCaps w:val="0"/>
        <w:strike w:val="0"/>
        <w:dstrike w:val="0"/>
        <w:color w:val="000000"/>
        <w:spacing w:val="0"/>
        <w:sz w:val="24"/>
      </w:rPr>
    </w:lvl>
    <w:lvl w:ilvl="1">
      <w:start w:val="1"/>
      <w:numFmt w:val="bullet"/>
      <w:lvlText w:val=""/>
      <w:lvlJc w:val="left"/>
      <w:pPr>
        <w:tabs>
          <w:tab w:val="num" w:pos="1080"/>
        </w:tabs>
        <w:ind w:left="1080" w:hanging="360"/>
      </w:pPr>
      <w:rPr>
        <w:rFonts w:ascii="Symbol" w:hAnsi="Symbol" w:cs="OpenSymbol"/>
        <w:caps w:val="0"/>
        <w:smallCaps w:val="0"/>
        <w:strike w:val="0"/>
        <w:dstrike w:val="0"/>
        <w:color w:val="000000"/>
        <w:spacing w:val="0"/>
        <w:sz w:val="24"/>
      </w:rPr>
    </w:lvl>
    <w:lvl w:ilvl="2">
      <w:start w:val="1"/>
      <w:numFmt w:val="bullet"/>
      <w:lvlText w:val=""/>
      <w:lvlJc w:val="left"/>
      <w:pPr>
        <w:tabs>
          <w:tab w:val="num" w:pos="1440"/>
        </w:tabs>
        <w:ind w:left="1440" w:hanging="360"/>
      </w:pPr>
      <w:rPr>
        <w:rFonts w:ascii="Symbol" w:hAnsi="Symbol" w:cs="OpenSymbol"/>
        <w:caps w:val="0"/>
        <w:smallCaps w:val="0"/>
        <w:strike w:val="0"/>
        <w:dstrike w:val="0"/>
        <w:color w:val="000000"/>
        <w:spacing w:val="0"/>
        <w:sz w:val="24"/>
      </w:rPr>
    </w:lvl>
    <w:lvl w:ilvl="3">
      <w:start w:val="1"/>
      <w:numFmt w:val="bullet"/>
      <w:lvlText w:val=""/>
      <w:lvlJc w:val="left"/>
      <w:pPr>
        <w:tabs>
          <w:tab w:val="num" w:pos="1800"/>
        </w:tabs>
        <w:ind w:left="1800" w:hanging="360"/>
      </w:pPr>
      <w:rPr>
        <w:rFonts w:ascii="Symbol" w:hAnsi="Symbol" w:cs="OpenSymbol"/>
        <w:caps w:val="0"/>
        <w:smallCaps w:val="0"/>
        <w:strike w:val="0"/>
        <w:dstrike w:val="0"/>
        <w:color w:val="000000"/>
        <w:spacing w:val="0"/>
        <w:sz w:val="24"/>
      </w:rPr>
    </w:lvl>
    <w:lvl w:ilvl="4">
      <w:start w:val="1"/>
      <w:numFmt w:val="bullet"/>
      <w:lvlText w:val=""/>
      <w:lvlJc w:val="left"/>
      <w:pPr>
        <w:tabs>
          <w:tab w:val="num" w:pos="2160"/>
        </w:tabs>
        <w:ind w:left="2160" w:hanging="360"/>
      </w:pPr>
      <w:rPr>
        <w:rFonts w:ascii="Symbol" w:hAnsi="Symbol" w:cs="OpenSymbol"/>
        <w:caps w:val="0"/>
        <w:smallCaps w:val="0"/>
        <w:strike w:val="0"/>
        <w:dstrike w:val="0"/>
        <w:color w:val="000000"/>
        <w:spacing w:val="0"/>
        <w:sz w:val="24"/>
      </w:rPr>
    </w:lvl>
    <w:lvl w:ilvl="5">
      <w:start w:val="1"/>
      <w:numFmt w:val="bullet"/>
      <w:lvlText w:val=""/>
      <w:lvlJc w:val="left"/>
      <w:pPr>
        <w:tabs>
          <w:tab w:val="num" w:pos="2520"/>
        </w:tabs>
        <w:ind w:left="2520" w:hanging="360"/>
      </w:pPr>
      <w:rPr>
        <w:rFonts w:ascii="Symbol" w:hAnsi="Symbol" w:cs="OpenSymbol"/>
        <w:caps w:val="0"/>
        <w:smallCaps w:val="0"/>
        <w:strike w:val="0"/>
        <w:dstrike w:val="0"/>
        <w:color w:val="000000"/>
        <w:spacing w:val="0"/>
        <w:sz w:val="24"/>
      </w:rPr>
    </w:lvl>
    <w:lvl w:ilvl="6">
      <w:start w:val="1"/>
      <w:numFmt w:val="bullet"/>
      <w:lvlText w:val=""/>
      <w:lvlJc w:val="left"/>
      <w:pPr>
        <w:tabs>
          <w:tab w:val="num" w:pos="2880"/>
        </w:tabs>
        <w:ind w:left="2880" w:hanging="360"/>
      </w:pPr>
      <w:rPr>
        <w:rFonts w:ascii="Symbol" w:hAnsi="Symbol" w:cs="OpenSymbol"/>
        <w:caps w:val="0"/>
        <w:smallCaps w:val="0"/>
        <w:strike w:val="0"/>
        <w:dstrike w:val="0"/>
        <w:color w:val="000000"/>
        <w:spacing w:val="0"/>
        <w:sz w:val="24"/>
      </w:rPr>
    </w:lvl>
    <w:lvl w:ilvl="7">
      <w:start w:val="1"/>
      <w:numFmt w:val="bullet"/>
      <w:lvlText w:val=""/>
      <w:lvlJc w:val="left"/>
      <w:pPr>
        <w:tabs>
          <w:tab w:val="num" w:pos="3240"/>
        </w:tabs>
        <w:ind w:left="3240" w:hanging="360"/>
      </w:pPr>
      <w:rPr>
        <w:rFonts w:ascii="Symbol" w:hAnsi="Symbol" w:cs="OpenSymbol"/>
        <w:caps w:val="0"/>
        <w:smallCaps w:val="0"/>
        <w:strike w:val="0"/>
        <w:dstrike w:val="0"/>
        <w:color w:val="000000"/>
        <w:spacing w:val="0"/>
        <w:sz w:val="24"/>
      </w:rPr>
    </w:lvl>
    <w:lvl w:ilvl="8">
      <w:start w:val="1"/>
      <w:numFmt w:val="bullet"/>
      <w:lvlText w:val=""/>
      <w:lvlJc w:val="left"/>
      <w:pPr>
        <w:tabs>
          <w:tab w:val="num" w:pos="3600"/>
        </w:tabs>
        <w:ind w:left="3600" w:hanging="360"/>
      </w:pPr>
      <w:rPr>
        <w:rFonts w:ascii="Symbol" w:hAnsi="Symbol" w:cs="OpenSymbol"/>
        <w:caps w:val="0"/>
        <w:smallCaps w:val="0"/>
        <w:strike w:val="0"/>
        <w:dstrike w:val="0"/>
        <w:color w:val="000000"/>
        <w:spacing w:val="0"/>
        <w:sz w:val="24"/>
      </w:rPr>
    </w:lvl>
  </w:abstractNum>
  <w:abstractNum w:abstractNumId="4">
    <w:nsid w:val="00000005"/>
    <w:multiLevelType w:val="multilevel"/>
    <w:tmpl w:val="00000005"/>
    <w:name w:val="WW8Num5"/>
    <w:lvl w:ilvl="0">
      <w:start w:val="1"/>
      <w:numFmt w:val="decimal"/>
      <w:lvlText w:val="%1)"/>
      <w:lvlJc w:val="left"/>
      <w:pPr>
        <w:tabs>
          <w:tab w:val="num" w:pos="720"/>
        </w:tabs>
        <w:ind w:left="720" w:hanging="360"/>
      </w:pPr>
      <w:rPr>
        <w:rFonts w:ascii="Calibri" w:hAnsi="Calibri" w:cs="Calibri"/>
        <w:b w:val="0"/>
        <w:i w:val="0"/>
        <w:caps w:val="0"/>
        <w:smallCaps w:val="0"/>
        <w:strike w:val="0"/>
        <w:dstrike w:val="0"/>
        <w:color w:val="000000"/>
        <w:spacing w:val="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rPr>
        <w:rFonts w:ascii="Calibri" w:eastAsia="Calibri" w:hAnsi="Calibri" w:cs="Calibri"/>
        <w:b w:val="0"/>
        <w:bCs w:val="0"/>
        <w:i w:val="0"/>
        <w:caps w:val="0"/>
        <w:smallCaps w:val="0"/>
        <w:strike w:val="0"/>
        <w:dstrike w:val="0"/>
        <w:color w:val="000000"/>
        <w:spacing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caps w:val="0"/>
        <w:smallCaps w:val="0"/>
        <w:strike w:val="0"/>
        <w:dstrike w:val="0"/>
        <w:color w:val="000000"/>
        <w:spacing w:val="0"/>
        <w:sz w:val="24"/>
        <w:szCs w:val="24"/>
        <w:lang w:val="en-US"/>
      </w:rPr>
    </w:lvl>
    <w:lvl w:ilvl="1">
      <w:start w:val="1"/>
      <w:numFmt w:val="bullet"/>
      <w:lvlText w:val=""/>
      <w:lvlJc w:val="left"/>
      <w:pPr>
        <w:tabs>
          <w:tab w:val="num" w:pos="1080"/>
        </w:tabs>
        <w:ind w:left="1080" w:hanging="360"/>
      </w:pPr>
      <w:rPr>
        <w:rFonts w:ascii="Symbol" w:hAnsi="Symbol" w:cs="OpenSymbol"/>
        <w:caps w:val="0"/>
        <w:smallCaps w:val="0"/>
        <w:strike w:val="0"/>
        <w:dstrike w:val="0"/>
        <w:color w:val="000000"/>
        <w:spacing w:val="0"/>
        <w:sz w:val="24"/>
        <w:szCs w:val="24"/>
        <w:lang w:val="en-US"/>
      </w:rPr>
    </w:lvl>
    <w:lvl w:ilvl="2">
      <w:start w:val="1"/>
      <w:numFmt w:val="bullet"/>
      <w:lvlText w:val=""/>
      <w:lvlJc w:val="left"/>
      <w:pPr>
        <w:tabs>
          <w:tab w:val="num" w:pos="1440"/>
        </w:tabs>
        <w:ind w:left="1440" w:hanging="360"/>
      </w:pPr>
      <w:rPr>
        <w:rFonts w:ascii="Symbol" w:hAnsi="Symbol" w:cs="OpenSymbol"/>
        <w:caps w:val="0"/>
        <w:smallCaps w:val="0"/>
        <w:strike w:val="0"/>
        <w:dstrike w:val="0"/>
        <w:color w:val="000000"/>
        <w:spacing w:val="0"/>
        <w:sz w:val="24"/>
        <w:szCs w:val="24"/>
        <w:lang w:val="en-US"/>
      </w:rPr>
    </w:lvl>
    <w:lvl w:ilvl="3">
      <w:start w:val="1"/>
      <w:numFmt w:val="bullet"/>
      <w:lvlText w:val=""/>
      <w:lvlJc w:val="left"/>
      <w:pPr>
        <w:tabs>
          <w:tab w:val="num" w:pos="1800"/>
        </w:tabs>
        <w:ind w:left="1800" w:hanging="360"/>
      </w:pPr>
      <w:rPr>
        <w:rFonts w:ascii="Symbol" w:hAnsi="Symbol" w:cs="OpenSymbol"/>
        <w:caps w:val="0"/>
        <w:smallCaps w:val="0"/>
        <w:strike w:val="0"/>
        <w:dstrike w:val="0"/>
        <w:color w:val="000000"/>
        <w:spacing w:val="0"/>
        <w:sz w:val="24"/>
        <w:szCs w:val="24"/>
        <w:lang w:val="en-US"/>
      </w:rPr>
    </w:lvl>
    <w:lvl w:ilvl="4">
      <w:start w:val="1"/>
      <w:numFmt w:val="bullet"/>
      <w:lvlText w:val=""/>
      <w:lvlJc w:val="left"/>
      <w:pPr>
        <w:tabs>
          <w:tab w:val="num" w:pos="2160"/>
        </w:tabs>
        <w:ind w:left="2160" w:hanging="360"/>
      </w:pPr>
      <w:rPr>
        <w:rFonts w:ascii="Symbol" w:hAnsi="Symbol" w:cs="OpenSymbol"/>
        <w:caps w:val="0"/>
        <w:smallCaps w:val="0"/>
        <w:strike w:val="0"/>
        <w:dstrike w:val="0"/>
        <w:color w:val="000000"/>
        <w:spacing w:val="0"/>
        <w:sz w:val="24"/>
        <w:szCs w:val="24"/>
        <w:lang w:val="en-US"/>
      </w:rPr>
    </w:lvl>
    <w:lvl w:ilvl="5">
      <w:start w:val="1"/>
      <w:numFmt w:val="bullet"/>
      <w:lvlText w:val=""/>
      <w:lvlJc w:val="left"/>
      <w:pPr>
        <w:tabs>
          <w:tab w:val="num" w:pos="2520"/>
        </w:tabs>
        <w:ind w:left="2520" w:hanging="360"/>
      </w:pPr>
      <w:rPr>
        <w:rFonts w:ascii="Symbol" w:hAnsi="Symbol" w:cs="OpenSymbol"/>
        <w:caps w:val="0"/>
        <w:smallCaps w:val="0"/>
        <w:strike w:val="0"/>
        <w:dstrike w:val="0"/>
        <w:color w:val="000000"/>
        <w:spacing w:val="0"/>
        <w:sz w:val="24"/>
        <w:szCs w:val="24"/>
        <w:lang w:val="en-US"/>
      </w:rPr>
    </w:lvl>
    <w:lvl w:ilvl="6">
      <w:start w:val="1"/>
      <w:numFmt w:val="bullet"/>
      <w:lvlText w:val=""/>
      <w:lvlJc w:val="left"/>
      <w:pPr>
        <w:tabs>
          <w:tab w:val="num" w:pos="2880"/>
        </w:tabs>
        <w:ind w:left="2880" w:hanging="360"/>
      </w:pPr>
      <w:rPr>
        <w:rFonts w:ascii="Symbol" w:hAnsi="Symbol" w:cs="OpenSymbol"/>
        <w:caps w:val="0"/>
        <w:smallCaps w:val="0"/>
        <w:strike w:val="0"/>
        <w:dstrike w:val="0"/>
        <w:color w:val="000000"/>
        <w:spacing w:val="0"/>
        <w:sz w:val="24"/>
        <w:szCs w:val="24"/>
        <w:lang w:val="en-US"/>
      </w:rPr>
    </w:lvl>
    <w:lvl w:ilvl="7">
      <w:start w:val="1"/>
      <w:numFmt w:val="bullet"/>
      <w:lvlText w:val=""/>
      <w:lvlJc w:val="left"/>
      <w:pPr>
        <w:tabs>
          <w:tab w:val="num" w:pos="3240"/>
        </w:tabs>
        <w:ind w:left="3240" w:hanging="360"/>
      </w:pPr>
      <w:rPr>
        <w:rFonts w:ascii="Symbol" w:hAnsi="Symbol" w:cs="OpenSymbol"/>
        <w:caps w:val="0"/>
        <w:smallCaps w:val="0"/>
        <w:strike w:val="0"/>
        <w:dstrike w:val="0"/>
        <w:color w:val="000000"/>
        <w:spacing w:val="0"/>
        <w:sz w:val="24"/>
        <w:szCs w:val="24"/>
        <w:lang w:val="en-US"/>
      </w:rPr>
    </w:lvl>
    <w:lvl w:ilvl="8">
      <w:start w:val="1"/>
      <w:numFmt w:val="bullet"/>
      <w:lvlText w:val=""/>
      <w:lvlJc w:val="left"/>
      <w:pPr>
        <w:tabs>
          <w:tab w:val="num" w:pos="3600"/>
        </w:tabs>
        <w:ind w:left="3600" w:hanging="360"/>
      </w:pPr>
      <w:rPr>
        <w:rFonts w:ascii="Symbol" w:hAnsi="Symbol" w:cs="OpenSymbol"/>
        <w:caps w:val="0"/>
        <w:smallCaps w:val="0"/>
        <w:strike w:val="0"/>
        <w:dstrike w:val="0"/>
        <w:color w:val="000000"/>
        <w:spacing w:val="0"/>
        <w:sz w:val="24"/>
        <w:szCs w:val="24"/>
        <w:lang w:val="en-US"/>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caps w:val="0"/>
        <w:smallCaps w:val="0"/>
        <w:strike w:val="0"/>
        <w:dstrike w:val="0"/>
        <w:color w:val="000000"/>
        <w:spacing w:val="0"/>
        <w:sz w:val="24"/>
        <w:szCs w:val="24"/>
        <w:lang w:val="en-US"/>
      </w:rPr>
    </w:lvl>
    <w:lvl w:ilvl="1">
      <w:start w:val="1"/>
      <w:numFmt w:val="bullet"/>
      <w:lvlText w:val=""/>
      <w:lvlJc w:val="left"/>
      <w:pPr>
        <w:tabs>
          <w:tab w:val="num" w:pos="1080"/>
        </w:tabs>
        <w:ind w:left="1080" w:hanging="360"/>
      </w:pPr>
      <w:rPr>
        <w:rFonts w:ascii="Symbol" w:hAnsi="Symbol" w:cs="OpenSymbol"/>
        <w:caps w:val="0"/>
        <w:smallCaps w:val="0"/>
        <w:strike w:val="0"/>
        <w:dstrike w:val="0"/>
        <w:color w:val="000000"/>
        <w:spacing w:val="0"/>
        <w:sz w:val="24"/>
        <w:szCs w:val="24"/>
        <w:lang w:val="en-US"/>
      </w:rPr>
    </w:lvl>
    <w:lvl w:ilvl="2">
      <w:start w:val="1"/>
      <w:numFmt w:val="bullet"/>
      <w:lvlText w:val=""/>
      <w:lvlJc w:val="left"/>
      <w:pPr>
        <w:tabs>
          <w:tab w:val="num" w:pos="1440"/>
        </w:tabs>
        <w:ind w:left="1440" w:hanging="360"/>
      </w:pPr>
      <w:rPr>
        <w:rFonts w:ascii="Symbol" w:hAnsi="Symbol" w:cs="OpenSymbol"/>
        <w:caps w:val="0"/>
        <w:smallCaps w:val="0"/>
        <w:strike w:val="0"/>
        <w:dstrike w:val="0"/>
        <w:color w:val="000000"/>
        <w:spacing w:val="0"/>
        <w:sz w:val="24"/>
        <w:szCs w:val="24"/>
        <w:lang w:val="en-US"/>
      </w:rPr>
    </w:lvl>
    <w:lvl w:ilvl="3">
      <w:start w:val="1"/>
      <w:numFmt w:val="bullet"/>
      <w:lvlText w:val=""/>
      <w:lvlJc w:val="left"/>
      <w:pPr>
        <w:tabs>
          <w:tab w:val="num" w:pos="1800"/>
        </w:tabs>
        <w:ind w:left="1800" w:hanging="360"/>
      </w:pPr>
      <w:rPr>
        <w:rFonts w:ascii="Symbol" w:hAnsi="Symbol" w:cs="OpenSymbol"/>
        <w:caps w:val="0"/>
        <w:smallCaps w:val="0"/>
        <w:strike w:val="0"/>
        <w:dstrike w:val="0"/>
        <w:color w:val="000000"/>
        <w:spacing w:val="0"/>
        <w:sz w:val="24"/>
        <w:szCs w:val="24"/>
        <w:lang w:val="en-US"/>
      </w:rPr>
    </w:lvl>
    <w:lvl w:ilvl="4">
      <w:start w:val="1"/>
      <w:numFmt w:val="bullet"/>
      <w:lvlText w:val=""/>
      <w:lvlJc w:val="left"/>
      <w:pPr>
        <w:tabs>
          <w:tab w:val="num" w:pos="2160"/>
        </w:tabs>
        <w:ind w:left="2160" w:hanging="360"/>
      </w:pPr>
      <w:rPr>
        <w:rFonts w:ascii="Symbol" w:hAnsi="Symbol" w:cs="OpenSymbol"/>
        <w:caps w:val="0"/>
        <w:smallCaps w:val="0"/>
        <w:strike w:val="0"/>
        <w:dstrike w:val="0"/>
        <w:color w:val="000000"/>
        <w:spacing w:val="0"/>
        <w:sz w:val="24"/>
        <w:szCs w:val="24"/>
        <w:lang w:val="en-US"/>
      </w:rPr>
    </w:lvl>
    <w:lvl w:ilvl="5">
      <w:start w:val="1"/>
      <w:numFmt w:val="bullet"/>
      <w:lvlText w:val=""/>
      <w:lvlJc w:val="left"/>
      <w:pPr>
        <w:tabs>
          <w:tab w:val="num" w:pos="2520"/>
        </w:tabs>
        <w:ind w:left="2520" w:hanging="360"/>
      </w:pPr>
      <w:rPr>
        <w:rFonts w:ascii="Symbol" w:hAnsi="Symbol" w:cs="OpenSymbol"/>
        <w:caps w:val="0"/>
        <w:smallCaps w:val="0"/>
        <w:strike w:val="0"/>
        <w:dstrike w:val="0"/>
        <w:color w:val="000000"/>
        <w:spacing w:val="0"/>
        <w:sz w:val="24"/>
        <w:szCs w:val="24"/>
        <w:lang w:val="en-US"/>
      </w:rPr>
    </w:lvl>
    <w:lvl w:ilvl="6">
      <w:start w:val="1"/>
      <w:numFmt w:val="bullet"/>
      <w:lvlText w:val=""/>
      <w:lvlJc w:val="left"/>
      <w:pPr>
        <w:tabs>
          <w:tab w:val="num" w:pos="2880"/>
        </w:tabs>
        <w:ind w:left="2880" w:hanging="360"/>
      </w:pPr>
      <w:rPr>
        <w:rFonts w:ascii="Symbol" w:hAnsi="Symbol" w:cs="OpenSymbol"/>
        <w:caps w:val="0"/>
        <w:smallCaps w:val="0"/>
        <w:strike w:val="0"/>
        <w:dstrike w:val="0"/>
        <w:color w:val="000000"/>
        <w:spacing w:val="0"/>
        <w:sz w:val="24"/>
        <w:szCs w:val="24"/>
        <w:lang w:val="en-US"/>
      </w:rPr>
    </w:lvl>
    <w:lvl w:ilvl="7">
      <w:start w:val="1"/>
      <w:numFmt w:val="bullet"/>
      <w:lvlText w:val=""/>
      <w:lvlJc w:val="left"/>
      <w:pPr>
        <w:tabs>
          <w:tab w:val="num" w:pos="3240"/>
        </w:tabs>
        <w:ind w:left="3240" w:hanging="360"/>
      </w:pPr>
      <w:rPr>
        <w:rFonts w:ascii="Symbol" w:hAnsi="Symbol" w:cs="OpenSymbol"/>
        <w:caps w:val="0"/>
        <w:smallCaps w:val="0"/>
        <w:strike w:val="0"/>
        <w:dstrike w:val="0"/>
        <w:color w:val="000000"/>
        <w:spacing w:val="0"/>
        <w:sz w:val="24"/>
        <w:szCs w:val="24"/>
        <w:lang w:val="en-US"/>
      </w:rPr>
    </w:lvl>
    <w:lvl w:ilvl="8">
      <w:start w:val="1"/>
      <w:numFmt w:val="bullet"/>
      <w:lvlText w:val=""/>
      <w:lvlJc w:val="left"/>
      <w:pPr>
        <w:tabs>
          <w:tab w:val="num" w:pos="3600"/>
        </w:tabs>
        <w:ind w:left="3600" w:hanging="360"/>
      </w:pPr>
      <w:rPr>
        <w:rFonts w:ascii="Symbol" w:hAnsi="Symbol" w:cs="OpenSymbol"/>
        <w:caps w:val="0"/>
        <w:smallCaps w:val="0"/>
        <w:strike w:val="0"/>
        <w:dstrike w:val="0"/>
        <w:color w:val="000000"/>
        <w:spacing w:val="0"/>
        <w:sz w:val="24"/>
        <w:szCs w:val="24"/>
        <w:lang w:val="en-US"/>
      </w:rPr>
    </w:lvl>
  </w:abstractNum>
  <w:abstractNum w:abstractNumId="8">
    <w:nsid w:val="1273683B"/>
    <w:multiLevelType w:val="multilevel"/>
    <w:tmpl w:val="E31066E4"/>
    <w:lvl w:ilvl="0">
      <w:start w:val="3"/>
      <w:numFmt w:val="decimal"/>
      <w:lvlText w:val="%1"/>
      <w:lvlJc w:val="left"/>
      <w:pPr>
        <w:ind w:left="720" w:hanging="720"/>
      </w:pPr>
      <w:rPr>
        <w:rFonts w:eastAsia="Calibri" w:hint="default"/>
        <w:b w:val="0"/>
        <w:i/>
        <w:sz w:val="25"/>
      </w:rPr>
    </w:lvl>
    <w:lvl w:ilvl="1">
      <w:start w:val="1"/>
      <w:numFmt w:val="decimal"/>
      <w:lvlText w:val="%1.%2"/>
      <w:lvlJc w:val="left"/>
      <w:pPr>
        <w:ind w:left="720" w:hanging="720"/>
      </w:pPr>
      <w:rPr>
        <w:rFonts w:eastAsia="Calibri" w:hint="default"/>
        <w:b w:val="0"/>
        <w:i/>
        <w:sz w:val="25"/>
      </w:rPr>
    </w:lvl>
    <w:lvl w:ilvl="2">
      <w:start w:val="2"/>
      <w:numFmt w:val="decimal"/>
      <w:lvlText w:val="%1.%2.%3"/>
      <w:lvlJc w:val="left"/>
      <w:pPr>
        <w:ind w:left="720" w:hanging="720"/>
      </w:pPr>
      <w:rPr>
        <w:rFonts w:eastAsia="Calibri" w:hint="default"/>
        <w:b w:val="0"/>
        <w:i/>
        <w:sz w:val="25"/>
      </w:rPr>
    </w:lvl>
    <w:lvl w:ilvl="3">
      <w:start w:val="2"/>
      <w:numFmt w:val="decimal"/>
      <w:lvlText w:val="%1.%2.%3.%4"/>
      <w:lvlJc w:val="left"/>
      <w:pPr>
        <w:ind w:left="1080" w:hanging="1080"/>
      </w:pPr>
      <w:rPr>
        <w:rFonts w:eastAsia="Calibri" w:hint="default"/>
        <w:b/>
        <w:i/>
        <w:sz w:val="28"/>
        <w:szCs w:val="28"/>
      </w:rPr>
    </w:lvl>
    <w:lvl w:ilvl="4">
      <w:start w:val="1"/>
      <w:numFmt w:val="decimal"/>
      <w:lvlText w:val="%1.%2.%3.%4.%5"/>
      <w:lvlJc w:val="left"/>
      <w:pPr>
        <w:ind w:left="1440" w:hanging="1440"/>
      </w:pPr>
      <w:rPr>
        <w:rFonts w:eastAsia="Calibri" w:hint="default"/>
        <w:b w:val="0"/>
        <w:i/>
        <w:sz w:val="25"/>
      </w:rPr>
    </w:lvl>
    <w:lvl w:ilvl="5">
      <w:start w:val="1"/>
      <w:numFmt w:val="decimal"/>
      <w:lvlText w:val="%1.%2.%3.%4.%5.%6"/>
      <w:lvlJc w:val="left"/>
      <w:pPr>
        <w:ind w:left="1440" w:hanging="1440"/>
      </w:pPr>
      <w:rPr>
        <w:rFonts w:eastAsia="Calibri" w:hint="default"/>
        <w:b w:val="0"/>
        <w:i/>
        <w:sz w:val="25"/>
      </w:rPr>
    </w:lvl>
    <w:lvl w:ilvl="6">
      <w:start w:val="1"/>
      <w:numFmt w:val="decimal"/>
      <w:lvlText w:val="%1.%2.%3.%4.%5.%6.%7"/>
      <w:lvlJc w:val="left"/>
      <w:pPr>
        <w:ind w:left="1800" w:hanging="1800"/>
      </w:pPr>
      <w:rPr>
        <w:rFonts w:eastAsia="Calibri" w:hint="default"/>
        <w:b w:val="0"/>
        <w:i/>
        <w:sz w:val="25"/>
      </w:rPr>
    </w:lvl>
    <w:lvl w:ilvl="7">
      <w:start w:val="1"/>
      <w:numFmt w:val="decimal"/>
      <w:lvlText w:val="%1.%2.%3.%4.%5.%6.%7.%8"/>
      <w:lvlJc w:val="left"/>
      <w:pPr>
        <w:ind w:left="2160" w:hanging="2160"/>
      </w:pPr>
      <w:rPr>
        <w:rFonts w:eastAsia="Calibri" w:hint="default"/>
        <w:b w:val="0"/>
        <w:i/>
        <w:sz w:val="25"/>
      </w:rPr>
    </w:lvl>
    <w:lvl w:ilvl="8">
      <w:start w:val="1"/>
      <w:numFmt w:val="decimal"/>
      <w:lvlText w:val="%1.%2.%3.%4.%5.%6.%7.%8.%9"/>
      <w:lvlJc w:val="left"/>
      <w:pPr>
        <w:ind w:left="2160" w:hanging="2160"/>
      </w:pPr>
      <w:rPr>
        <w:rFonts w:eastAsia="Calibri" w:hint="default"/>
        <w:b w:val="0"/>
        <w:i/>
        <w:sz w:val="25"/>
      </w:rPr>
    </w:lvl>
  </w:abstractNum>
  <w:abstractNum w:abstractNumId="9">
    <w:nsid w:val="27A759CF"/>
    <w:multiLevelType w:val="hybridMultilevel"/>
    <w:tmpl w:val="673E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A5231E"/>
    <w:multiLevelType w:val="hybridMultilevel"/>
    <w:tmpl w:val="3BC8B6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5B80055"/>
    <w:multiLevelType w:val="multilevel"/>
    <w:tmpl w:val="F89A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0B66E9"/>
    <w:multiLevelType w:val="multilevel"/>
    <w:tmpl w:val="38463EAA"/>
    <w:lvl w:ilvl="0">
      <w:start w:val="3"/>
      <w:numFmt w:val="decimal"/>
      <w:lvlText w:val="%1"/>
      <w:lvlJc w:val="left"/>
      <w:pPr>
        <w:ind w:left="720" w:hanging="720"/>
      </w:pPr>
      <w:rPr>
        <w:rFonts w:eastAsia="Calibri" w:hint="default"/>
        <w:b w:val="0"/>
        <w:i/>
        <w:sz w:val="25"/>
      </w:rPr>
    </w:lvl>
    <w:lvl w:ilvl="1">
      <w:start w:val="1"/>
      <w:numFmt w:val="decimal"/>
      <w:lvlText w:val="%1.%2"/>
      <w:lvlJc w:val="left"/>
      <w:pPr>
        <w:ind w:left="720" w:hanging="720"/>
      </w:pPr>
      <w:rPr>
        <w:rFonts w:eastAsia="Calibri" w:hint="default"/>
        <w:b w:val="0"/>
        <w:i/>
        <w:sz w:val="25"/>
      </w:rPr>
    </w:lvl>
    <w:lvl w:ilvl="2">
      <w:start w:val="2"/>
      <w:numFmt w:val="decimal"/>
      <w:lvlText w:val="%1.%2.%3"/>
      <w:lvlJc w:val="left"/>
      <w:pPr>
        <w:ind w:left="720" w:hanging="720"/>
      </w:pPr>
      <w:rPr>
        <w:rFonts w:eastAsia="Calibri" w:hint="default"/>
        <w:b w:val="0"/>
        <w:i/>
        <w:sz w:val="25"/>
      </w:rPr>
    </w:lvl>
    <w:lvl w:ilvl="3">
      <w:start w:val="2"/>
      <w:numFmt w:val="decimal"/>
      <w:lvlText w:val="%1.%2.%3.%4"/>
      <w:lvlJc w:val="left"/>
      <w:pPr>
        <w:ind w:left="1080" w:hanging="1080"/>
      </w:pPr>
      <w:rPr>
        <w:rFonts w:eastAsia="Calibri" w:hint="default"/>
        <w:b/>
        <w:i/>
        <w:sz w:val="28"/>
        <w:szCs w:val="28"/>
      </w:rPr>
    </w:lvl>
    <w:lvl w:ilvl="4">
      <w:start w:val="1"/>
      <w:numFmt w:val="decimal"/>
      <w:lvlText w:val="%1.%2.%3.%4.%5"/>
      <w:lvlJc w:val="left"/>
      <w:pPr>
        <w:ind w:left="1440" w:hanging="1440"/>
      </w:pPr>
      <w:rPr>
        <w:rFonts w:eastAsia="Calibri" w:hint="default"/>
        <w:b w:val="0"/>
        <w:i/>
        <w:sz w:val="25"/>
      </w:rPr>
    </w:lvl>
    <w:lvl w:ilvl="5">
      <w:start w:val="1"/>
      <w:numFmt w:val="decimal"/>
      <w:lvlText w:val="%1.%2.%3.%4.%5.%6"/>
      <w:lvlJc w:val="left"/>
      <w:pPr>
        <w:ind w:left="1440" w:hanging="1440"/>
      </w:pPr>
      <w:rPr>
        <w:rFonts w:eastAsia="Calibri" w:hint="default"/>
        <w:b w:val="0"/>
        <w:i/>
        <w:sz w:val="25"/>
      </w:rPr>
    </w:lvl>
    <w:lvl w:ilvl="6">
      <w:start w:val="1"/>
      <w:numFmt w:val="decimal"/>
      <w:lvlText w:val="%1.%2.%3.%4.%5.%6.%7"/>
      <w:lvlJc w:val="left"/>
      <w:pPr>
        <w:ind w:left="1800" w:hanging="1800"/>
      </w:pPr>
      <w:rPr>
        <w:rFonts w:eastAsia="Calibri" w:hint="default"/>
        <w:b w:val="0"/>
        <w:i/>
        <w:sz w:val="25"/>
      </w:rPr>
    </w:lvl>
    <w:lvl w:ilvl="7">
      <w:start w:val="1"/>
      <w:numFmt w:val="decimal"/>
      <w:lvlText w:val="%1.%2.%3.%4.%5.%6.%7.%8"/>
      <w:lvlJc w:val="left"/>
      <w:pPr>
        <w:ind w:left="2160" w:hanging="2160"/>
      </w:pPr>
      <w:rPr>
        <w:rFonts w:eastAsia="Calibri" w:hint="default"/>
        <w:b w:val="0"/>
        <w:i/>
        <w:sz w:val="25"/>
      </w:rPr>
    </w:lvl>
    <w:lvl w:ilvl="8">
      <w:start w:val="1"/>
      <w:numFmt w:val="decimal"/>
      <w:lvlText w:val="%1.%2.%3.%4.%5.%6.%7.%8.%9"/>
      <w:lvlJc w:val="left"/>
      <w:pPr>
        <w:ind w:left="2160" w:hanging="2160"/>
      </w:pPr>
      <w:rPr>
        <w:rFonts w:eastAsia="Calibri" w:hint="default"/>
        <w:b w:val="0"/>
        <w:i/>
        <w:sz w:val="25"/>
      </w:rPr>
    </w:lvl>
  </w:abstractNum>
  <w:abstractNum w:abstractNumId="13">
    <w:nsid w:val="4EAD1531"/>
    <w:multiLevelType w:val="hybridMultilevel"/>
    <w:tmpl w:val="7998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0B0D70"/>
    <w:multiLevelType w:val="hybridMultilevel"/>
    <w:tmpl w:val="7166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5E21B0"/>
    <w:multiLevelType w:val="hybridMultilevel"/>
    <w:tmpl w:val="2D1E412A"/>
    <w:lvl w:ilvl="0" w:tplc="37CE5D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F769CB"/>
    <w:multiLevelType w:val="hybridMultilevel"/>
    <w:tmpl w:val="B7FC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536B2D"/>
    <w:multiLevelType w:val="hybridMultilevel"/>
    <w:tmpl w:val="43AA29C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7B512DA0"/>
    <w:multiLevelType w:val="hybridMultilevel"/>
    <w:tmpl w:val="0280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527E67"/>
    <w:multiLevelType w:val="multilevel"/>
    <w:tmpl w:val="2034AE86"/>
    <w:lvl w:ilvl="0">
      <w:start w:val="3"/>
      <w:numFmt w:val="decimal"/>
      <w:lvlText w:val="%1"/>
      <w:lvlJc w:val="left"/>
      <w:pPr>
        <w:ind w:left="720" w:hanging="720"/>
      </w:pPr>
      <w:rPr>
        <w:rFonts w:eastAsia="Calibri" w:hint="default"/>
        <w:sz w:val="25"/>
      </w:rPr>
    </w:lvl>
    <w:lvl w:ilvl="1">
      <w:start w:val="1"/>
      <w:numFmt w:val="decimal"/>
      <w:lvlText w:val="%1.%2"/>
      <w:lvlJc w:val="left"/>
      <w:pPr>
        <w:ind w:left="720" w:hanging="720"/>
      </w:pPr>
      <w:rPr>
        <w:rFonts w:eastAsia="Calibri" w:hint="default"/>
        <w:sz w:val="25"/>
      </w:rPr>
    </w:lvl>
    <w:lvl w:ilvl="2">
      <w:start w:val="2"/>
      <w:numFmt w:val="decimal"/>
      <w:lvlText w:val="%1.%2.%3"/>
      <w:lvlJc w:val="left"/>
      <w:pPr>
        <w:ind w:left="720" w:hanging="720"/>
      </w:pPr>
      <w:rPr>
        <w:rFonts w:eastAsia="Calibri" w:hint="default"/>
        <w:sz w:val="25"/>
      </w:rPr>
    </w:lvl>
    <w:lvl w:ilvl="3">
      <w:start w:val="1"/>
      <w:numFmt w:val="decimal"/>
      <w:lvlText w:val="%1.%2.%3.%4"/>
      <w:lvlJc w:val="left"/>
      <w:pPr>
        <w:ind w:left="1080" w:hanging="1080"/>
      </w:pPr>
      <w:rPr>
        <w:rFonts w:eastAsia="Calibri" w:hint="default"/>
        <w:sz w:val="25"/>
      </w:rPr>
    </w:lvl>
    <w:lvl w:ilvl="4">
      <w:start w:val="1"/>
      <w:numFmt w:val="decimal"/>
      <w:lvlText w:val="%1.%2.%3.%4.%5"/>
      <w:lvlJc w:val="left"/>
      <w:pPr>
        <w:ind w:left="1440" w:hanging="1440"/>
      </w:pPr>
      <w:rPr>
        <w:rFonts w:eastAsia="Calibri" w:hint="default"/>
        <w:sz w:val="25"/>
      </w:rPr>
    </w:lvl>
    <w:lvl w:ilvl="5">
      <w:start w:val="1"/>
      <w:numFmt w:val="decimal"/>
      <w:lvlText w:val="%1.%2.%3.%4.%5.%6"/>
      <w:lvlJc w:val="left"/>
      <w:pPr>
        <w:ind w:left="1440" w:hanging="1440"/>
      </w:pPr>
      <w:rPr>
        <w:rFonts w:eastAsia="Calibri" w:hint="default"/>
        <w:sz w:val="25"/>
      </w:rPr>
    </w:lvl>
    <w:lvl w:ilvl="6">
      <w:start w:val="1"/>
      <w:numFmt w:val="decimal"/>
      <w:lvlText w:val="%1.%2.%3.%4.%5.%6.%7"/>
      <w:lvlJc w:val="left"/>
      <w:pPr>
        <w:ind w:left="1800" w:hanging="1800"/>
      </w:pPr>
      <w:rPr>
        <w:rFonts w:eastAsia="Calibri" w:hint="default"/>
        <w:sz w:val="25"/>
      </w:rPr>
    </w:lvl>
    <w:lvl w:ilvl="7">
      <w:start w:val="1"/>
      <w:numFmt w:val="decimal"/>
      <w:lvlText w:val="%1.%2.%3.%4.%5.%6.%7.%8"/>
      <w:lvlJc w:val="left"/>
      <w:pPr>
        <w:ind w:left="2160" w:hanging="2160"/>
      </w:pPr>
      <w:rPr>
        <w:rFonts w:eastAsia="Calibri" w:hint="default"/>
        <w:sz w:val="25"/>
      </w:rPr>
    </w:lvl>
    <w:lvl w:ilvl="8">
      <w:start w:val="1"/>
      <w:numFmt w:val="decimal"/>
      <w:lvlText w:val="%1.%2.%3.%4.%5.%6.%7.%8.%9"/>
      <w:lvlJc w:val="left"/>
      <w:pPr>
        <w:ind w:left="2160" w:hanging="2160"/>
      </w:pPr>
      <w:rPr>
        <w:rFonts w:eastAsia="Calibri" w:hint="default"/>
        <w:sz w:val="25"/>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7"/>
  </w:num>
  <w:num w:numId="11">
    <w:abstractNumId w:val="14"/>
  </w:num>
  <w:num w:numId="12">
    <w:abstractNumId w:val="16"/>
  </w:num>
  <w:num w:numId="13">
    <w:abstractNumId w:val="13"/>
  </w:num>
  <w:num w:numId="14">
    <w:abstractNumId w:val="11"/>
  </w:num>
  <w:num w:numId="15">
    <w:abstractNumId w:val="15"/>
  </w:num>
  <w:num w:numId="16">
    <w:abstractNumId w:val="19"/>
  </w:num>
  <w:num w:numId="17">
    <w:abstractNumId w:val="12"/>
  </w:num>
  <w:num w:numId="18">
    <w:abstractNumId w:val="8"/>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759"/>
    <w:rsid w:val="00016754"/>
    <w:rsid w:val="0004221C"/>
    <w:rsid w:val="00091D25"/>
    <w:rsid w:val="000B0D5D"/>
    <w:rsid w:val="000C41C0"/>
    <w:rsid w:val="000D21F0"/>
    <w:rsid w:val="00101003"/>
    <w:rsid w:val="00111714"/>
    <w:rsid w:val="00140A5F"/>
    <w:rsid w:val="001435AD"/>
    <w:rsid w:val="001660CF"/>
    <w:rsid w:val="001668F8"/>
    <w:rsid w:val="00171FA3"/>
    <w:rsid w:val="001B0CA4"/>
    <w:rsid w:val="001B3BA3"/>
    <w:rsid w:val="002120FD"/>
    <w:rsid w:val="00220983"/>
    <w:rsid w:val="00235F73"/>
    <w:rsid w:val="00246417"/>
    <w:rsid w:val="00256173"/>
    <w:rsid w:val="002A3B0E"/>
    <w:rsid w:val="002A7698"/>
    <w:rsid w:val="00302759"/>
    <w:rsid w:val="00302C5D"/>
    <w:rsid w:val="00345D4E"/>
    <w:rsid w:val="003754A7"/>
    <w:rsid w:val="003804C3"/>
    <w:rsid w:val="003961A3"/>
    <w:rsid w:val="003A3C09"/>
    <w:rsid w:val="003F6CD7"/>
    <w:rsid w:val="004048AE"/>
    <w:rsid w:val="004064E0"/>
    <w:rsid w:val="00410762"/>
    <w:rsid w:val="00411606"/>
    <w:rsid w:val="004129B4"/>
    <w:rsid w:val="0043248C"/>
    <w:rsid w:val="00437EDE"/>
    <w:rsid w:val="00461E2C"/>
    <w:rsid w:val="0046778C"/>
    <w:rsid w:val="0047141E"/>
    <w:rsid w:val="00485738"/>
    <w:rsid w:val="004A772A"/>
    <w:rsid w:val="004A78C1"/>
    <w:rsid w:val="004D62D4"/>
    <w:rsid w:val="004D6408"/>
    <w:rsid w:val="004E6BCC"/>
    <w:rsid w:val="004F2EF8"/>
    <w:rsid w:val="005034BB"/>
    <w:rsid w:val="00560DE5"/>
    <w:rsid w:val="005B2D85"/>
    <w:rsid w:val="005E25E9"/>
    <w:rsid w:val="006075E7"/>
    <w:rsid w:val="00614865"/>
    <w:rsid w:val="006203C0"/>
    <w:rsid w:val="00674140"/>
    <w:rsid w:val="00690DD4"/>
    <w:rsid w:val="006A3BDF"/>
    <w:rsid w:val="006D23F8"/>
    <w:rsid w:val="006E329F"/>
    <w:rsid w:val="00714230"/>
    <w:rsid w:val="007648BB"/>
    <w:rsid w:val="007A0C53"/>
    <w:rsid w:val="007B0405"/>
    <w:rsid w:val="007D436E"/>
    <w:rsid w:val="007F33DC"/>
    <w:rsid w:val="00826C5E"/>
    <w:rsid w:val="00835290"/>
    <w:rsid w:val="008378F8"/>
    <w:rsid w:val="00851237"/>
    <w:rsid w:val="008A0CE2"/>
    <w:rsid w:val="008A6F6A"/>
    <w:rsid w:val="008B7DA1"/>
    <w:rsid w:val="008C62C8"/>
    <w:rsid w:val="008D28F5"/>
    <w:rsid w:val="008E4217"/>
    <w:rsid w:val="00900714"/>
    <w:rsid w:val="009725EE"/>
    <w:rsid w:val="00983BB1"/>
    <w:rsid w:val="009A223F"/>
    <w:rsid w:val="009D25F6"/>
    <w:rsid w:val="00A347B0"/>
    <w:rsid w:val="00A90446"/>
    <w:rsid w:val="00B17449"/>
    <w:rsid w:val="00B30C27"/>
    <w:rsid w:val="00B359D5"/>
    <w:rsid w:val="00B50AC9"/>
    <w:rsid w:val="00B776BD"/>
    <w:rsid w:val="00BA77C1"/>
    <w:rsid w:val="00BA7EF2"/>
    <w:rsid w:val="00BD5A5F"/>
    <w:rsid w:val="00BE4CB7"/>
    <w:rsid w:val="00C40E19"/>
    <w:rsid w:val="00C4779D"/>
    <w:rsid w:val="00C942A0"/>
    <w:rsid w:val="00C97E2A"/>
    <w:rsid w:val="00CE5AA9"/>
    <w:rsid w:val="00CF09BF"/>
    <w:rsid w:val="00D00B11"/>
    <w:rsid w:val="00D12BF6"/>
    <w:rsid w:val="00D42A85"/>
    <w:rsid w:val="00D4426D"/>
    <w:rsid w:val="00D46B46"/>
    <w:rsid w:val="00D61D30"/>
    <w:rsid w:val="00D628DC"/>
    <w:rsid w:val="00D72681"/>
    <w:rsid w:val="00DB4F1A"/>
    <w:rsid w:val="00DD15E9"/>
    <w:rsid w:val="00E324F1"/>
    <w:rsid w:val="00E506EC"/>
    <w:rsid w:val="00E54DAE"/>
    <w:rsid w:val="00E703D2"/>
    <w:rsid w:val="00EA3364"/>
    <w:rsid w:val="00EA784C"/>
    <w:rsid w:val="00F27280"/>
    <w:rsid w:val="00F41FB8"/>
    <w:rsid w:val="00FB0456"/>
    <w:rsid w:val="00FC504C"/>
    <w:rsid w:val="00FD2104"/>
    <w:rsid w:val="00FE67E3"/>
    <w:rsid w:val="00FE683D"/>
    <w:rsid w:val="00FE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14EC6DEF-A6CB-4E0A-A04C-18E36969F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Liberation Serif" w:eastAsia="Droid Sans Fallback" w:hAnsi="Liberation Serif" w:cs="FreeSans"/>
      <w:kern w:val="1"/>
      <w:sz w:val="24"/>
      <w:szCs w:val="24"/>
      <w:lang w:eastAsia="zh-CN" w:bidi="hi-IN"/>
    </w:rPr>
  </w:style>
  <w:style w:type="paragraph" w:styleId="Heading1">
    <w:name w:val="heading 1"/>
    <w:basedOn w:val="Heading"/>
    <w:next w:val="BodyText"/>
    <w:qFormat/>
    <w:pPr>
      <w:numPr>
        <w:numId w:val="2"/>
      </w:numPr>
      <w:outlineLvl w:val="0"/>
    </w:pPr>
    <w:rPr>
      <w:b/>
      <w:bCs/>
      <w:sz w:val="36"/>
      <w:szCs w:val="36"/>
    </w:rPr>
  </w:style>
  <w:style w:type="paragraph" w:styleId="Heading2">
    <w:name w:val="heading 2"/>
    <w:basedOn w:val="Heading"/>
    <w:next w:val="BodyText"/>
    <w:qFormat/>
    <w:pPr>
      <w:numPr>
        <w:ilvl w:val="1"/>
        <w:numId w:val="2"/>
      </w:numPr>
      <w:spacing w:before="200"/>
      <w:outlineLvl w:val="1"/>
    </w:pPr>
    <w:rPr>
      <w:b/>
      <w:bCs/>
      <w:sz w:val="32"/>
      <w:szCs w:val="32"/>
    </w:rPr>
  </w:style>
  <w:style w:type="paragraph" w:styleId="Heading3">
    <w:name w:val="heading 3"/>
    <w:basedOn w:val="Heading"/>
    <w:next w:val="BodyText"/>
    <w:autoRedefine/>
    <w:qFormat/>
    <w:rsid w:val="00D72681"/>
    <w:pPr>
      <w:numPr>
        <w:ilvl w:val="2"/>
        <w:numId w:val="2"/>
      </w:numPr>
      <w:spacing w:before="140" w:line="276" w:lineRule="auto"/>
      <w:jc w:val="both"/>
      <w:outlineLvl w:val="2"/>
    </w:pPr>
    <w:rPr>
      <w:rFonts w:ascii="Times New Roman" w:hAnsi="Times New Roman" w:cs="Times New Roman"/>
      <w:b/>
      <w:bCs/>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b/>
      <w:bCs/>
    </w:rPr>
  </w:style>
  <w:style w:type="character" w:customStyle="1" w:styleId="WW8Num1z2">
    <w:name w:val="WW8Num1z2"/>
    <w:rPr>
      <w:rFonts w:ascii="Calibri" w:hAnsi="Calibri" w:cs="Calibri"/>
      <w:b/>
      <w:bCs/>
      <w:sz w:val="25"/>
      <w:szCs w:val="25"/>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b/>
      <w:bCs/>
    </w:rPr>
  </w:style>
  <w:style w:type="character" w:customStyle="1" w:styleId="WW8Num2z2">
    <w:name w:val="WW8Num2z2"/>
    <w:rPr>
      <w:rFonts w:ascii="Calibri" w:hAnsi="Calibri" w:cs="Calibri"/>
      <w:b/>
      <w:bCs/>
      <w:sz w:val="25"/>
      <w:szCs w:val="25"/>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caps w:val="0"/>
      <w:smallCaps w:val="0"/>
      <w:strike w:val="0"/>
      <w:dstrike w:val="0"/>
      <w:color w:val="000000"/>
      <w:spacing w:val="0"/>
      <w:sz w:val="24"/>
    </w:rPr>
  </w:style>
  <w:style w:type="character" w:customStyle="1" w:styleId="WW8Num4z0">
    <w:name w:val="WW8Num4z0"/>
    <w:rPr>
      <w:rFonts w:ascii="Symbol" w:hAnsi="Symbol" w:cs="OpenSymbol"/>
      <w:caps w:val="0"/>
      <w:smallCaps w:val="0"/>
      <w:strike w:val="0"/>
      <w:dstrike w:val="0"/>
      <w:color w:val="000000"/>
      <w:spacing w:val="0"/>
      <w:sz w:val="24"/>
    </w:rPr>
  </w:style>
  <w:style w:type="character" w:customStyle="1" w:styleId="WW8Num5z0">
    <w:name w:val="WW8Num5z0"/>
    <w:rPr>
      <w:rFonts w:ascii="Calibri" w:hAnsi="Calibri" w:cs="Calibri"/>
      <w:b w:val="0"/>
      <w:i w:val="0"/>
      <w:caps w:val="0"/>
      <w:smallCaps w:val="0"/>
      <w:strike w:val="0"/>
      <w:dstrike w:val="0"/>
      <w:color w:val="000000"/>
      <w:spacing w:val="0"/>
      <w:sz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Calibri" w:eastAsia="Calibri" w:hAnsi="Calibri" w:cs="Calibri"/>
      <w:b w:val="0"/>
      <w:bCs w:val="0"/>
      <w:i w:val="0"/>
      <w:caps w:val="0"/>
      <w:smallCaps w:val="0"/>
      <w:strike w:val="0"/>
      <w:dstrike w:val="0"/>
      <w:color w:val="000000"/>
      <w:spacing w:val="0"/>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hAnsi="Symbol" w:cs="OpenSymbol"/>
      <w:caps w:val="0"/>
      <w:smallCaps w:val="0"/>
      <w:strike w:val="0"/>
      <w:dstrike w:val="0"/>
      <w:color w:val="000000"/>
      <w:spacing w:val="0"/>
      <w:sz w:val="24"/>
      <w:szCs w:val="24"/>
      <w:lang w:val="en-US"/>
    </w:rPr>
  </w:style>
  <w:style w:type="character" w:customStyle="1" w:styleId="WW8Num8z0">
    <w:name w:val="WW8Num8z0"/>
    <w:rPr>
      <w:rFonts w:ascii="Symbol" w:hAnsi="Symbol" w:cs="OpenSymbol"/>
      <w:caps w:val="0"/>
      <w:smallCaps w:val="0"/>
      <w:strike w:val="0"/>
      <w:dstrike w:val="0"/>
      <w:color w:val="000000"/>
      <w:spacing w:val="0"/>
      <w:sz w:val="24"/>
      <w:szCs w:val="24"/>
      <w:lang w:val="en-US"/>
    </w:rPr>
  </w:style>
  <w:style w:type="character" w:customStyle="1" w:styleId="SourceText">
    <w:name w:val="Source Text"/>
    <w:rPr>
      <w:rFonts w:ascii="Liberation Mono" w:eastAsia="Droid Sans Fallback" w:hAnsi="Liberation Mono" w:cs="Liberation Mono"/>
    </w:rPr>
  </w:style>
  <w:style w:type="character" w:styleId="Hyperlink">
    <w:name w:val="Hyperlink"/>
    <w:uiPriority w:val="99"/>
    <w:rPr>
      <w:color w:val="000080"/>
      <w:u w:val="single"/>
    </w:rPr>
  </w:style>
  <w:style w:type="character" w:customStyle="1" w:styleId="Bullets">
    <w:name w:val="Bullets"/>
    <w:rPr>
      <w:rFonts w:ascii="OpenSymbol" w:eastAsia="OpenSymbol" w:hAnsi="OpenSymbol" w:cs="OpenSymbol"/>
    </w:rPr>
  </w:style>
  <w:style w:type="character" w:customStyle="1" w:styleId="DefaultParagraphFont1">
    <w:name w:val="Default Paragraph Font1"/>
  </w:style>
  <w:style w:type="character" w:customStyle="1" w:styleId="apple-converted-space">
    <w:name w:val="apple-converted-space"/>
    <w:basedOn w:val="DefaultParagraphFont1"/>
  </w:style>
  <w:style w:type="character" w:customStyle="1" w:styleId="mw-headline">
    <w:name w:val="mw-headline"/>
    <w:basedOn w:val="DefaultParagraphFont1"/>
  </w:style>
  <w:style w:type="character" w:customStyle="1" w:styleId="NumberingSymbols">
    <w:name w:val="Numbering Symbols"/>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IndexLink">
    <w:name w:val="Index Link"/>
  </w:style>
  <w:style w:type="character" w:customStyle="1" w:styleId="reference-text">
    <w:name w:val="reference-text"/>
    <w:basedOn w:val="DefaultParagraphFont1"/>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paragraph" w:styleId="BodyTextFirstIndent">
    <w:name w:val="Body Text First Indent"/>
    <w:basedOn w:val="BodyText"/>
    <w:pPr>
      <w:ind w:firstLine="283"/>
    </w:pPr>
  </w:style>
  <w:style w:type="paragraph" w:customStyle="1" w:styleId="List1End">
    <w:name w:val="List 1 End"/>
    <w:basedOn w:val="List"/>
    <w:next w:val="ListBullet"/>
    <w:pPr>
      <w:spacing w:after="240"/>
      <w:ind w:left="360" w:hanging="360"/>
    </w:pPr>
  </w:style>
  <w:style w:type="paragraph" w:styleId="ListBullet">
    <w:name w:val="List Bullet"/>
    <w:basedOn w:val="List"/>
    <w:pPr>
      <w:spacing w:after="120"/>
      <w:ind w:left="360" w:hanging="360"/>
    </w:pPr>
  </w:style>
  <w:style w:type="paragraph" w:customStyle="1" w:styleId="List2Start">
    <w:name w:val="List 2 Start"/>
    <w:basedOn w:val="List"/>
    <w:next w:val="ListBullet2"/>
    <w:pPr>
      <w:spacing w:before="240" w:after="120"/>
      <w:ind w:left="720" w:hanging="360"/>
    </w:pPr>
  </w:style>
  <w:style w:type="paragraph" w:styleId="ListBullet2">
    <w:name w:val="List Bullet 2"/>
    <w:basedOn w:val="List"/>
    <w:pPr>
      <w:spacing w:after="120"/>
      <w:ind w:left="720" w:hanging="360"/>
    </w:pPr>
  </w:style>
  <w:style w:type="paragraph" w:customStyle="1" w:styleId="Illustration">
    <w:name w:val="Illustration"/>
    <w:basedOn w:val="Caption"/>
  </w:style>
  <w:style w:type="paragraph" w:customStyle="1" w:styleId="FrameContents">
    <w:name w:val="Frame Contents"/>
    <w:basedOn w:val="Normal"/>
  </w:style>
  <w:style w:type="paragraph" w:customStyle="1" w:styleId="ListContents">
    <w:name w:val="List Contents"/>
    <w:basedOn w:val="Normal"/>
    <w:pPr>
      <w:ind w:left="567"/>
    </w:pPr>
  </w:style>
  <w:style w:type="paragraph" w:customStyle="1" w:styleId="ListHeading">
    <w:name w:val="List Heading"/>
    <w:basedOn w:val="Normal"/>
    <w:next w:val="ListContents"/>
  </w:style>
  <w:style w:type="paragraph" w:customStyle="1" w:styleId="Default">
    <w:name w:val="Default"/>
    <w:pPr>
      <w:suppressAutoHyphens/>
    </w:pPr>
    <w:rPr>
      <w:rFonts w:eastAsia="Droid Sans Fallback"/>
      <w:color w:val="000000"/>
      <w:kern w:val="1"/>
      <w:sz w:val="24"/>
      <w:szCs w:val="24"/>
      <w:lang w:eastAsia="zh-CN" w:bidi="hi-IN"/>
    </w:rPr>
  </w:style>
  <w:style w:type="paragraph" w:customStyle="1" w:styleId="Caption1">
    <w:name w:val="Caption1"/>
    <w:basedOn w:val="Normal"/>
    <w:next w:val="Normal"/>
    <w:rPr>
      <w:b/>
      <w:bCs/>
      <w:color w:val="4F81BD"/>
      <w:sz w:val="20"/>
      <w:szCs w:val="18"/>
    </w:rPr>
  </w:style>
  <w:style w:type="paragraph" w:customStyle="1" w:styleId="LO-normal">
    <w:name w:val="LO-normal"/>
    <w:pPr>
      <w:suppressAutoHyphens/>
    </w:pPr>
    <w:rPr>
      <w:rFonts w:ascii="Arial" w:eastAsia="Arial" w:hAnsi="Arial" w:cs="Arial"/>
      <w:color w:val="000000"/>
      <w:kern w:val="1"/>
      <w:sz w:val="24"/>
      <w:szCs w:val="24"/>
      <w:lang w:eastAsia="zh-CN" w:bidi="hi-IN"/>
    </w:rPr>
  </w:style>
  <w:style w:type="paragraph" w:styleId="ListParagraph">
    <w:name w:val="List Paragraph"/>
    <w:basedOn w:val="Normal"/>
    <w:qFormat/>
    <w:pPr>
      <w:spacing w:after="200"/>
      <w:ind w:left="720"/>
      <w:contextualSpacing/>
    </w:pPr>
  </w:style>
  <w:style w:type="paragraph" w:styleId="FootnoteText">
    <w:name w:val="footnote text"/>
    <w:basedOn w:val="Normal"/>
    <w:pPr>
      <w:suppressLineNumbers/>
      <w:ind w:left="339" w:hanging="339"/>
    </w:pPr>
    <w:rPr>
      <w:sz w:val="20"/>
      <w:szCs w:val="20"/>
    </w:rPr>
  </w:style>
  <w:style w:type="paragraph" w:styleId="EndnoteText">
    <w:name w:val="endnote text"/>
    <w:basedOn w:val="Normal"/>
    <w:pPr>
      <w:suppressLineNumbers/>
      <w:ind w:left="339" w:hanging="339"/>
    </w:pPr>
    <w:rPr>
      <w:sz w:val="20"/>
      <w:szCs w:val="20"/>
    </w:rPr>
  </w:style>
  <w:style w:type="paragraph" w:styleId="Footer">
    <w:name w:val="footer"/>
    <w:basedOn w:val="Normal"/>
    <w:link w:val="FooterChar"/>
    <w:uiPriority w:val="99"/>
    <w:pPr>
      <w:suppressLineNumbers/>
      <w:tabs>
        <w:tab w:val="center" w:pos="4819"/>
        <w:tab w:val="right" w:pos="9638"/>
      </w:tabs>
    </w:pPr>
  </w:style>
  <w:style w:type="paragraph" w:styleId="TOAHeading">
    <w:name w:val="toa heading"/>
    <w:basedOn w:val="Heading"/>
    <w:pPr>
      <w:suppressLineNumbers/>
    </w:pPr>
    <w:rPr>
      <w:b/>
      <w:bCs/>
      <w:sz w:val="32"/>
      <w:szCs w:val="32"/>
    </w:rPr>
  </w:style>
  <w:style w:type="paragraph" w:styleId="TOC1">
    <w:name w:val="toc 1"/>
    <w:basedOn w:val="Index"/>
    <w:uiPriority w:val="39"/>
    <w:pPr>
      <w:tabs>
        <w:tab w:val="right" w:leader="dot" w:pos="9638"/>
      </w:tabs>
    </w:pPr>
  </w:style>
  <w:style w:type="paragraph" w:styleId="TOC2">
    <w:name w:val="toc 2"/>
    <w:basedOn w:val="Index"/>
    <w:uiPriority w:val="39"/>
    <w:pPr>
      <w:tabs>
        <w:tab w:val="right" w:leader="dot" w:pos="9355"/>
      </w:tabs>
      <w:ind w:left="283"/>
    </w:pPr>
  </w:style>
  <w:style w:type="paragraph" w:styleId="TOC3">
    <w:name w:val="toc 3"/>
    <w:basedOn w:val="Index"/>
    <w:uiPriority w:val="39"/>
    <w:pPr>
      <w:tabs>
        <w:tab w:val="right" w:leader="dot" w:pos="9072"/>
      </w:tabs>
      <w:ind w:left="566"/>
    </w:pPr>
  </w:style>
  <w:style w:type="paragraph" w:styleId="TOC4">
    <w:name w:val="toc 4"/>
    <w:basedOn w:val="Index"/>
    <w:pPr>
      <w:tabs>
        <w:tab w:val="right" w:leader="dot" w:pos="8789"/>
      </w:tabs>
      <w:ind w:left="849"/>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NormalWeb">
    <w:name w:val="Normal (Web)"/>
    <w:basedOn w:val="Normal"/>
    <w:uiPriority w:val="99"/>
    <w:unhideWhenUsed/>
    <w:rsid w:val="00FD2104"/>
    <w:pPr>
      <w:widowControl/>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customStyle="1" w:styleId="mw-editsection">
    <w:name w:val="mw-editsection"/>
    <w:rsid w:val="002A3B0E"/>
  </w:style>
  <w:style w:type="character" w:customStyle="1" w:styleId="mw-editsection-bracket">
    <w:name w:val="mw-editsection-bracket"/>
    <w:rsid w:val="002A3B0E"/>
  </w:style>
  <w:style w:type="paragraph" w:styleId="Header">
    <w:name w:val="header"/>
    <w:basedOn w:val="Normal"/>
    <w:link w:val="HeaderChar"/>
    <w:uiPriority w:val="99"/>
    <w:unhideWhenUsed/>
    <w:rsid w:val="002A3B0E"/>
    <w:pPr>
      <w:tabs>
        <w:tab w:val="center" w:pos="4680"/>
        <w:tab w:val="right" w:pos="9360"/>
      </w:tabs>
    </w:pPr>
    <w:rPr>
      <w:rFonts w:cs="Mangal"/>
      <w:szCs w:val="21"/>
    </w:rPr>
  </w:style>
  <w:style w:type="character" w:customStyle="1" w:styleId="HeaderChar">
    <w:name w:val="Header Char"/>
    <w:link w:val="Header"/>
    <w:uiPriority w:val="99"/>
    <w:rsid w:val="002A3B0E"/>
    <w:rPr>
      <w:rFonts w:ascii="Liberation Serif" w:eastAsia="Droid Sans Fallback" w:hAnsi="Liberation Serif" w:cs="Mangal"/>
      <w:kern w:val="1"/>
      <w:sz w:val="24"/>
      <w:szCs w:val="21"/>
      <w:lang w:eastAsia="zh-CN" w:bidi="hi-IN"/>
    </w:rPr>
  </w:style>
  <w:style w:type="paragraph" w:styleId="TOCHeading">
    <w:name w:val="TOC Heading"/>
    <w:basedOn w:val="Heading1"/>
    <w:next w:val="Normal"/>
    <w:uiPriority w:val="39"/>
    <w:unhideWhenUsed/>
    <w:qFormat/>
    <w:rsid w:val="001B0CA4"/>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character" w:customStyle="1" w:styleId="FooterChar">
    <w:name w:val="Footer Char"/>
    <w:basedOn w:val="DefaultParagraphFont"/>
    <w:link w:val="Footer"/>
    <w:uiPriority w:val="99"/>
    <w:rsid w:val="003961A3"/>
    <w:rPr>
      <w:rFonts w:ascii="Liberation Serif" w:eastAsia="Droid Sans Fallback" w:hAnsi="Liberation Serif" w:cs="FreeSans"/>
      <w:kern w:val="1"/>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0739">
      <w:bodyDiv w:val="1"/>
      <w:marLeft w:val="0"/>
      <w:marRight w:val="0"/>
      <w:marTop w:val="0"/>
      <w:marBottom w:val="0"/>
      <w:divBdr>
        <w:top w:val="none" w:sz="0" w:space="0" w:color="auto"/>
        <w:left w:val="none" w:sz="0" w:space="0" w:color="auto"/>
        <w:bottom w:val="none" w:sz="0" w:space="0" w:color="auto"/>
        <w:right w:val="none" w:sz="0" w:space="0" w:color="auto"/>
      </w:divBdr>
    </w:div>
    <w:div w:id="136070442">
      <w:bodyDiv w:val="1"/>
      <w:marLeft w:val="0"/>
      <w:marRight w:val="0"/>
      <w:marTop w:val="0"/>
      <w:marBottom w:val="0"/>
      <w:divBdr>
        <w:top w:val="none" w:sz="0" w:space="0" w:color="auto"/>
        <w:left w:val="none" w:sz="0" w:space="0" w:color="auto"/>
        <w:bottom w:val="none" w:sz="0" w:space="0" w:color="auto"/>
        <w:right w:val="none" w:sz="0" w:space="0" w:color="auto"/>
      </w:divBdr>
    </w:div>
    <w:div w:id="322928613">
      <w:bodyDiv w:val="1"/>
      <w:marLeft w:val="0"/>
      <w:marRight w:val="0"/>
      <w:marTop w:val="0"/>
      <w:marBottom w:val="0"/>
      <w:divBdr>
        <w:top w:val="none" w:sz="0" w:space="0" w:color="auto"/>
        <w:left w:val="none" w:sz="0" w:space="0" w:color="auto"/>
        <w:bottom w:val="none" w:sz="0" w:space="0" w:color="auto"/>
        <w:right w:val="none" w:sz="0" w:space="0" w:color="auto"/>
      </w:divBdr>
    </w:div>
    <w:div w:id="625937175">
      <w:bodyDiv w:val="1"/>
      <w:marLeft w:val="0"/>
      <w:marRight w:val="0"/>
      <w:marTop w:val="0"/>
      <w:marBottom w:val="0"/>
      <w:divBdr>
        <w:top w:val="none" w:sz="0" w:space="0" w:color="auto"/>
        <w:left w:val="none" w:sz="0" w:space="0" w:color="auto"/>
        <w:bottom w:val="none" w:sz="0" w:space="0" w:color="auto"/>
        <w:right w:val="none" w:sz="0" w:space="0" w:color="auto"/>
      </w:divBdr>
    </w:div>
    <w:div w:id="669063584">
      <w:bodyDiv w:val="1"/>
      <w:marLeft w:val="0"/>
      <w:marRight w:val="0"/>
      <w:marTop w:val="0"/>
      <w:marBottom w:val="0"/>
      <w:divBdr>
        <w:top w:val="none" w:sz="0" w:space="0" w:color="auto"/>
        <w:left w:val="none" w:sz="0" w:space="0" w:color="auto"/>
        <w:bottom w:val="none" w:sz="0" w:space="0" w:color="auto"/>
        <w:right w:val="none" w:sz="0" w:space="0" w:color="auto"/>
      </w:divBdr>
    </w:div>
    <w:div w:id="782187928">
      <w:bodyDiv w:val="1"/>
      <w:marLeft w:val="0"/>
      <w:marRight w:val="0"/>
      <w:marTop w:val="0"/>
      <w:marBottom w:val="0"/>
      <w:divBdr>
        <w:top w:val="none" w:sz="0" w:space="0" w:color="auto"/>
        <w:left w:val="none" w:sz="0" w:space="0" w:color="auto"/>
        <w:bottom w:val="none" w:sz="0" w:space="0" w:color="auto"/>
        <w:right w:val="none" w:sz="0" w:space="0" w:color="auto"/>
      </w:divBdr>
    </w:div>
    <w:div w:id="894467642">
      <w:bodyDiv w:val="1"/>
      <w:marLeft w:val="0"/>
      <w:marRight w:val="0"/>
      <w:marTop w:val="0"/>
      <w:marBottom w:val="0"/>
      <w:divBdr>
        <w:top w:val="none" w:sz="0" w:space="0" w:color="auto"/>
        <w:left w:val="none" w:sz="0" w:space="0" w:color="auto"/>
        <w:bottom w:val="none" w:sz="0" w:space="0" w:color="auto"/>
        <w:right w:val="none" w:sz="0" w:space="0" w:color="auto"/>
      </w:divBdr>
    </w:div>
    <w:div w:id="939339218">
      <w:bodyDiv w:val="1"/>
      <w:marLeft w:val="0"/>
      <w:marRight w:val="0"/>
      <w:marTop w:val="0"/>
      <w:marBottom w:val="0"/>
      <w:divBdr>
        <w:top w:val="none" w:sz="0" w:space="0" w:color="auto"/>
        <w:left w:val="none" w:sz="0" w:space="0" w:color="auto"/>
        <w:bottom w:val="none" w:sz="0" w:space="0" w:color="auto"/>
        <w:right w:val="none" w:sz="0" w:space="0" w:color="auto"/>
      </w:divBdr>
    </w:div>
    <w:div w:id="1230313013">
      <w:bodyDiv w:val="1"/>
      <w:marLeft w:val="0"/>
      <w:marRight w:val="0"/>
      <w:marTop w:val="0"/>
      <w:marBottom w:val="0"/>
      <w:divBdr>
        <w:top w:val="none" w:sz="0" w:space="0" w:color="auto"/>
        <w:left w:val="none" w:sz="0" w:space="0" w:color="auto"/>
        <w:bottom w:val="none" w:sz="0" w:space="0" w:color="auto"/>
        <w:right w:val="none" w:sz="0" w:space="0" w:color="auto"/>
      </w:divBdr>
    </w:div>
    <w:div w:id="1355496283">
      <w:bodyDiv w:val="1"/>
      <w:marLeft w:val="0"/>
      <w:marRight w:val="0"/>
      <w:marTop w:val="0"/>
      <w:marBottom w:val="0"/>
      <w:divBdr>
        <w:top w:val="none" w:sz="0" w:space="0" w:color="auto"/>
        <w:left w:val="none" w:sz="0" w:space="0" w:color="auto"/>
        <w:bottom w:val="none" w:sz="0" w:space="0" w:color="auto"/>
        <w:right w:val="none" w:sz="0" w:space="0" w:color="auto"/>
      </w:divBdr>
    </w:div>
    <w:div w:id="1355886507">
      <w:bodyDiv w:val="1"/>
      <w:marLeft w:val="0"/>
      <w:marRight w:val="0"/>
      <w:marTop w:val="0"/>
      <w:marBottom w:val="0"/>
      <w:divBdr>
        <w:top w:val="none" w:sz="0" w:space="0" w:color="auto"/>
        <w:left w:val="none" w:sz="0" w:space="0" w:color="auto"/>
        <w:bottom w:val="none" w:sz="0" w:space="0" w:color="auto"/>
        <w:right w:val="none" w:sz="0" w:space="0" w:color="auto"/>
      </w:divBdr>
    </w:div>
    <w:div w:id="1360936877">
      <w:bodyDiv w:val="1"/>
      <w:marLeft w:val="0"/>
      <w:marRight w:val="0"/>
      <w:marTop w:val="0"/>
      <w:marBottom w:val="0"/>
      <w:divBdr>
        <w:top w:val="none" w:sz="0" w:space="0" w:color="auto"/>
        <w:left w:val="none" w:sz="0" w:space="0" w:color="auto"/>
        <w:bottom w:val="none" w:sz="0" w:space="0" w:color="auto"/>
        <w:right w:val="none" w:sz="0" w:space="0" w:color="auto"/>
      </w:divBdr>
    </w:div>
    <w:div w:id="1379862456">
      <w:bodyDiv w:val="1"/>
      <w:marLeft w:val="0"/>
      <w:marRight w:val="0"/>
      <w:marTop w:val="0"/>
      <w:marBottom w:val="0"/>
      <w:divBdr>
        <w:top w:val="none" w:sz="0" w:space="0" w:color="auto"/>
        <w:left w:val="none" w:sz="0" w:space="0" w:color="auto"/>
        <w:bottom w:val="none" w:sz="0" w:space="0" w:color="auto"/>
        <w:right w:val="none" w:sz="0" w:space="0" w:color="auto"/>
      </w:divBdr>
    </w:div>
    <w:div w:id="1545827099">
      <w:bodyDiv w:val="1"/>
      <w:marLeft w:val="0"/>
      <w:marRight w:val="0"/>
      <w:marTop w:val="0"/>
      <w:marBottom w:val="0"/>
      <w:divBdr>
        <w:top w:val="none" w:sz="0" w:space="0" w:color="auto"/>
        <w:left w:val="none" w:sz="0" w:space="0" w:color="auto"/>
        <w:bottom w:val="none" w:sz="0" w:space="0" w:color="auto"/>
        <w:right w:val="none" w:sz="0" w:space="0" w:color="auto"/>
      </w:divBdr>
    </w:div>
    <w:div w:id="1552885908">
      <w:bodyDiv w:val="1"/>
      <w:marLeft w:val="0"/>
      <w:marRight w:val="0"/>
      <w:marTop w:val="0"/>
      <w:marBottom w:val="0"/>
      <w:divBdr>
        <w:top w:val="none" w:sz="0" w:space="0" w:color="auto"/>
        <w:left w:val="none" w:sz="0" w:space="0" w:color="auto"/>
        <w:bottom w:val="none" w:sz="0" w:space="0" w:color="auto"/>
        <w:right w:val="none" w:sz="0" w:space="0" w:color="auto"/>
      </w:divBdr>
    </w:div>
    <w:div w:id="1773085176">
      <w:bodyDiv w:val="1"/>
      <w:marLeft w:val="0"/>
      <w:marRight w:val="0"/>
      <w:marTop w:val="0"/>
      <w:marBottom w:val="0"/>
      <w:divBdr>
        <w:top w:val="none" w:sz="0" w:space="0" w:color="auto"/>
        <w:left w:val="none" w:sz="0" w:space="0" w:color="auto"/>
        <w:bottom w:val="none" w:sz="0" w:space="0" w:color="auto"/>
        <w:right w:val="none" w:sz="0" w:space="0" w:color="auto"/>
      </w:divBdr>
    </w:div>
    <w:div w:id="1916359425">
      <w:bodyDiv w:val="1"/>
      <w:marLeft w:val="0"/>
      <w:marRight w:val="0"/>
      <w:marTop w:val="0"/>
      <w:marBottom w:val="0"/>
      <w:divBdr>
        <w:top w:val="none" w:sz="0" w:space="0" w:color="auto"/>
        <w:left w:val="none" w:sz="0" w:space="0" w:color="auto"/>
        <w:bottom w:val="none" w:sz="0" w:space="0" w:color="auto"/>
        <w:right w:val="none" w:sz="0" w:space="0" w:color="auto"/>
      </w:divBdr>
    </w:div>
    <w:div w:id="213294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r.wikipedia.org/wiki/%D0%9B%D0%B0%D1%80%D0%B8_%D0%9F%D0%B5%D1%98%D1%9F" TargetMode="External"/><Relationship Id="rId21" Type="http://schemas.openxmlformats.org/officeDocument/2006/relationships/hyperlink" Target="https://sr.wikipedia.org/wiki/%D0%90%D0%BA%D1%86%D0%B5%D0%BB%D0%B5%D1%80%D0%BE%D0%BC%D0%B5%D1%82%D0%B0%D1%80" TargetMode="External"/><Relationship Id="rId42" Type="http://schemas.openxmlformats.org/officeDocument/2006/relationships/hyperlink" Target="https://sr.wikipedia.org/wiki/%D0%A2%D0%B0%D0%B1%D0%BB%D0%B8%D1%87%D0%BD%D0%B8_%D1%80%D0%B0%D1%87%D1%83%D0%BD%D0%B0%D1%80" TargetMode="External"/><Relationship Id="rId63" Type="http://schemas.openxmlformats.org/officeDocument/2006/relationships/hyperlink" Target="https://sr.wikipedia.org/wiki/%D0%9E%D0%BF%D0%B5%D1%80%D0%B0%D1%82%D0%B8%D0%B2%D0%BD%D0%B8_%D1%81%D0%B8%D1%81%D1%82%D0%B5%D0%BC" TargetMode="External"/><Relationship Id="rId84" Type="http://schemas.openxmlformats.org/officeDocument/2006/relationships/hyperlink" Target="https://sr.wikipedia.org/wiki/2006" TargetMode="External"/><Relationship Id="rId138" Type="http://schemas.openxmlformats.org/officeDocument/2006/relationships/hyperlink" Target="https://sr.wikipedia.org/wiki/%D0%9C%D0%BE%D0%B4%D1%83%D0%BB%D0%B0-2" TargetMode="External"/><Relationship Id="rId159" Type="http://schemas.openxmlformats.org/officeDocument/2006/relationships/hyperlink" Target="https://sr.wikipedia.org/sr/PHP" TargetMode="External"/><Relationship Id="rId170" Type="http://schemas.openxmlformats.org/officeDocument/2006/relationships/hyperlink" Target="https://sr.wikipedia.org/wiki/1997" TargetMode="External"/><Relationship Id="rId191" Type="http://schemas.openxmlformats.org/officeDocument/2006/relationships/hyperlink" Target="https://sr.wikipedia.org/wiki/2004" TargetMode="External"/><Relationship Id="rId205" Type="http://schemas.openxmlformats.org/officeDocument/2006/relationships/image" Target="media/image12.png"/><Relationship Id="rId107" Type="http://schemas.openxmlformats.org/officeDocument/2006/relationships/hyperlink" Target="https://sr.wikipedia.org/wiki/2010" TargetMode="External"/><Relationship Id="rId11" Type="http://schemas.openxmlformats.org/officeDocument/2006/relationships/hyperlink" Target="https://sr.wikipedia.org/wiki/%D0%88%D0%B5%D0%B7%D0%B3%D1%80%D0%BE_%D0%9B%D0%B8%D0%BD%D1%83%D0%BA%D1%81%D0%B0" TargetMode="External"/><Relationship Id="rId32" Type="http://schemas.openxmlformats.org/officeDocument/2006/relationships/hyperlink" Target="https://sr.wikipedia.org/wiki/2012" TargetMode="External"/><Relationship Id="rId53" Type="http://schemas.openxmlformats.org/officeDocument/2006/relationships/hyperlink" Target="https://sr.wikipedia.org/wiki/%D0%9A%D0%B0%D0%BB%D0%B8%D1%84%D0%BE%D1%80%D0%BD%D0%B8%D1%98%D0%B0" TargetMode="External"/><Relationship Id="rId74" Type="http://schemas.openxmlformats.org/officeDocument/2006/relationships/hyperlink" Target="https://sr.wikipedia.org/wiki/%D0%9C%D0%BE%D0%B1%D0%B8%D0%BB%D0%BD%D0%B8_%D1%82%D0%B5%D0%BB%D0%B5%D1%84%D0%BE%D0%BD" TargetMode="External"/><Relationship Id="rId128" Type="http://schemas.openxmlformats.org/officeDocument/2006/relationships/image" Target="media/image3.png"/><Relationship Id="rId149" Type="http://schemas.openxmlformats.org/officeDocument/2006/relationships/image" Target="media/image6.png"/><Relationship Id="rId5" Type="http://schemas.openxmlformats.org/officeDocument/2006/relationships/webSettings" Target="webSettings.xml"/><Relationship Id="rId95" Type="http://schemas.openxmlformats.org/officeDocument/2006/relationships/hyperlink" Target="https://sr.wikipedia.org/wiki/%D0%A1%D0%BE%D0%BD%D0%B8" TargetMode="External"/><Relationship Id="rId160" Type="http://schemas.openxmlformats.org/officeDocument/2006/relationships/hyperlink" Target="https://sr.wikipedia.org/wiki/1995" TargetMode="External"/><Relationship Id="rId181" Type="http://schemas.openxmlformats.org/officeDocument/2006/relationships/hyperlink" Target="https://sr.wikipedia.org/wiki/1998" TargetMode="External"/><Relationship Id="rId216" Type="http://schemas.openxmlformats.org/officeDocument/2006/relationships/image" Target="media/image23.png"/><Relationship Id="rId22" Type="http://schemas.openxmlformats.org/officeDocument/2006/relationships/hyperlink" Target="https://sr.wikipedia.org/wiki/%D0%96%D0%B8%D1%80%D0%BE%D1%81%D0%BA%D0%BE%D0%BF" TargetMode="External"/><Relationship Id="rId43" Type="http://schemas.openxmlformats.org/officeDocument/2006/relationships/hyperlink" Target="https://sr.wikipedia.org/wiki/%D0%A2%D0%B5%D0%BB%D0%B5%D0%B2%D0%B8%D0%B7%D0%BE%D1%80" TargetMode="External"/><Relationship Id="rId64" Type="http://schemas.openxmlformats.org/officeDocument/2006/relationships/hyperlink" Target="https://sr.wikipedia.org/wiki/%D0%A4%D0%BE%D1%82%D0%BE-%D0%B0%D0%BF%D0%B0%D1%80%D0%B0%D1%82" TargetMode="External"/><Relationship Id="rId118" Type="http://schemas.openxmlformats.org/officeDocument/2006/relationships/hyperlink" Target="https://sr.wikipedia.org/w/index.php?title=%D0%A1%D0%B0%D0%BD%D0%B4%D0%B0%D1%80_%D0%9F%D0%B8%D1%87%D0%B0%D1%98&amp;action=edit&amp;redlink=1" TargetMode="External"/><Relationship Id="rId139" Type="http://schemas.openxmlformats.org/officeDocument/2006/relationships/hyperlink" Target="https://sr.wikipedia.org/w/index.php?title=%D0%A5%D0%B0%D0%BD%D1%81%D0%BF%D0%B5%D1%82%D0%B5%D1%80_%D0%9C%D0%B5%D1%81%D0%B5%D0%BD%D0%B1%D0%B5%D0%BA&amp;action=edit&amp;redlink=1" TargetMode="External"/><Relationship Id="rId85" Type="http://schemas.openxmlformats.org/officeDocument/2006/relationships/hyperlink" Target="https://sr.wikipedia.org/wiki/%D0%91%D0%B8-%D0%91%D0%B8-%D0%A1%D0%B8" TargetMode="External"/><Relationship Id="rId150" Type="http://schemas.openxmlformats.org/officeDocument/2006/relationships/hyperlink" Target="https://sr.wikipedia.org/wiki/%D0%A1%D0%BA%D1%80%D0%B8%D0%BF%D1%82%D0%BD%D0%B8_%D1%98%D0%B5%D0%B7%D0%B8%D0%BA" TargetMode="External"/><Relationship Id="rId171" Type="http://schemas.openxmlformats.org/officeDocument/2006/relationships/hyperlink" Target="https://sr.wikipedia.org/wiki/%D0%9F%D1%80%D0%BE%D0%B3%D1%80%D0%B0%D0%BC%D0%B5%D1%80" TargetMode="External"/><Relationship Id="rId192" Type="http://schemas.openxmlformats.org/officeDocument/2006/relationships/hyperlink" Target="https://sr.wikipedia.org/wiki/%D0%9E%D0%9E%D0%9F" TargetMode="External"/><Relationship Id="rId206" Type="http://schemas.openxmlformats.org/officeDocument/2006/relationships/image" Target="media/image13.png"/><Relationship Id="rId12" Type="http://schemas.openxmlformats.org/officeDocument/2006/relationships/hyperlink" Target="https://sr.wikipedia.org/wiki/%D0%95%D0%BD%D0%B3%D0%BB%D0%B5%D1%81%D0%BA%D0%B8_%D1%98%D0%B5%D0%B7%D0%B8%D0%BA" TargetMode="External"/><Relationship Id="rId33" Type="http://schemas.openxmlformats.org/officeDocument/2006/relationships/hyperlink" Target="https://sr.wikipedia.org/wiki/%D0%93%D1%83%D0%B3%D0%BB_%D0%BF%D0%BB%D0%B5%D1%98" TargetMode="External"/><Relationship Id="rId108" Type="http://schemas.openxmlformats.org/officeDocument/2006/relationships/hyperlink" Target="https://sr.wikipedia.org/wiki/%D0%93%D1%83%D0%B3%D0%BB_%D0%9D%D0%B5%D0%BA%D1%81%D1%83%D1%81" TargetMode="External"/><Relationship Id="rId129" Type="http://schemas.openxmlformats.org/officeDocument/2006/relationships/image" Target="media/image4.png"/><Relationship Id="rId54" Type="http://schemas.openxmlformats.org/officeDocument/2006/relationships/hyperlink" Target="https://sr.wikipedia.org/w/index.php?title=%D0%95%D0%BD%D0%B4%D0%B8_%D0%A0%D1%83%D0%B1%D0%B8%D0%BD&amp;action=edit&amp;redlink=1" TargetMode="External"/><Relationship Id="rId75" Type="http://schemas.openxmlformats.org/officeDocument/2006/relationships/hyperlink" Target="https://sr.wikipedia.org/wiki/%D0%93%D1%83%D0%B3%D0%BB" TargetMode="External"/><Relationship Id="rId96" Type="http://schemas.openxmlformats.org/officeDocument/2006/relationships/hyperlink" Target="https://sr.wikipedia.org/wiki/Samsung" TargetMode="External"/><Relationship Id="rId140" Type="http://schemas.openxmlformats.org/officeDocument/2006/relationships/hyperlink" Target="https://sr.wikipedia.org/wiki/%D0%9E%D0%B1%D1%98%D0%B5%D0%BA%D1%82%D0%BD%D0%BE-%D0%BE%D1%80%D0%B8%D1%98%D0%B5%D0%BD%D1%82%D0%B8%D1%81%D0%B0%D0%BD%D0%BE_%D0%BF%D1%80%D0%BE%D0%B3%D1%80%D0%B0%D0%BC%D0%B8%D1%80%D0%B0%D1%9A%D0%B5" TargetMode="External"/><Relationship Id="rId161" Type="http://schemas.openxmlformats.org/officeDocument/2006/relationships/hyperlink" Target="https://sr.wikipedia.org/wiki/%D0%A0%D0%B0%D1%81%D0%BC%D1%83%D1%81_%D0%9B%D0%B5%D1%80%D0%B4%D0%BE%D1%80%D1%84" TargetMode="External"/><Relationship Id="rId182" Type="http://schemas.openxmlformats.org/officeDocument/2006/relationships/hyperlink" Target="https://sr.wikipedia.org/wiki/1998" TargetMode="External"/><Relationship Id="rId217"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sr.wikipedia.org/w/index.php?title=%D0%A1%D0%B5%D0%BD%D0%B7%D0%BE%D1%80_%D0%B1%D0%BB%D0%B8%D0%B7%D0%B8%D0%BD%D0%B5&amp;action=edit&amp;redlink=1" TargetMode="External"/><Relationship Id="rId119" Type="http://schemas.openxmlformats.org/officeDocument/2006/relationships/hyperlink" Target="https://sr.wikipedia.org/wiki/%D0%93%D1%83%D0%B3%D0%BB_%D0%BA%D1%80%D0%BE%D1%83%D0%BC" TargetMode="External"/><Relationship Id="rId44" Type="http://schemas.openxmlformats.org/officeDocument/2006/relationships/hyperlink" Target="https://sr.wikipedia.org/wiki/%D0%98%D0%B3%D1%80%D0%B0%D1%87%D0%BA%D0%B0_%D0%BA%D0%BE%D0%BD%D0%B7%D0%BE%D0%BB%D0%B0" TargetMode="External"/><Relationship Id="rId65" Type="http://schemas.openxmlformats.org/officeDocument/2006/relationships/hyperlink" Target="https://sr.wikipedia.org/wiki/%D0%9F%D0%B0%D0%BC%D0%B5%D1%82%D0%BD%D0%B8_%D1%82%D0%B5%D0%BB%D0%B5%D1%84%D0%BE%D0%BD" TargetMode="External"/><Relationship Id="rId86" Type="http://schemas.openxmlformats.org/officeDocument/2006/relationships/hyperlink" Target="https://sr.wikipedia.org/w/index.php?title=%D0%92%D0%BE%D0%BB_%D0%A1%D1%82%D1%80%D0%B8%D1%82_%D0%8F%D1%83%D1%80%D0%BD%D0%B0%D0%BB&amp;action=edit&amp;redlink=1" TargetMode="External"/><Relationship Id="rId130" Type="http://schemas.openxmlformats.org/officeDocument/2006/relationships/hyperlink" Target="https://sr.wikipedia.org/wiki/%D0%95%D0%BD%D0%B3%D0%BB%D0%B5%D1%81%D0%BA%D0%B8_%D1%98%D0%B5%D0%B7%D0%B8%D0%BA" TargetMode="External"/><Relationship Id="rId151" Type="http://schemas.openxmlformats.org/officeDocument/2006/relationships/hyperlink" Target="https://sr.wikipedia.org/wiki/%D0%92%D0%B5%D0%B1" TargetMode="External"/><Relationship Id="rId172" Type="http://schemas.openxmlformats.org/officeDocument/2006/relationships/hyperlink" Target="https://sr.wikipedia.org/w/index.php?title=%D0%97%D0%B5%D0%B5%D0%B2_%D0%A1%D1%83%D1%80%D0%B0%D1%81%D0%BA%D0%B8&amp;action=edit&amp;redlink=1" TargetMode="External"/><Relationship Id="rId193" Type="http://schemas.openxmlformats.org/officeDocument/2006/relationships/hyperlink" Target="https://sr.wikipedia.org/wiki/%D0%9A%D0%BE%D0%BC%D0%BF%D0%B8%D0%BB%D0%B0%D1%82%D0%BE%D1%80" TargetMode="External"/><Relationship Id="rId207" Type="http://schemas.openxmlformats.org/officeDocument/2006/relationships/image" Target="media/image14.png"/><Relationship Id="rId13" Type="http://schemas.openxmlformats.org/officeDocument/2006/relationships/hyperlink" Target="https://sr.wikipedia.org/wiki/2005" TargetMode="External"/><Relationship Id="rId109" Type="http://schemas.openxmlformats.org/officeDocument/2006/relationships/hyperlink" Target="https://sr.wikipedia.org/wiki/%D0%9F%D0%B0%D0%BC%D0%B5%D1%82%D0%BD%D0%B8_%D1%82%D0%B5%D0%BB%D0%B5%D1%84%D0%BE%D0%BD" TargetMode="External"/><Relationship Id="rId34" Type="http://schemas.openxmlformats.org/officeDocument/2006/relationships/hyperlink" Target="https://sr.wikipedia.org/wiki/%D0%95%D0%BD%D0%B3%D0%BB%D0%B5%D1%81%D0%BA%D0%B8_%D1%98%D0%B5%D0%B7%D0%B8%D0%BA" TargetMode="External"/><Relationship Id="rId55" Type="http://schemas.openxmlformats.org/officeDocument/2006/relationships/hyperlink" Target="https://sr.wikipedia.org/w/index.php?title=%D0%94%D0%B5%D0%BD%D1%9F%D0%B5%D1%80&amp;action=edit&amp;redlink=1" TargetMode="External"/><Relationship Id="rId76" Type="http://schemas.openxmlformats.org/officeDocument/2006/relationships/hyperlink" Target="https://sr.wikipedia.org/wiki/17._%D0%B0%D0%B2%D0%B3%D1%83%D1%81%D1%82" TargetMode="External"/><Relationship Id="rId97" Type="http://schemas.openxmlformats.org/officeDocument/2006/relationships/hyperlink" Target="https://sr.wikipedia.org/w/index.php?title=%D0%A1%D0%BF%D1%80%D0%B8%D0%BD%D1%82_(%D0%BA%D0%BE%D0%BC%D0%BF%D0%B0%D0%BD%D0%B8%D1%98%D0%B0)&amp;action=edit&amp;redlink=1" TargetMode="External"/><Relationship Id="rId120" Type="http://schemas.openxmlformats.org/officeDocument/2006/relationships/hyperlink" Target="https://sr.wikipedia.org/w/index.php?title=%D0%9A%D1%80%D0%BE%D1%83%D0%BC_%D0%9E%D0%A1&amp;action=edit&amp;redlink=1" TargetMode="External"/><Relationship Id="rId141" Type="http://schemas.openxmlformats.org/officeDocument/2006/relationships/hyperlink" Target="https://sr.wikipedia.org/wiki/C_(%D0%BF%D1%80%D0%BE%D0%B3%D1%80%D0%B0%D0%BC%D1%81%D0%BA%D0%B8_%D1%98%D0%B5%D0%B7%D0%B8%D0%BA)" TargetMode="External"/><Relationship Id="rId7" Type="http://schemas.openxmlformats.org/officeDocument/2006/relationships/endnotes" Target="endnotes.xml"/><Relationship Id="rId162" Type="http://schemas.openxmlformats.org/officeDocument/2006/relationships/hyperlink" Target="https://sr.wikipedia.org/sr/PHP" TargetMode="External"/><Relationship Id="rId183" Type="http://schemas.openxmlformats.org/officeDocument/2006/relationships/hyperlink" Target="https://sr.wikipedia.org/w/index.php?title=%D0%97%D0%B5%D0%BD%D0%B4_%D0%BC%D0%B0%D1%88%D0%B8%D0%BD%D0%B0&amp;action=edit&amp;redlink=1" TargetMode="External"/><Relationship Id="rId218" Type="http://schemas.openxmlformats.org/officeDocument/2006/relationships/hyperlink" Target="https://www.android.com/" TargetMode="External"/><Relationship Id="rId24" Type="http://schemas.openxmlformats.org/officeDocument/2006/relationships/hyperlink" Target="https://sr.wikipedia.org/wiki/%D0%95%D0%BB%D0%B5%D0%BA%D1%82%D1%80%D0%BE%D0%BD%D1%81%D0%BA%D0%B0_%D0%BF%D0%BE%D1%88%D1%82%D0%B0" TargetMode="External"/><Relationship Id="rId45" Type="http://schemas.openxmlformats.org/officeDocument/2006/relationships/hyperlink" Target="https://sr.wikipedia.org/wiki/%D0%A4%D0%BE%D1%82%D0%BE-%D0%B0%D0%BF%D0%B0%D1%80%D0%B0%D1%82" TargetMode="External"/><Relationship Id="rId66" Type="http://schemas.openxmlformats.org/officeDocument/2006/relationships/hyperlink" Target="https://sr.wikipedia.org/wiki/%D0%9E%D0%BF%D0%B5%D1%80%D0%B0%D1%82%D0%B8%D0%B2%D0%BD%D0%B8_%D1%81%D0%B8%D1%81%D1%82%D0%B5%D0%BC" TargetMode="External"/><Relationship Id="rId87" Type="http://schemas.openxmlformats.org/officeDocument/2006/relationships/hyperlink" Target="https://sr.wikipedia.org/wiki/%D0%9C%D0%BE%D0%B1%D0%B8%D0%BB%D0%BD%D0%B8_%D1%82%D0%B5%D0%BB%D0%B5%D1%84%D0%BE%D0%BD" TargetMode="External"/><Relationship Id="rId110" Type="http://schemas.openxmlformats.org/officeDocument/2006/relationships/hyperlink" Target="https://sr.wikipedia.org/wiki/%D0%A2%D0%B0%D0%B1%D0%BB%D0%B8%D1%87%D0%BD%D0%B8_%D1%80%D0%B0%D1%87%D1%83%D0%BD%D0%B0%D1%80" TargetMode="External"/><Relationship Id="rId131" Type="http://schemas.openxmlformats.org/officeDocument/2006/relationships/hyperlink" Target="https://sr.wikipedia.org/wiki/%D0%9E%D0%B1%D1%98%D0%B5%D0%BA%D1%82%D0%BD%D0%BE-%D0%BE%D1%80%D0%B8%D1%98%D0%B5%D0%BD%D1%82%D0%B8%D1%81%D0%B0%D0%BD%D0%BE_%D0%BF%D1%80%D0%BE%D0%B3%D1%80%D0%B0%D0%BC%D0%B8%D1%80%D0%B0%D1%9A%D0%B5" TargetMode="External"/><Relationship Id="rId152" Type="http://schemas.openxmlformats.org/officeDocument/2006/relationships/hyperlink" Target="https://sr.wikipedia.org/wiki/Server" TargetMode="External"/><Relationship Id="rId173" Type="http://schemas.openxmlformats.org/officeDocument/2006/relationships/hyperlink" Target="https://sr.wikipedia.org/w/index.php?title=%D0%95%D0%BD%D0%B4%D0%B8_%D0%93%D1%83%D1%82%D0%BC%D0%B0%D0%BD%D1%81&amp;action=edit&amp;redlink=1" TargetMode="External"/><Relationship Id="rId194" Type="http://schemas.openxmlformats.org/officeDocument/2006/relationships/hyperlink" Target="https://sr.wikipedia.org/wiki/%D0%98%D0%BD%D1%82%D0%B5%D1%80%D0%BF%D1%80%D0%B5%D1%82%D0%B0%D1%82%D0%BE%D1%80_(%D1%80%D0%B0%D1%87%D1%83%D0%BD%D0%B0%D1%80%D1%81%D1%82%D0%B2%D0%BE)" TargetMode="External"/><Relationship Id="rId208" Type="http://schemas.openxmlformats.org/officeDocument/2006/relationships/image" Target="media/image15.png"/><Relationship Id="rId14" Type="http://schemas.openxmlformats.org/officeDocument/2006/relationships/hyperlink" Target="https://sr.wikipedia.org/wiki/2007" TargetMode="External"/><Relationship Id="rId35" Type="http://schemas.openxmlformats.org/officeDocument/2006/relationships/hyperlink" Target="https://sr.wikipedia.org/wiki/2013" TargetMode="External"/><Relationship Id="rId56" Type="http://schemas.openxmlformats.org/officeDocument/2006/relationships/hyperlink" Target="https://sr.wikipedia.org/w/index.php?title=%D0%A0%D0%B8%D1%87_%D0%9C%D0%B0%D1%98%D0%BD%D0%B5%D1%80&amp;action=edit&amp;redlink=1" TargetMode="External"/><Relationship Id="rId77" Type="http://schemas.openxmlformats.org/officeDocument/2006/relationships/hyperlink" Target="https://sr.wikipedia.org/wiki/2005" TargetMode="External"/><Relationship Id="rId100" Type="http://schemas.openxmlformats.org/officeDocument/2006/relationships/hyperlink" Target="https://sr.wikipedia.org/wiki/5._%D0%BD%D0%BE%D0%B2%D0%B5%D0%BC%D0%B1%D0%B0%D1%80" TargetMode="External"/><Relationship Id="rId8" Type="http://schemas.openxmlformats.org/officeDocument/2006/relationships/footer" Target="footer1.xml"/><Relationship Id="rId51" Type="http://schemas.openxmlformats.org/officeDocument/2006/relationships/hyperlink" Target="https://sr.wikipedia.org/wiki/2003" TargetMode="External"/><Relationship Id="rId72" Type="http://schemas.openxmlformats.org/officeDocument/2006/relationships/hyperlink" Target="https://sr.wikipedia.org/wiki/%D0%9E%D0%BF%D0%B5%D1%80%D0%B0%D1%82%D0%B8%D0%B2%D0%BD%D0%B8_%D1%81%D0%B8%D1%81%D1%82%D0%B5%D0%BC" TargetMode="External"/><Relationship Id="rId93" Type="http://schemas.openxmlformats.org/officeDocument/2006/relationships/hyperlink" Target="https://sr.wikipedia.org/wiki/%D0%9E%D0%BF%D0%B5%D0%BD_%D1%85%D0%B0%D0%BD%D0%B4%D1%81%D0%B5%D1%82_%D0%B0%D0%BB%D0%B0%D1%98%D0%B0%D0%BD%D1%81" TargetMode="External"/><Relationship Id="rId98" Type="http://schemas.openxmlformats.org/officeDocument/2006/relationships/hyperlink" Target="https://sr.wikipedia.org/wiki/%D0%9A%D0%B2%D0%BE%D0%BB%D0%BA%D0%BE%D0%BC" TargetMode="External"/><Relationship Id="rId121" Type="http://schemas.openxmlformats.org/officeDocument/2006/relationships/hyperlink" Target="https://sr.wikipedia.org/w/index.php?title=%D0%90%D0%BD%D0%B4%D1%80%D0%BE%D0%B8%D0%B4_%D0%9A%D0%B0%D0%BF%D0%BA%D0%B5%D1%98%D0%BA&amp;action=edit&amp;redlink=1" TargetMode="External"/><Relationship Id="rId142" Type="http://schemas.openxmlformats.org/officeDocument/2006/relationships/hyperlink" Target="https://sr.wikipedia.org/wiki/C%2B%2B" TargetMode="External"/><Relationship Id="rId163" Type="http://schemas.openxmlformats.org/officeDocument/2006/relationships/hyperlink" Target="https://sr.wikipedia.org/wiki/%D0%9F%D0%B5%D1%80%D0%BB_(%D0%BF%D1%80%D0%BE%D0%B3%D1%80%D0%B0%D0%BC%D1%81%D0%BA%D0%B8_%D1%98%D0%B5%D0%B7%D0%B8%D0%BA)" TargetMode="External"/><Relationship Id="rId184" Type="http://schemas.openxmlformats.org/officeDocument/2006/relationships/hyperlink" Target="https://sr.wikipedia.org/w/index.php?title=Zend_Technologies&amp;action=edit&amp;redlink=1" TargetMode="External"/><Relationship Id="rId189" Type="http://schemas.openxmlformats.org/officeDocument/2006/relationships/hyperlink" Target="https://sr.wikipedia.org/wiki/Server" TargetMode="External"/><Relationship Id="rId219" Type="http://schemas.openxmlformats.org/officeDocument/2006/relationships/hyperlink" Target="https://developer.android.com/index.html" TargetMode="External"/><Relationship Id="rId3" Type="http://schemas.openxmlformats.org/officeDocument/2006/relationships/styles" Target="styles.xml"/><Relationship Id="rId214" Type="http://schemas.openxmlformats.org/officeDocument/2006/relationships/image" Target="media/image21.png"/><Relationship Id="rId25" Type="http://schemas.openxmlformats.org/officeDocument/2006/relationships/hyperlink" Target="https://sr.wikipedia.org/wiki/%D0%92%D1%80%D0%B5%D0%BC%D0%B5%D0%BD%D1%81%D0%BA%D0%B0_%D0%BF%D1%80%D0%BE%D0%B3%D0%BD%D0%BE%D0%B7%D0%B0" TargetMode="External"/><Relationship Id="rId46" Type="http://schemas.openxmlformats.org/officeDocument/2006/relationships/hyperlink" Target="https://sr.wikipedia.org/wiki/Softver_otvorenog_koda" TargetMode="External"/><Relationship Id="rId67" Type="http://schemas.openxmlformats.org/officeDocument/2006/relationships/hyperlink" Target="https://sr.wikipedia.org/wiki/Simbijan" TargetMode="External"/><Relationship Id="rId116" Type="http://schemas.openxmlformats.org/officeDocument/2006/relationships/hyperlink" Target="https://sr.wikipedia.org/wiki/2013" TargetMode="External"/><Relationship Id="rId137" Type="http://schemas.openxmlformats.org/officeDocument/2006/relationships/hyperlink" Target="https://sr.wikipedia.org/wiki/%D0%9F%D0%B0%D1%81%D0%BA%D0%B0%D0%BB_(%D0%BF%D1%80%D0%BE%D0%B3%D1%80%D0%B0%D0%BC%D1%81%D0%BA%D0%B8_%D1%98%D0%B5%D0%B7%D0%B8%D0%BA)" TargetMode="External"/><Relationship Id="rId158" Type="http://schemas.openxmlformats.org/officeDocument/2006/relationships/hyperlink" Target="https://sr.wikipedia.org/sr/PHP" TargetMode="External"/><Relationship Id="rId20" Type="http://schemas.openxmlformats.org/officeDocument/2006/relationships/hyperlink" Target="https://sr.wikipedia.org/wiki/Ekran_osjetljiv_na_dodir" TargetMode="External"/><Relationship Id="rId41" Type="http://schemas.openxmlformats.org/officeDocument/2006/relationships/hyperlink" Target="https://sr.wikipedia.org/wiki/%D0%9F%D0%B0%D0%BC%D0%B5%D1%82%D0%BD%D0%B8_%D1%82%D0%B5%D0%BB%D0%B5%D1%84%D0%BE%D0%BD" TargetMode="External"/><Relationship Id="rId62" Type="http://schemas.openxmlformats.org/officeDocument/2006/relationships/hyperlink" Target="https://sr.wikipedia.org/w/index.php?title=%D0%95%D0%BD%D0%B4%D0%B8_%D0%A0%D1%83%D0%B1%D0%B8%D0%BD&amp;action=edit&amp;redlink=1" TargetMode="External"/><Relationship Id="rId83" Type="http://schemas.openxmlformats.org/officeDocument/2006/relationships/hyperlink" Target="https://sr.wikipedia.org/w/index.php?title=%D0%9C%D0%BE%D0%B1%D0%B8%D0%BB%D0%BD%D0%B8_%D0%BE%D0%BF%D0%B5%D1%80%D0%B0%D1%82%D0%B5%D1%80%D0%B8&amp;action=edit&amp;redlink=1" TargetMode="External"/><Relationship Id="rId88" Type="http://schemas.openxmlformats.org/officeDocument/2006/relationships/hyperlink" Target="https://sr.wikipedia.org/wiki/%D0%91%D1%80%D0%B5%D0%BD%D0%B4" TargetMode="External"/><Relationship Id="rId111" Type="http://schemas.openxmlformats.org/officeDocument/2006/relationships/hyperlink" Target="https://sr.wikipedia.org/wiki/%D0%9F%D0%B0%D0%BC%D0%B5%D1%82%D0%BD%D0%B8_%D1%82%D0%B5%D0%BB%D0%B5%D1%84%D0%BE%D0%BD" TargetMode="External"/><Relationship Id="rId132" Type="http://schemas.openxmlformats.org/officeDocument/2006/relationships/hyperlink" Target="https://sr.wikipedia.org/wiki/%D0%9F%D1%80%D0%BE%D0%B3%D1%80%D0%B0%D0%BC%D1%81%D0%BA%D0%B8_%D1%98%D0%B5%D0%B7%D0%B8%D0%BA" TargetMode="External"/><Relationship Id="rId153" Type="http://schemas.openxmlformats.org/officeDocument/2006/relationships/hyperlink" Target="https://sr.wikipedia.org/wiki/C_(%D0%BF%D1%80%D0%BE%D0%B3%D1%80%D0%B0%D0%BC%D1%81%D0%BA%D0%B8_%D1%98%D0%B5%D0%B7%D0%B8%D0%BA)" TargetMode="External"/><Relationship Id="rId174" Type="http://schemas.openxmlformats.org/officeDocument/2006/relationships/hyperlink" Target="https://sr.wikipedia.org/w/index.php?title=%D0%A2%D0%B5%D1%85%D0%BD%D0%B8%D0%BA%D0%BE%D0%BD_(%D1%84%D0%B0%D0%BA%D1%83%D0%BB%D1%82%D0%B5%D1%82)&amp;action=edit&amp;redlink=1" TargetMode="External"/><Relationship Id="rId179" Type="http://schemas.openxmlformats.org/officeDocument/2006/relationships/hyperlink" Target="https://sr.wikipedia.org/w/index.php?title=%D0%9F%D1%80%D0%B5%D0%BF%D1%80%D0%BE%D1%86%D0%B5%D1%81%D0%BE%D1%80&amp;action=edit&amp;redlink=1" TargetMode="External"/><Relationship Id="rId195" Type="http://schemas.openxmlformats.org/officeDocument/2006/relationships/hyperlink" Target="https://sr.wikipedia.org/w/index.php?title=PHP_CGI&amp;action=edit&amp;redlink=1" TargetMode="External"/><Relationship Id="rId209" Type="http://schemas.openxmlformats.org/officeDocument/2006/relationships/image" Target="media/image16.png"/><Relationship Id="rId190" Type="http://schemas.openxmlformats.org/officeDocument/2006/relationships/hyperlink" Target="https://sr.wikipedia.org/sr/PHP" TargetMode="External"/><Relationship Id="rId204" Type="http://schemas.openxmlformats.org/officeDocument/2006/relationships/image" Target="media/image11.png"/><Relationship Id="rId220" Type="http://schemas.openxmlformats.org/officeDocument/2006/relationships/footer" Target="footer2.xml"/><Relationship Id="rId15" Type="http://schemas.openxmlformats.org/officeDocument/2006/relationships/hyperlink" Target="https://sr.wikipedia.org/wiki/%D0%9E%D0%BF%D0%B5%D0%BD_%D1%85%D0%B0%D0%BD%D0%B4%D1%81%D0%B5%D1%82_%D0%B0%D0%BB%D0%B0%D1%98%D0%B0%D0%BD%D1%81" TargetMode="External"/><Relationship Id="rId36" Type="http://schemas.openxmlformats.org/officeDocument/2006/relationships/hyperlink" Target="https://sr.wikipedia.org/wiki/%D0%9F%D0%B0%D0%BC%D0%B5%D1%82%D0%BD%D0%B8_%D1%82%D0%B5%D0%BB%D0%B5%D1%84%D0%BE%D0%BD" TargetMode="External"/><Relationship Id="rId57" Type="http://schemas.openxmlformats.org/officeDocument/2006/relationships/hyperlink" Target="https://sr.wikipedia.org/w/index.php?title=%D0%92%D0%B0%D1%98%D0%BB%D0%B4%D1%84%D0%B0%D1%98%D0%B5%D1%80_%D0%9A%D0%BE%D0%BC%D1%98%D1%83%D0%BD%D0%B8%D0%BA%D0%B5%D1%98%D1%88%D0%BD%D1%81&amp;action=edit&amp;redlink=1" TargetMode="External"/><Relationship Id="rId106" Type="http://schemas.openxmlformats.org/officeDocument/2006/relationships/hyperlink" Target="https://sr.wikipedia.org/wiki/2008" TargetMode="External"/><Relationship Id="rId127" Type="http://schemas.openxmlformats.org/officeDocument/2006/relationships/image" Target="media/image2.jpeg"/><Relationship Id="rId10" Type="http://schemas.openxmlformats.org/officeDocument/2006/relationships/hyperlink" Target="https://sr.wikipedia.org/wiki/%D0%93%D1%83%D0%B3%D0%BB" TargetMode="External"/><Relationship Id="rId31" Type="http://schemas.openxmlformats.org/officeDocument/2006/relationships/hyperlink" Target="https://sr.wikipedia.org/wiki/%D0%88%D0%B0%D0%B2%D0%B0_(%D0%BF%D1%80%D0%BE%D0%B3%D1%80%D0%B0%D0%BC%D1%81%D0%BA%D0%B8_%D1%98%D0%B5%D0%B7%D0%B8%D0%BA)" TargetMode="External"/><Relationship Id="rId52" Type="http://schemas.openxmlformats.org/officeDocument/2006/relationships/hyperlink" Target="https://sr.wikipedia.org/wiki/%D0%9F%D0%B0%D0%BB%D0%BE_%D0%90%D0%BB%D1%82%D0%BE_(%D0%9A%D0%B0%D0%BB%D0%B8%D1%84%D0%BE%D1%80%D0%BD%D0%B8%D1%98%D0%B0)" TargetMode="External"/><Relationship Id="rId73" Type="http://schemas.openxmlformats.org/officeDocument/2006/relationships/hyperlink" Target="https://sr.wikipedia.org/wiki/IOS_(%D0%BE%D0%BF%D0%B5%D1%80%D0%B0%D1%82%D0%B8%D0%B2%D0%BD%D0%B8_%D1%81%D0%B8%D1%81%D1%82%D0%B5%D0%BC)" TargetMode="External"/><Relationship Id="rId78" Type="http://schemas.openxmlformats.org/officeDocument/2006/relationships/hyperlink" Target="https://sr.wikipedia.org/w/index.php?title=%D0%95%D0%BD%D0%B4%D0%B8_%D0%A0%D1%83%D0%B1%D0%B8%D0%BD&amp;action=edit&amp;redlink=1" TargetMode="External"/><Relationship Id="rId94" Type="http://schemas.openxmlformats.org/officeDocument/2006/relationships/hyperlink" Target="https://sr.wikipedia.org/wiki/HTC_korporacija" TargetMode="External"/><Relationship Id="rId99" Type="http://schemas.openxmlformats.org/officeDocument/2006/relationships/hyperlink" Target="https://sr.wikipedia.org/wiki/%D0%A2%D0%B5%D0%BA%D1%81%D0%B0%D1%81_%D0%B8%D0%BD%D1%81%D1%82%D1%80%D1%83%D0%BC%D0%B5%D0%BD%D1%82%D1%81" TargetMode="External"/><Relationship Id="rId101" Type="http://schemas.openxmlformats.org/officeDocument/2006/relationships/hyperlink" Target="https://sr.wikipedia.org/wiki/%D0%9E%D1%82%D0%B2%D0%BE%D1%80%D0%B5%D0%BD%D0%B8_%D1%81%D1%82%D0%B0%D0%BD%D0%B4%D0%B0%D1%80%D0%B4" TargetMode="External"/><Relationship Id="rId122" Type="http://schemas.openxmlformats.org/officeDocument/2006/relationships/hyperlink" Target="https://sr.wikipedia.org/wiki/%D0%95%D0%BD%D0%B3%D0%BB%D0%B5%D1%81%D0%BA%D0%B8_%D1%98%D0%B5%D0%B7%D0%B8%D0%BA" TargetMode="External"/><Relationship Id="rId143" Type="http://schemas.openxmlformats.org/officeDocument/2006/relationships/hyperlink" Target="https://sr.wikipedia.org/wiki/1995" TargetMode="External"/><Relationship Id="rId148" Type="http://schemas.openxmlformats.org/officeDocument/2006/relationships/image" Target="media/image5.png"/><Relationship Id="rId164" Type="http://schemas.openxmlformats.org/officeDocument/2006/relationships/hyperlink" Target="https://sr.wikipedia.org/wiki/%D0%95%D0%BD%D0%B3%D0%BB%D0%B5%D1%81%D0%BA%D0%B8_%D1%98%D0%B5%D0%B7%D0%B8%D0%BA" TargetMode="External"/><Relationship Id="rId169" Type="http://schemas.openxmlformats.org/officeDocument/2006/relationships/hyperlink" Target="https://sr.wikipedia.org/wiki/Ra%C5%A1%C4%8Dlanjivanje" TargetMode="External"/><Relationship Id="rId185" Type="http://schemas.openxmlformats.org/officeDocument/2006/relationships/hyperlink" Target="https://sr.wikipedia.org/wiki/%D0%A0%D0%B0%D0%BC%D0%B0%D1%82_%D0%93%D0%B0%D0%BD" TargetMode="Externa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s://sr.wikipedia.org/wiki/%D0%A5%D0%B8%D0%BF%D0%B5%D1%80%D1%82%D0%B5%D0%BA%D1%81%D1%82" TargetMode="External"/><Relationship Id="rId210" Type="http://schemas.openxmlformats.org/officeDocument/2006/relationships/image" Target="media/image17.png"/><Relationship Id="rId215" Type="http://schemas.openxmlformats.org/officeDocument/2006/relationships/image" Target="media/image22.png"/><Relationship Id="rId26" Type="http://schemas.openxmlformats.org/officeDocument/2006/relationships/hyperlink" Target="https://sr.wikipedia.org/wiki/SMS" TargetMode="External"/><Relationship Id="rId47" Type="http://schemas.openxmlformats.org/officeDocument/2006/relationships/hyperlink" Target="https://sr.wikipedia.org/wiki/Samsung" TargetMode="External"/><Relationship Id="rId68" Type="http://schemas.openxmlformats.org/officeDocument/2006/relationships/hyperlink" Target="https://sr.wikipedia.org/wiki/%D0%95%D0%BD%D0%B3%D0%BB%D0%B5%D1%81%D0%BA%D0%B8_%D1%98%D0%B5%D0%B7%D0%B8%D0%BA" TargetMode="External"/><Relationship Id="rId89" Type="http://schemas.openxmlformats.org/officeDocument/2006/relationships/hyperlink" Target="https://sr.wikipedia.org/wiki/2007" TargetMode="External"/><Relationship Id="rId112" Type="http://schemas.openxmlformats.org/officeDocument/2006/relationships/hyperlink" Target="https://sr.wikipedia.org/w/index.php?title=%D0%9D%D0%B5%D0%BA%D1%81%D1%83%D1%81_%D0%A3%D0%B0%D0%BD&amp;action=edit&amp;redlink=1" TargetMode="External"/><Relationship Id="rId133" Type="http://schemas.openxmlformats.org/officeDocument/2006/relationships/hyperlink" Target="https://sr.wikipedia.org/wiki/Sun_Microsystems" TargetMode="External"/><Relationship Id="rId154" Type="http://schemas.openxmlformats.org/officeDocument/2006/relationships/hyperlink" Target="https://sr.wikipedia.org/wiki/%D0%9E%D0%B1%D1%98%D0%B5%D0%BA%D1%82%D0%BD%D0%BE-%D0%BE%D1%80%D0%B8%D1%98%D0%B5%D0%BD%D1%82%D0%B8%D1%81%D0%B0%D0%BD%D0%BE_%D0%BF%D1%80%D0%BE%D0%B3%D1%80%D0%B0%D0%BC%D0%B8%D1%80%D0%B0%D1%9A%D0%B5" TargetMode="External"/><Relationship Id="rId175" Type="http://schemas.openxmlformats.org/officeDocument/2006/relationships/hyperlink" Target="https://sr.wikipedia.org/wiki/%D0%95%D0%BB%D0%B5%D0%BA%D1%82%D1%80%D0%BE%D0%BD%D1%81%D0%BA%D0%B0_%D1%82%D1%80%D0%B3%D0%BE%D0%B2%D0%B8%D0%BD%D0%B0" TargetMode="External"/><Relationship Id="rId196" Type="http://schemas.openxmlformats.org/officeDocument/2006/relationships/hyperlink" Target="https://sr.wikipedia.org/w/index.php?title=%D0%9C%D0%BE%D0%B4%D1%83%D0%BB&amp;action=edit&amp;redlink=1" TargetMode="External"/><Relationship Id="rId200" Type="http://schemas.openxmlformats.org/officeDocument/2006/relationships/image" Target="media/image7.emf"/><Relationship Id="rId16" Type="http://schemas.openxmlformats.org/officeDocument/2006/relationships/hyperlink" Target="https://sr.wikipedia.org/wiki/%D0%95%D0%BD%D0%B3%D0%BB%D0%B5%D1%81%D0%BA%D0%B8_%D1%98%D0%B5%D0%B7%D0%B8%D0%BA" TargetMode="External"/><Relationship Id="rId221" Type="http://schemas.openxmlformats.org/officeDocument/2006/relationships/footer" Target="footer3.xml"/><Relationship Id="rId37" Type="http://schemas.openxmlformats.org/officeDocument/2006/relationships/hyperlink" Target="https://sr.wikipedia.org/wiki/Simbijan" TargetMode="External"/><Relationship Id="rId58" Type="http://schemas.openxmlformats.org/officeDocument/2006/relationships/hyperlink" Target="https://sr.wikipedia.org/w/index.php?title=%D0%9D%D0%B8%D0%BA_%D0%A1%D0%B8%D1%80%D1%81&amp;action=edit&amp;redlink=1" TargetMode="External"/><Relationship Id="rId79" Type="http://schemas.openxmlformats.org/officeDocument/2006/relationships/hyperlink" Target="https://sr.wikipedia.org/w/index.php?title=%D0%A0%D0%B8%D1%87_%D0%9C%D0%B0%D1%98%D0%BD%D0%B5%D1%80&amp;action=edit&amp;redlink=1" TargetMode="External"/><Relationship Id="rId102" Type="http://schemas.openxmlformats.org/officeDocument/2006/relationships/hyperlink" Target="https://sr.wikipedia.org/wiki/%D0%88%D0%B5%D0%B7%D0%B3%D1%80%D0%BE_%D0%9B%D0%B8%D0%BD%D1%83%D0%BA%D1%81%D0%B0" TargetMode="External"/><Relationship Id="rId123" Type="http://schemas.openxmlformats.org/officeDocument/2006/relationships/hyperlink" Target="https://sr.wikipedia.org/w/index.php?title=%D0%90%D0%BD%D0%B4%D1%80%D0%BE%D0%B8%D0%B4_%D0%94%D0%BE%D0%BD%D0%B0%D1%82&amp;action=edit&amp;redlink=1" TargetMode="External"/><Relationship Id="rId144" Type="http://schemas.openxmlformats.org/officeDocument/2006/relationships/hyperlink" Target="https://sr.wikipedia.org/wiki/%D0%92%D0%B8%D1%80%D1%82%D1%83%D0%B5%D0%BB%D0%BD%D0%B0_%D0%BC%D0%B0%D1%88%D0%B8%D0%BD%D0%B0" TargetMode="External"/><Relationship Id="rId90" Type="http://schemas.openxmlformats.org/officeDocument/2006/relationships/hyperlink" Target="https://sr.wikipedia.org/w/index.php?title=%D0%98%D0%BD%D1%84%D0%BE%D1%80%D0%BC%D0%B5%D1%98%D1%88%D0%BD%D0%92%D0%B8%D0%BA&amp;action=edit&amp;redlink=1" TargetMode="External"/><Relationship Id="rId165" Type="http://schemas.openxmlformats.org/officeDocument/2006/relationships/hyperlink" Target="https://sr.wikipedia.org/wiki/%D0%92%D0%B5%D0%B1-%D1%81%D0%B0%D1%98%D1%82" TargetMode="External"/><Relationship Id="rId186" Type="http://schemas.openxmlformats.org/officeDocument/2006/relationships/hyperlink" Target="https://sr.wikipedia.org/wiki/%D0%98%D0%B7%D1%80%D0%B0%D0%B5%D0%BB" TargetMode="External"/><Relationship Id="rId211" Type="http://schemas.openxmlformats.org/officeDocument/2006/relationships/image" Target="media/image18.png"/><Relationship Id="rId27" Type="http://schemas.openxmlformats.org/officeDocument/2006/relationships/hyperlink" Target="https://sr.wikipedia.org/wiki/%D0%95%D0%BB%D0%B5%D0%BA%D1%82%D1%80%D0%BE%D0%BD%D1%81%D0%BA%D0%B0_%D0%BF%D0%BE%D1%88%D1%82%D0%B0" TargetMode="External"/><Relationship Id="rId48" Type="http://schemas.openxmlformats.org/officeDocument/2006/relationships/hyperlink" Target="https://sr.wikipedia.org/wiki/%D0%9F%D0%B0%D0%BC%D0%B5%D1%82%D0%BD%D0%B8_%D1%82%D0%B5%D0%BB%D0%B5%D1%84%D0%BE%D0%BD" TargetMode="External"/><Relationship Id="rId69" Type="http://schemas.openxmlformats.org/officeDocument/2006/relationships/hyperlink" Target="https://sr.wikipedia.org/w/index.php?title=%D0%92%D0%B8%D0%BD%D0%B4%D0%BE%D1%83%D1%81_%D0%BC%D0%BE%D0%B1%D0%B0%D1%98%D0%BB&amp;action=edit&amp;redlink=1" TargetMode="External"/><Relationship Id="rId113" Type="http://schemas.openxmlformats.org/officeDocument/2006/relationships/hyperlink" Target="https://sr.wikipedia.org/wiki/%D0%95%D0%BD%D0%B3%D0%BB%D0%B5%D1%81%D0%BA%D0%B8_%D1%98%D0%B5%D0%B7%D0%B8%D0%BA" TargetMode="External"/><Relationship Id="rId134" Type="http://schemas.openxmlformats.org/officeDocument/2006/relationships/hyperlink" Target="https://sr.wikipedia.org/wiki/1990-%D0%B5" TargetMode="External"/><Relationship Id="rId80" Type="http://schemas.openxmlformats.org/officeDocument/2006/relationships/hyperlink" Target="https://sr.wikipedia.org/w/index.php?title=%D0%9A%D1%80%D0%B8%D1%81_%D0%92%D0%B0%D1%98%D1%82&amp;action=edit&amp;redlink=1" TargetMode="External"/><Relationship Id="rId155" Type="http://schemas.openxmlformats.org/officeDocument/2006/relationships/hyperlink" Target="https://sr.wikipedia.org/wiki/C%2B%2B" TargetMode="External"/><Relationship Id="rId176" Type="http://schemas.openxmlformats.org/officeDocument/2006/relationships/hyperlink" Target="https://sr.wikipedia.org/wiki/%D0%A0%D0%B0%D1%81%D0%BC%D1%83%D1%81_%D0%9B%D0%B5%D1%80%D0%B4%D0%BE%D1%80%D1%84" TargetMode="External"/><Relationship Id="rId197" Type="http://schemas.openxmlformats.org/officeDocument/2006/relationships/hyperlink" Target="https://sr.wikipedia.org/wiki/%D0%92%D0%B5%D0%B1-%D0%BF%D1%80%D0%B5%D0%B3%D0%BB%D0%B5%D0%B4%D0%B0%D1%87" TargetMode="External"/><Relationship Id="rId201" Type="http://schemas.openxmlformats.org/officeDocument/2006/relationships/image" Target="media/image8.png"/><Relationship Id="rId222" Type="http://schemas.openxmlformats.org/officeDocument/2006/relationships/fontTable" Target="fontTable.xml"/><Relationship Id="rId17" Type="http://schemas.openxmlformats.org/officeDocument/2006/relationships/hyperlink" Target="https://sr.wikipedia.org/wiki/%D0%9C%D0%BE%D0%B1%D0%B8%D0%BB%D0%BD%D0%B8_%D1%82%D0%B5%D0%BB%D0%B5%D1%84%D0%BE%D0%BD" TargetMode="External"/><Relationship Id="rId38" Type="http://schemas.openxmlformats.org/officeDocument/2006/relationships/hyperlink" Target="https://sr.wikipedia.org/wiki/%D0%95%D0%BD%D0%B3%D0%BB%D0%B5%D1%81%D0%BA%D0%B8_%D1%98%D0%B5%D0%B7%D0%B8%D0%BA" TargetMode="External"/><Relationship Id="rId59" Type="http://schemas.openxmlformats.org/officeDocument/2006/relationships/hyperlink" Target="https://sr.wikipedia.org/w/index.php?title=%D0%A2%D0%B8-%D0%9C%D0%BE%D0%B1%D0%B0%D1%98%D0%BB&amp;action=edit&amp;redlink=1" TargetMode="External"/><Relationship Id="rId103" Type="http://schemas.openxmlformats.org/officeDocument/2006/relationships/hyperlink" Target="https://sr.wikipedia.org/wiki/%D0%9C%D0%BE%D0%B1%D0%B8%D0%BB%D0%BD%D0%B8_%D1%82%D0%B5%D0%BB%D0%B5%D1%84%D0%BE%D0%BD" TargetMode="External"/><Relationship Id="rId124" Type="http://schemas.openxmlformats.org/officeDocument/2006/relationships/hyperlink" Target="https://sr.wikipedia.org/wiki/%D0%95%D0%BD%D0%B3%D0%BB%D0%B5%D1%81%D0%BA%D0%B8_%D1%98%D0%B5%D0%B7%D0%B8%D0%BA" TargetMode="External"/><Relationship Id="rId70" Type="http://schemas.openxmlformats.org/officeDocument/2006/relationships/hyperlink" Target="https://sr.wikipedia.org/wiki/%D0%95%D0%BD%D0%B3%D0%BB%D0%B5%D1%81%D0%BA%D0%B8_%D1%98%D0%B5%D0%B7%D0%B8%D0%BA" TargetMode="External"/><Relationship Id="rId91" Type="http://schemas.openxmlformats.org/officeDocument/2006/relationships/hyperlink" Target="https://sr.wikipedia.org/wiki/%D0%95%D0%BD%D0%B3%D0%BB%D0%B5%D1%81%D0%BA%D0%B8_%D1%98%D0%B5%D0%B7%D0%B8%D0%BA" TargetMode="External"/><Relationship Id="rId145" Type="http://schemas.openxmlformats.org/officeDocument/2006/relationships/hyperlink" Target="https://sr.wikipedia.org/wiki/%D0%98%D0%BD%D1%82%D0%B5%D1%80%D0%BE%D0%BF%D0%B5%D1%80%D0%B0%D0%B1%D0%B8%D0%BB%D0%BD%D0%BE%D1%81%D1%82" TargetMode="External"/><Relationship Id="rId166" Type="http://schemas.openxmlformats.org/officeDocument/2006/relationships/hyperlink" Target="https://sr.wikipedia.org/wiki/C_(%D0%BF%D1%80%D0%BE%D0%B3%D1%80%D0%B0%D0%BC%D1%81%D0%BA%D0%B8_%D1%98%D0%B5%D0%B7%D0%B8%D0%BA)" TargetMode="External"/><Relationship Id="rId187" Type="http://schemas.openxmlformats.org/officeDocument/2006/relationships/hyperlink" Target="https://sr.wikipedia.org/wiki/1999" TargetMode="External"/><Relationship Id="rId1" Type="http://schemas.openxmlformats.org/officeDocument/2006/relationships/customXml" Target="../customXml/item1.xml"/><Relationship Id="rId212" Type="http://schemas.openxmlformats.org/officeDocument/2006/relationships/image" Target="media/image19.png"/><Relationship Id="rId28" Type="http://schemas.openxmlformats.org/officeDocument/2006/relationships/hyperlink" Target="https://sr.wikipedia.org/wiki/%D0%9E%D1%82%D0%B2%D0%BE%D1%80%D0%B5%D0%BD%D0%B8_%D0%BA%D0%BE%D0%B4" TargetMode="External"/><Relationship Id="rId49" Type="http://schemas.openxmlformats.org/officeDocument/2006/relationships/hyperlink" Target="https://sr.wikipedia.org/wiki/%D0%9F%D0%B0%D1%82%D0%B5%D0%BD%D1%82" TargetMode="External"/><Relationship Id="rId114" Type="http://schemas.openxmlformats.org/officeDocument/2006/relationships/hyperlink" Target="https://sr.wikipedia.org/wiki/%D0%93%D1%83%D0%B3%D0%BB_%D0%9D%D0%B5%D0%BA%D1%81%D1%83%D1%81" TargetMode="External"/><Relationship Id="rId60" Type="http://schemas.openxmlformats.org/officeDocument/2006/relationships/hyperlink" Target="https://sr.wikipedia.org/w/index.php?title=%D0%9A%D1%80%D0%B8%D1%81_%D0%92%D0%B0%D1%98%D1%82&amp;action=edit&amp;redlink=1" TargetMode="External"/><Relationship Id="rId81" Type="http://schemas.openxmlformats.org/officeDocument/2006/relationships/hyperlink" Target="https://sr.wikipedia.org/wiki/%D0%9C%D0%BE%D0%B1%D0%B8%D0%BB%D0%BD%D0%B8_%D1%82%D0%B5%D0%BB%D0%B5%D1%84%D0%BE%D0%BD" TargetMode="External"/><Relationship Id="rId135" Type="http://schemas.openxmlformats.org/officeDocument/2006/relationships/hyperlink" Target="https://sr.wikipedia.org/w/index.php?title=%D0%9E%D0%B1%D0%B5%D1%80%D0%BE%D0%BD_(%D0%BF%D1%80%D0%BE%D0%B3%D1%80%D0%B0%D0%BC%D1%81%D0%BA%D0%B8_%D1%98%D0%B5%D0%B7%D0%B8%D0%BA)&amp;action=edit&amp;redlink=1" TargetMode="External"/><Relationship Id="rId156" Type="http://schemas.openxmlformats.org/officeDocument/2006/relationships/hyperlink" Target="https://sr.wikipedia.org/sr/PHP" TargetMode="External"/><Relationship Id="rId177" Type="http://schemas.openxmlformats.org/officeDocument/2006/relationships/hyperlink" Target="https://sr.wikipedia.org/wiki/%D0%A0%D0%B5%D0%BA%D1%83%D1%80%D0%B7%D0%B8%D1%98%D0%B0" TargetMode="External"/><Relationship Id="rId198" Type="http://schemas.openxmlformats.org/officeDocument/2006/relationships/hyperlink" Target="https://sr.wikipedia.org/wiki/HTML" TargetMode="External"/><Relationship Id="rId202" Type="http://schemas.openxmlformats.org/officeDocument/2006/relationships/image" Target="media/image9.png"/><Relationship Id="rId223" Type="http://schemas.openxmlformats.org/officeDocument/2006/relationships/theme" Target="theme/theme1.xml"/><Relationship Id="rId18" Type="http://schemas.openxmlformats.org/officeDocument/2006/relationships/hyperlink" Target="https://sr.wikipedia.org/wiki/2008" TargetMode="External"/><Relationship Id="rId39" Type="http://schemas.openxmlformats.org/officeDocument/2006/relationships/hyperlink" Target="https://sr.wikipedia.org/wiki/2010" TargetMode="External"/><Relationship Id="rId50" Type="http://schemas.openxmlformats.org/officeDocument/2006/relationships/hyperlink" Target="https://sr.wikipedia.org/wiki/3._%D1%81%D0%B5%D0%BF%D1%82%D0%B5%D0%BC%D0%B1%D0%B0%D1%80" TargetMode="External"/><Relationship Id="rId104" Type="http://schemas.openxmlformats.org/officeDocument/2006/relationships/hyperlink" Target="https://sr.wikipedia.org/wiki/%D0%95%D0%BD%D0%B3%D0%BB%D0%B5%D1%81%D0%BA%D0%B8_%D1%98%D0%B5%D0%B7%D0%B8%D0%BA" TargetMode="External"/><Relationship Id="rId125" Type="http://schemas.openxmlformats.org/officeDocument/2006/relationships/hyperlink" Target="https://sr.wikipedia.org/w/index.php?title=%D0%90%D0%BD%D0%B4%D1%80%D0%BE%D0%B8%D0%B4_4.4_%D0%9A%D0%B8%D1%82%D0%9A%D0%B5%D1%82&amp;action=edit&amp;redlink=1" TargetMode="External"/><Relationship Id="rId146" Type="http://schemas.openxmlformats.org/officeDocument/2006/relationships/hyperlink" Target="https://sr.wikipedia.org/wiki/%D0%9F%D1%80%D0%BE%D1%86%D0%B5%D1%81_(%D1%80%D0%B0%D1%87%D1%83%D0%BD%D0%B0%D1%80%D1%81%D1%82%D0%B2%D0%BE)" TargetMode="External"/><Relationship Id="rId167" Type="http://schemas.openxmlformats.org/officeDocument/2006/relationships/hyperlink" Target="https://sr.wikipedia.org/wiki/%D0%91%D0%B0%D0%B7%D0%B0_%D0%BF%D0%BE%D0%B4%D0%B0%D1%82%D0%B0%D0%BA%D0%B0" TargetMode="External"/><Relationship Id="rId188" Type="http://schemas.openxmlformats.org/officeDocument/2006/relationships/hyperlink" Target="https://sr.wikipedia.org/wiki/2000" TargetMode="External"/><Relationship Id="rId71" Type="http://schemas.openxmlformats.org/officeDocument/2006/relationships/hyperlink" Target="https://sr.wikipedia.org/wiki/%D0%95%D0%BF%D0%BB" TargetMode="External"/><Relationship Id="rId92" Type="http://schemas.openxmlformats.org/officeDocument/2006/relationships/hyperlink" Target="https://sr.wikipedia.org/wiki/%D0%9F%D0%B0%D1%82%D0%B5%D0%BD%D1%82" TargetMode="External"/><Relationship Id="rId213"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https://sr.wikipedia.org/w/index.php?title=%D0%90%D0%BF%D0%B0%D1%87%D0%B8_%D0%BB%D0%B8%D1%86%D0%B5%D0%BD%D1%86%D0%B0&amp;action=edit&amp;redlink=1" TargetMode="External"/><Relationship Id="rId40" Type="http://schemas.openxmlformats.org/officeDocument/2006/relationships/hyperlink" Target="https://sr.wikipedia.org/wiki/%D0%9E%D0%BF%D0%B5%D1%80%D0%B0%D1%82%D0%B8%D0%B2%D0%BD%D0%B8_%D1%81%D0%B8%D1%81%D1%82%D0%B5%D0%BC" TargetMode="External"/><Relationship Id="rId115" Type="http://schemas.openxmlformats.org/officeDocument/2006/relationships/hyperlink" Target="https://sr.wikipedia.org/wiki/13._%D0%BC%D0%B0%D1%80%D1%82" TargetMode="External"/><Relationship Id="rId136" Type="http://schemas.openxmlformats.org/officeDocument/2006/relationships/hyperlink" Target="https://sr.wikipedia.org/wiki/%D0%9D%D0%B8%D0%BA%D0%BB%D0%B0%D1%83%D1%81_%D0%92%D0%B8%D1%80%D1%82" TargetMode="External"/><Relationship Id="rId157" Type="http://schemas.openxmlformats.org/officeDocument/2006/relationships/hyperlink" Target="https://sr.wikipedia.org/sr/PHP" TargetMode="External"/><Relationship Id="rId178" Type="http://schemas.openxmlformats.org/officeDocument/2006/relationships/hyperlink" Target="https://sr.wikipedia.org/wiki/Akronim" TargetMode="External"/><Relationship Id="rId61" Type="http://schemas.openxmlformats.org/officeDocument/2006/relationships/hyperlink" Target="https://sr.wikipedia.org/w/index.php?title=%D0%92%D0%B5%D0%B1%D0%A2%D0%92&amp;action=edit&amp;redlink=1" TargetMode="External"/><Relationship Id="rId82" Type="http://schemas.openxmlformats.org/officeDocument/2006/relationships/hyperlink" Target="https://sr.wikipedia.org/wiki/%D0%88%D0%B5%D0%B7%D0%B3%D1%80%D0%BE_%D0%9B%D0%B8%D0%BD%D1%83%D0%BA%D1%81%D0%B0" TargetMode="External"/><Relationship Id="rId199" Type="http://schemas.openxmlformats.org/officeDocument/2006/relationships/hyperlink" Target="https://sr.wikipedia.org/wiki/PDF" TargetMode="External"/><Relationship Id="rId203" Type="http://schemas.openxmlformats.org/officeDocument/2006/relationships/image" Target="media/image10.png"/><Relationship Id="rId19" Type="http://schemas.openxmlformats.org/officeDocument/2006/relationships/hyperlink" Target="https://sr.wikipedia.org/wiki/Grafi%C4%8Dki_korisni%C4%8Dki_interfejs" TargetMode="External"/><Relationship Id="rId30" Type="http://schemas.openxmlformats.org/officeDocument/2006/relationships/hyperlink" Target="https://sr.wikipedia.org/wiki/%D0%95%D0%BD%D0%B3%D0%BB%D0%B5%D1%81%D0%BA%D0%B8_%D1%98%D0%B5%D0%B7%D0%B8%D0%BA" TargetMode="External"/><Relationship Id="rId105" Type="http://schemas.openxmlformats.org/officeDocument/2006/relationships/hyperlink" Target="https://sr.wikipedia.org/wiki/22._%D0%BE%D0%BA%D1%82%D0%BE%D0%B1%D0%B0%D1%80" TargetMode="External"/><Relationship Id="rId126" Type="http://schemas.openxmlformats.org/officeDocument/2006/relationships/hyperlink" Target="https://sr.wikipedia.org/wiki/%D0%95%D0%BD%D0%B3%D0%BB%D0%B5%D1%81%D0%BA%D0%B8_%D1%98%D0%B5%D0%B7%D0%B8%D0%BA" TargetMode="External"/><Relationship Id="rId147" Type="http://schemas.openxmlformats.org/officeDocument/2006/relationships/hyperlink" Target="https://sr.wikipedia.org/w/index.php?title=%D0%88%D0%B0%D0%B2%D0%B0_%D0%B1%D0%B0%D1%98%D1%82_%D0%BA%D0%BE%D0%B4%D0%BE%D0%B2%D0%B8&amp;action=edit&amp;redlink=1" TargetMode="External"/><Relationship Id="rId168" Type="http://schemas.openxmlformats.org/officeDocument/2006/relationships/hyperlink" Target="https://sr.wikipedia.org/wiki/%D0%91%D0%B0%D0%B3_(%D0%B8%D0%BD%D1%84%D0%BE%D1%80%D0%BC%D0%B0%D1%82%D0%B8%D0%BA%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EA3F9-2669-47D0-B04A-CEE5D8B1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11344</Words>
  <Characters>64664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75857</CharactersWithSpaces>
  <SharedDoc>false</SharedDoc>
  <HLinks>
    <vt:vector size="1386" baseType="variant">
      <vt:variant>
        <vt:i4>1245260</vt:i4>
      </vt:variant>
      <vt:variant>
        <vt:i4>705</vt:i4>
      </vt:variant>
      <vt:variant>
        <vt:i4>0</vt:i4>
      </vt:variant>
      <vt:variant>
        <vt:i4>5</vt:i4>
      </vt:variant>
      <vt:variant>
        <vt:lpwstr>https://developer.android.com/index.html</vt:lpwstr>
      </vt:variant>
      <vt:variant>
        <vt:lpwstr/>
      </vt:variant>
      <vt:variant>
        <vt:i4>5439552</vt:i4>
      </vt:variant>
      <vt:variant>
        <vt:i4>702</vt:i4>
      </vt:variant>
      <vt:variant>
        <vt:i4>0</vt:i4>
      </vt:variant>
      <vt:variant>
        <vt:i4>5</vt:i4>
      </vt:variant>
      <vt:variant>
        <vt:lpwstr>https://www.android.com/</vt:lpwstr>
      </vt:variant>
      <vt:variant>
        <vt:lpwstr/>
      </vt:variant>
      <vt:variant>
        <vt:i4>5570578</vt:i4>
      </vt:variant>
      <vt:variant>
        <vt:i4>696</vt:i4>
      </vt:variant>
      <vt:variant>
        <vt:i4>0</vt:i4>
      </vt:variant>
      <vt:variant>
        <vt:i4>5</vt:i4>
      </vt:variant>
      <vt:variant>
        <vt:lpwstr>https://sr.wikipedia.org/wiki/PDF</vt:lpwstr>
      </vt:variant>
      <vt:variant>
        <vt:lpwstr/>
      </vt:variant>
      <vt:variant>
        <vt:i4>2687079</vt:i4>
      </vt:variant>
      <vt:variant>
        <vt:i4>693</vt:i4>
      </vt:variant>
      <vt:variant>
        <vt:i4>0</vt:i4>
      </vt:variant>
      <vt:variant>
        <vt:i4>5</vt:i4>
      </vt:variant>
      <vt:variant>
        <vt:lpwstr>https://sr.wikipedia.org/wiki/HTML</vt:lpwstr>
      </vt:variant>
      <vt:variant>
        <vt:lpwstr/>
      </vt:variant>
      <vt:variant>
        <vt:i4>3211297</vt:i4>
      </vt:variant>
      <vt:variant>
        <vt:i4>690</vt:i4>
      </vt:variant>
      <vt:variant>
        <vt:i4>0</vt:i4>
      </vt:variant>
      <vt:variant>
        <vt:i4>5</vt:i4>
      </vt:variant>
      <vt:variant>
        <vt:lpwstr>https://sr.wikipedia.org/wiki/%D0%92%D0%B5%D0%B1-%D0%BF%D1%80%D0%B5%D0%B3%D0%BB%D0%B5%D0%B4%D0%B0%D1%87</vt:lpwstr>
      </vt:variant>
      <vt:variant>
        <vt:lpwstr/>
      </vt:variant>
      <vt:variant>
        <vt:i4>2097254</vt:i4>
      </vt:variant>
      <vt:variant>
        <vt:i4>687</vt:i4>
      </vt:variant>
      <vt:variant>
        <vt:i4>0</vt:i4>
      </vt:variant>
      <vt:variant>
        <vt:i4>5</vt:i4>
      </vt:variant>
      <vt:variant>
        <vt:lpwstr>https://sr.wikipedia.org/w/index.php?title=%D0%9C%D0%BE%D0%B4%D1%83%D0%BB&amp;action=edit&amp;redlink=1</vt:lpwstr>
      </vt:variant>
      <vt:variant>
        <vt:lpwstr/>
      </vt:variant>
      <vt:variant>
        <vt:i4>1900645</vt:i4>
      </vt:variant>
      <vt:variant>
        <vt:i4>684</vt:i4>
      </vt:variant>
      <vt:variant>
        <vt:i4>0</vt:i4>
      </vt:variant>
      <vt:variant>
        <vt:i4>5</vt:i4>
      </vt:variant>
      <vt:variant>
        <vt:lpwstr>https://sr.wikipedia.org/w/index.php?title=PHP_CGI&amp;action=edit&amp;redlink=1</vt:lpwstr>
      </vt:variant>
      <vt:variant>
        <vt:lpwstr/>
      </vt:variant>
      <vt:variant>
        <vt:i4>4194406</vt:i4>
      </vt:variant>
      <vt:variant>
        <vt:i4>681</vt:i4>
      </vt:variant>
      <vt:variant>
        <vt:i4>0</vt:i4>
      </vt:variant>
      <vt:variant>
        <vt:i4>5</vt:i4>
      </vt:variant>
      <vt:variant>
        <vt:lpwstr>https://sr.wikipedia.org/wiki/%D0%98%D0%BD%D1%82%D0%B5%D1%80%D0%BF%D1%80%D0%B5%D1%82%D0%B0%D1%82%D0%BE%D1%80_(%D1%80%D0%B0%D1%87%D1%83%D0%BD%D0%B0%D1%80%D1%81%D1%82%D0%B2%D0%BE)</vt:lpwstr>
      </vt:variant>
      <vt:variant>
        <vt:lpwstr/>
      </vt:variant>
      <vt:variant>
        <vt:i4>3997753</vt:i4>
      </vt:variant>
      <vt:variant>
        <vt:i4>678</vt:i4>
      </vt:variant>
      <vt:variant>
        <vt:i4>0</vt:i4>
      </vt:variant>
      <vt:variant>
        <vt:i4>5</vt:i4>
      </vt:variant>
      <vt:variant>
        <vt:lpwstr>https://sr.wikipedia.org/wiki/%D0%9A%D0%BE%D0%BC%D0%BF%D0%B8%D0%BB%D0%B0%D1%82%D0%BE%D1%80</vt:lpwstr>
      </vt:variant>
      <vt:variant>
        <vt:lpwstr/>
      </vt:variant>
      <vt:variant>
        <vt:i4>1441870</vt:i4>
      </vt:variant>
      <vt:variant>
        <vt:i4>675</vt:i4>
      </vt:variant>
      <vt:variant>
        <vt:i4>0</vt:i4>
      </vt:variant>
      <vt:variant>
        <vt:i4>5</vt:i4>
      </vt:variant>
      <vt:variant>
        <vt:lpwstr>https://sr.wikipedia.org/wiki/%D0%9E%D0%9E%D0%9F</vt:lpwstr>
      </vt:variant>
      <vt:variant>
        <vt:lpwstr/>
      </vt:variant>
      <vt:variant>
        <vt:i4>3473504</vt:i4>
      </vt:variant>
      <vt:variant>
        <vt:i4>672</vt:i4>
      </vt:variant>
      <vt:variant>
        <vt:i4>0</vt:i4>
      </vt:variant>
      <vt:variant>
        <vt:i4>5</vt:i4>
      </vt:variant>
      <vt:variant>
        <vt:lpwstr>https://sr.wikipedia.org/wiki/2004</vt:lpwstr>
      </vt:variant>
      <vt:variant>
        <vt:lpwstr/>
      </vt:variant>
      <vt:variant>
        <vt:i4>1835132</vt:i4>
      </vt:variant>
      <vt:variant>
        <vt:i4>669</vt:i4>
      </vt:variant>
      <vt:variant>
        <vt:i4>0</vt:i4>
      </vt:variant>
      <vt:variant>
        <vt:i4>5</vt:i4>
      </vt:variant>
      <vt:variant>
        <vt:lpwstr>https://sr.wikipedia.org/sr/PHP</vt:lpwstr>
      </vt:variant>
      <vt:variant>
        <vt:lpwstr>.D0.A3.D0.BF.D1.80.D0.B0.D0.B2.D1.99.D0.B0.D1.87.D0.BA.D0.B5_.D1.81.D1.82.D1.80.D1.83.D0.BA.D1.82.D1.83.D1.80.D0.B5</vt:lpwstr>
      </vt:variant>
      <vt:variant>
        <vt:i4>5242886</vt:i4>
      </vt:variant>
      <vt:variant>
        <vt:i4>666</vt:i4>
      </vt:variant>
      <vt:variant>
        <vt:i4>0</vt:i4>
      </vt:variant>
      <vt:variant>
        <vt:i4>5</vt:i4>
      </vt:variant>
      <vt:variant>
        <vt:lpwstr>https://sr.wikipedia.org/wiki/Server</vt:lpwstr>
      </vt:variant>
      <vt:variant>
        <vt:lpwstr/>
      </vt:variant>
      <vt:variant>
        <vt:i4>3211360</vt:i4>
      </vt:variant>
      <vt:variant>
        <vt:i4>663</vt:i4>
      </vt:variant>
      <vt:variant>
        <vt:i4>0</vt:i4>
      </vt:variant>
      <vt:variant>
        <vt:i4>5</vt:i4>
      </vt:variant>
      <vt:variant>
        <vt:lpwstr>https://sr.wikipedia.org/wiki/2000</vt:lpwstr>
      </vt:variant>
      <vt:variant>
        <vt:lpwstr/>
      </vt:variant>
      <vt:variant>
        <vt:i4>3211370</vt:i4>
      </vt:variant>
      <vt:variant>
        <vt:i4>660</vt:i4>
      </vt:variant>
      <vt:variant>
        <vt:i4>0</vt:i4>
      </vt:variant>
      <vt:variant>
        <vt:i4>5</vt:i4>
      </vt:variant>
      <vt:variant>
        <vt:lpwstr>https://sr.wikipedia.org/wiki/1999</vt:lpwstr>
      </vt:variant>
      <vt:variant>
        <vt:lpwstr/>
      </vt:variant>
      <vt:variant>
        <vt:i4>6881378</vt:i4>
      </vt:variant>
      <vt:variant>
        <vt:i4>657</vt:i4>
      </vt:variant>
      <vt:variant>
        <vt:i4>0</vt:i4>
      </vt:variant>
      <vt:variant>
        <vt:i4>5</vt:i4>
      </vt:variant>
      <vt:variant>
        <vt:lpwstr>https://sr.wikipedia.org/wiki/%D0%98%D0%B7%D1%80%D0%B0%D0%B5%D0%BB</vt:lpwstr>
      </vt:variant>
      <vt:variant>
        <vt:lpwstr/>
      </vt:variant>
      <vt:variant>
        <vt:i4>3997776</vt:i4>
      </vt:variant>
      <vt:variant>
        <vt:i4>654</vt:i4>
      </vt:variant>
      <vt:variant>
        <vt:i4>0</vt:i4>
      </vt:variant>
      <vt:variant>
        <vt:i4>5</vt:i4>
      </vt:variant>
      <vt:variant>
        <vt:lpwstr>https://sr.wikipedia.org/wiki/%D0%A0%D0%B0%D0%BC%D0%B0%D1%82_%D0%93%D0%B0%D0%BD</vt:lpwstr>
      </vt:variant>
      <vt:variant>
        <vt:lpwstr/>
      </vt:variant>
      <vt:variant>
        <vt:i4>4915235</vt:i4>
      </vt:variant>
      <vt:variant>
        <vt:i4>651</vt:i4>
      </vt:variant>
      <vt:variant>
        <vt:i4>0</vt:i4>
      </vt:variant>
      <vt:variant>
        <vt:i4>5</vt:i4>
      </vt:variant>
      <vt:variant>
        <vt:lpwstr>https://sr.wikipedia.org/w/index.php?title=Zend_Technologies&amp;action=edit&amp;redlink=1</vt:lpwstr>
      </vt:variant>
      <vt:variant>
        <vt:lpwstr/>
      </vt:variant>
      <vt:variant>
        <vt:i4>1310780</vt:i4>
      </vt:variant>
      <vt:variant>
        <vt:i4>648</vt:i4>
      </vt:variant>
      <vt:variant>
        <vt:i4>0</vt:i4>
      </vt:variant>
      <vt:variant>
        <vt:i4>5</vt:i4>
      </vt:variant>
      <vt:variant>
        <vt:lpwstr>https://sr.wikipedia.org/w/index.php?title=%D0%97%D0%B5%D0%BD%D0%B4_%D0%BC%D0%B0%D1%88%D0%B8%D0%BD%D0%B0&amp;action=edit&amp;redlink=1</vt:lpwstr>
      </vt:variant>
      <vt:variant>
        <vt:lpwstr/>
      </vt:variant>
      <vt:variant>
        <vt:i4>3145834</vt:i4>
      </vt:variant>
      <vt:variant>
        <vt:i4>645</vt:i4>
      </vt:variant>
      <vt:variant>
        <vt:i4>0</vt:i4>
      </vt:variant>
      <vt:variant>
        <vt:i4>5</vt:i4>
      </vt:variant>
      <vt:variant>
        <vt:lpwstr>https://sr.wikipedia.org/wiki/1998</vt:lpwstr>
      </vt:variant>
      <vt:variant>
        <vt:lpwstr/>
      </vt:variant>
      <vt:variant>
        <vt:i4>3145834</vt:i4>
      </vt:variant>
      <vt:variant>
        <vt:i4>642</vt:i4>
      </vt:variant>
      <vt:variant>
        <vt:i4>0</vt:i4>
      </vt:variant>
      <vt:variant>
        <vt:i4>5</vt:i4>
      </vt:variant>
      <vt:variant>
        <vt:lpwstr>https://sr.wikipedia.org/wiki/1998</vt:lpwstr>
      </vt:variant>
      <vt:variant>
        <vt:lpwstr/>
      </vt:variant>
      <vt:variant>
        <vt:i4>3801185</vt:i4>
      </vt:variant>
      <vt:variant>
        <vt:i4>639</vt:i4>
      </vt:variant>
      <vt:variant>
        <vt:i4>0</vt:i4>
      </vt:variant>
      <vt:variant>
        <vt:i4>5</vt:i4>
      </vt:variant>
      <vt:variant>
        <vt:lpwstr>https://sr.wikipedia.org/wiki/%D0%A5%D0%B8%D0%BF%D0%B5%D1%80%D1%82%D0%B5%D0%BA%D1%81%D1%82</vt:lpwstr>
      </vt:variant>
      <vt:variant>
        <vt:lpwstr/>
      </vt:variant>
      <vt:variant>
        <vt:i4>2097202</vt:i4>
      </vt:variant>
      <vt:variant>
        <vt:i4>636</vt:i4>
      </vt:variant>
      <vt:variant>
        <vt:i4>0</vt:i4>
      </vt:variant>
      <vt:variant>
        <vt:i4>5</vt:i4>
      </vt:variant>
      <vt:variant>
        <vt:lpwstr>https://sr.wikipedia.org/w/index.php?title=%D0%9F%D1%80%D0%B5%D0%BF%D1%80%D0%BE%D1%86%D0%B5%D1%81%D0%BE%D1%80&amp;action=edit&amp;redlink=1</vt:lpwstr>
      </vt:variant>
      <vt:variant>
        <vt:lpwstr/>
      </vt:variant>
      <vt:variant>
        <vt:i4>6029343</vt:i4>
      </vt:variant>
      <vt:variant>
        <vt:i4>633</vt:i4>
      </vt:variant>
      <vt:variant>
        <vt:i4>0</vt:i4>
      </vt:variant>
      <vt:variant>
        <vt:i4>5</vt:i4>
      </vt:variant>
      <vt:variant>
        <vt:lpwstr>https://sr.wikipedia.org/wiki/Akronim</vt:lpwstr>
      </vt:variant>
      <vt:variant>
        <vt:lpwstr/>
      </vt:variant>
      <vt:variant>
        <vt:i4>1048652</vt:i4>
      </vt:variant>
      <vt:variant>
        <vt:i4>630</vt:i4>
      </vt:variant>
      <vt:variant>
        <vt:i4>0</vt:i4>
      </vt:variant>
      <vt:variant>
        <vt:i4>5</vt:i4>
      </vt:variant>
      <vt:variant>
        <vt:lpwstr>https://sr.wikipedia.org/wiki/%D0%A0%D0%B5%D0%BA%D1%83%D1%80%D0%B7%D0%B8%D1%98%D0%B0</vt:lpwstr>
      </vt:variant>
      <vt:variant>
        <vt:lpwstr/>
      </vt:variant>
      <vt:variant>
        <vt:i4>1441826</vt:i4>
      </vt:variant>
      <vt:variant>
        <vt:i4>627</vt:i4>
      </vt:variant>
      <vt:variant>
        <vt:i4>0</vt:i4>
      </vt:variant>
      <vt:variant>
        <vt:i4>5</vt:i4>
      </vt:variant>
      <vt:variant>
        <vt:lpwstr>https://sr.wikipedia.org/wiki/%D0%A0%D0%B0%D1%81%D0%BC%D1%83%D1%81_%D0%9B%D0%B5%D1%80%D0%B4%D0%BE%D1%80%D1%84</vt:lpwstr>
      </vt:variant>
      <vt:variant>
        <vt:lpwstr/>
      </vt:variant>
      <vt:variant>
        <vt:i4>1048688</vt:i4>
      </vt:variant>
      <vt:variant>
        <vt:i4>624</vt:i4>
      </vt:variant>
      <vt:variant>
        <vt:i4>0</vt:i4>
      </vt:variant>
      <vt:variant>
        <vt:i4>5</vt:i4>
      </vt:variant>
      <vt:variant>
        <vt:lpwstr>https://sr.wikipedia.org/wiki/%D0%95%D0%BB%D0%B5%D0%BA%D1%82%D1%80%D0%BE%D0%BD%D1%81%D0%BA%D0%B0_%D1%82%D1%80%D0%B3%D0%BE%D0%B2%D0%B8%D0%BD%D0%B0</vt:lpwstr>
      </vt:variant>
      <vt:variant>
        <vt:lpwstr/>
      </vt:variant>
      <vt:variant>
        <vt:i4>3735570</vt:i4>
      </vt:variant>
      <vt:variant>
        <vt:i4>621</vt:i4>
      </vt:variant>
      <vt:variant>
        <vt:i4>0</vt:i4>
      </vt:variant>
      <vt:variant>
        <vt:i4>5</vt:i4>
      </vt:variant>
      <vt:variant>
        <vt:lpwstr>https://sr.wikipedia.org/w/index.php?title=%D0%A2%D0%B5%D1%85%D0%BD%D0%B8%D0%BA%D0%BE%D0%BD_(%D1%84%D0%B0%D0%BA%D1%83%D0%BB%D1%82%D0%B5%D1%82)&amp;action=edit&amp;redlink=1</vt:lpwstr>
      </vt:variant>
      <vt:variant>
        <vt:lpwstr/>
      </vt:variant>
      <vt:variant>
        <vt:i4>6684703</vt:i4>
      </vt:variant>
      <vt:variant>
        <vt:i4>618</vt:i4>
      </vt:variant>
      <vt:variant>
        <vt:i4>0</vt:i4>
      </vt:variant>
      <vt:variant>
        <vt:i4>5</vt:i4>
      </vt:variant>
      <vt:variant>
        <vt:lpwstr>https://sr.wikipedia.org/w/index.php?title=%D0%95%D0%BD%D0%B4%D0%B8_%D0%93%D1%83%D1%82%D0%BC%D0%B0%D0%BD%D1%81&amp;action=edit&amp;redlink=1</vt:lpwstr>
      </vt:variant>
      <vt:variant>
        <vt:lpwstr/>
      </vt:variant>
      <vt:variant>
        <vt:i4>3670047</vt:i4>
      </vt:variant>
      <vt:variant>
        <vt:i4>615</vt:i4>
      </vt:variant>
      <vt:variant>
        <vt:i4>0</vt:i4>
      </vt:variant>
      <vt:variant>
        <vt:i4>5</vt:i4>
      </vt:variant>
      <vt:variant>
        <vt:lpwstr>https://sr.wikipedia.org/w/index.php?title=%D0%97%D0%B5%D0%B5%D0%B2_%D0%A1%D1%83%D1%80%D0%B0%D1%81%D0%BA%D0%B8&amp;action=edit&amp;redlink=1</vt:lpwstr>
      </vt:variant>
      <vt:variant>
        <vt:lpwstr/>
      </vt:variant>
      <vt:variant>
        <vt:i4>1441813</vt:i4>
      </vt:variant>
      <vt:variant>
        <vt:i4>612</vt:i4>
      </vt:variant>
      <vt:variant>
        <vt:i4>0</vt:i4>
      </vt:variant>
      <vt:variant>
        <vt:i4>5</vt:i4>
      </vt:variant>
      <vt:variant>
        <vt:lpwstr>https://sr.wikipedia.org/wiki/%D0%9F%D1%80%D0%BE%D0%B3%D1%80%D0%B0%D0%BC%D0%B5%D1%80</vt:lpwstr>
      </vt:variant>
      <vt:variant>
        <vt:lpwstr/>
      </vt:variant>
      <vt:variant>
        <vt:i4>4128874</vt:i4>
      </vt:variant>
      <vt:variant>
        <vt:i4>609</vt:i4>
      </vt:variant>
      <vt:variant>
        <vt:i4>0</vt:i4>
      </vt:variant>
      <vt:variant>
        <vt:i4>5</vt:i4>
      </vt:variant>
      <vt:variant>
        <vt:lpwstr>https://sr.wikipedia.org/wiki/1997</vt:lpwstr>
      </vt:variant>
      <vt:variant>
        <vt:lpwstr/>
      </vt:variant>
      <vt:variant>
        <vt:i4>7536680</vt:i4>
      </vt:variant>
      <vt:variant>
        <vt:i4>606</vt:i4>
      </vt:variant>
      <vt:variant>
        <vt:i4>0</vt:i4>
      </vt:variant>
      <vt:variant>
        <vt:i4>5</vt:i4>
      </vt:variant>
      <vt:variant>
        <vt:lpwstr>https://sr.wikipedia.org/wiki/Ra%C5%A1%C4%8Dlanjivanje</vt:lpwstr>
      </vt:variant>
      <vt:variant>
        <vt:lpwstr/>
      </vt:variant>
      <vt:variant>
        <vt:i4>4259966</vt:i4>
      </vt:variant>
      <vt:variant>
        <vt:i4>603</vt:i4>
      </vt:variant>
      <vt:variant>
        <vt:i4>0</vt:i4>
      </vt:variant>
      <vt:variant>
        <vt:i4>5</vt:i4>
      </vt:variant>
      <vt:variant>
        <vt:lpwstr>https://sr.wikipedia.org/wiki/%D0%95%D0%BD%D0%B3%D0%BB%D0%B5%D1%81%D0%BA%D0%B8_%D1%98%D0%B5%D0%B7%D0%B8%D0%BA</vt:lpwstr>
      </vt:variant>
      <vt:variant>
        <vt:lpwstr/>
      </vt:variant>
      <vt:variant>
        <vt:i4>1966141</vt:i4>
      </vt:variant>
      <vt:variant>
        <vt:i4>600</vt:i4>
      </vt:variant>
      <vt:variant>
        <vt:i4>0</vt:i4>
      </vt:variant>
      <vt:variant>
        <vt:i4>5</vt:i4>
      </vt:variant>
      <vt:variant>
        <vt:lpwstr>https://sr.wikipedia.org/wiki/%D0%91%D0%B0%D0%B3_(%D0%B8%D0%BD%D1%84%D0%BE%D1%80%D0%BC%D0%B0%D1%82%D0%B8%D0%BA%D0%B0)</vt:lpwstr>
      </vt:variant>
      <vt:variant>
        <vt:lpwstr/>
      </vt:variant>
      <vt:variant>
        <vt:i4>852002</vt:i4>
      </vt:variant>
      <vt:variant>
        <vt:i4>597</vt:i4>
      </vt:variant>
      <vt:variant>
        <vt:i4>0</vt:i4>
      </vt:variant>
      <vt:variant>
        <vt:i4>5</vt:i4>
      </vt:variant>
      <vt:variant>
        <vt:lpwstr>https://sr.wikipedia.org/sr/PHP</vt:lpwstr>
      </vt:variant>
      <vt:variant>
        <vt:lpwstr>cite_note-2</vt:lpwstr>
      </vt:variant>
      <vt:variant>
        <vt:i4>7077890</vt:i4>
      </vt:variant>
      <vt:variant>
        <vt:i4>594</vt:i4>
      </vt:variant>
      <vt:variant>
        <vt:i4>0</vt:i4>
      </vt:variant>
      <vt:variant>
        <vt:i4>5</vt:i4>
      </vt:variant>
      <vt:variant>
        <vt:lpwstr>https://sr.wikipedia.org/wiki/%D0%91%D0%B0%D0%B7%D0%B0_%D0%BF%D0%BE%D0%B4%D0%B0%D1%82%D0%B0%D0%BA%D0%B0</vt:lpwstr>
      </vt:variant>
      <vt:variant>
        <vt:lpwstr/>
      </vt:variant>
      <vt:variant>
        <vt:i4>4718607</vt:i4>
      </vt:variant>
      <vt:variant>
        <vt:i4>591</vt:i4>
      </vt:variant>
      <vt:variant>
        <vt:i4>0</vt:i4>
      </vt:variant>
      <vt:variant>
        <vt:i4>5</vt:i4>
      </vt:variant>
      <vt:variant>
        <vt:lpwstr>https://sr.wikipedia.org/wiki/C_(%D0%BF%D1%80%D0%BE%D0%B3%D1%80%D0%B0%D0%BC%D1%81%D0%BA%D0%B8_%D1%98%D0%B5%D0%B7%D0%B8%D0%BA)</vt:lpwstr>
      </vt:variant>
      <vt:variant>
        <vt:lpwstr/>
      </vt:variant>
      <vt:variant>
        <vt:i4>1835098</vt:i4>
      </vt:variant>
      <vt:variant>
        <vt:i4>588</vt:i4>
      </vt:variant>
      <vt:variant>
        <vt:i4>0</vt:i4>
      </vt:variant>
      <vt:variant>
        <vt:i4>5</vt:i4>
      </vt:variant>
      <vt:variant>
        <vt:lpwstr>https://sr.wikipedia.org/wiki/%D0%92%D0%B5%D0%B1-%D1%81%D0%B0%D1%98%D1%82</vt:lpwstr>
      </vt:variant>
      <vt:variant>
        <vt:lpwstr/>
      </vt:variant>
      <vt:variant>
        <vt:i4>4259966</vt:i4>
      </vt:variant>
      <vt:variant>
        <vt:i4>585</vt:i4>
      </vt:variant>
      <vt:variant>
        <vt:i4>0</vt:i4>
      </vt:variant>
      <vt:variant>
        <vt:i4>5</vt:i4>
      </vt:variant>
      <vt:variant>
        <vt:lpwstr>https://sr.wikipedia.org/wiki/%D0%95%D0%BD%D0%B3%D0%BB%D0%B5%D1%81%D0%BA%D0%B8_%D1%98%D0%B5%D0%B7%D0%B8%D0%BA</vt:lpwstr>
      </vt:variant>
      <vt:variant>
        <vt:lpwstr/>
      </vt:variant>
      <vt:variant>
        <vt:i4>1507355</vt:i4>
      </vt:variant>
      <vt:variant>
        <vt:i4>582</vt:i4>
      </vt:variant>
      <vt:variant>
        <vt:i4>0</vt:i4>
      </vt:variant>
      <vt:variant>
        <vt:i4>5</vt:i4>
      </vt:variant>
      <vt:variant>
        <vt:lpwstr>https://sr.wikipedia.org/wiki/%D0%9F%D0%B5%D1%80%D0%BB_(%D0%BF%D1%80%D0%BE%D0%B3%D1%80%D0%B0%D0%BC%D1%81%D0%BA%D0%B8_%D1%98%D0%B5%D0%B7%D0%B8%D0%BA)</vt:lpwstr>
      </vt:variant>
      <vt:variant>
        <vt:lpwstr/>
      </vt:variant>
      <vt:variant>
        <vt:i4>5111914</vt:i4>
      </vt:variant>
      <vt:variant>
        <vt:i4>579</vt:i4>
      </vt:variant>
      <vt:variant>
        <vt:i4>0</vt:i4>
      </vt:variant>
      <vt:variant>
        <vt:i4>5</vt:i4>
      </vt:variant>
      <vt:variant>
        <vt:lpwstr>https://sr.wikipedia.org/sr/PHP</vt:lpwstr>
      </vt:variant>
      <vt:variant>
        <vt:lpwstr>cite_note-phpnet-1</vt:lpwstr>
      </vt:variant>
      <vt:variant>
        <vt:i4>1441826</vt:i4>
      </vt:variant>
      <vt:variant>
        <vt:i4>576</vt:i4>
      </vt:variant>
      <vt:variant>
        <vt:i4>0</vt:i4>
      </vt:variant>
      <vt:variant>
        <vt:i4>5</vt:i4>
      </vt:variant>
      <vt:variant>
        <vt:lpwstr>https://sr.wikipedia.org/wiki/%D0%A0%D0%B0%D1%81%D0%BC%D1%83%D1%81_%D0%9B%D0%B5%D1%80%D0%B4%D0%BE%D1%80%D1%84</vt:lpwstr>
      </vt:variant>
      <vt:variant>
        <vt:lpwstr/>
      </vt:variant>
      <vt:variant>
        <vt:i4>3997802</vt:i4>
      </vt:variant>
      <vt:variant>
        <vt:i4>573</vt:i4>
      </vt:variant>
      <vt:variant>
        <vt:i4>0</vt:i4>
      </vt:variant>
      <vt:variant>
        <vt:i4>5</vt:i4>
      </vt:variant>
      <vt:variant>
        <vt:lpwstr>https://sr.wikipedia.org/wiki/1995</vt:lpwstr>
      </vt:variant>
      <vt:variant>
        <vt:lpwstr/>
      </vt:variant>
      <vt:variant>
        <vt:i4>7143521</vt:i4>
      </vt:variant>
      <vt:variant>
        <vt:i4>570</vt:i4>
      </vt:variant>
      <vt:variant>
        <vt:i4>0</vt:i4>
      </vt:variant>
      <vt:variant>
        <vt:i4>5</vt:i4>
      </vt:variant>
      <vt:variant>
        <vt:lpwstr>https://sr.wikipedia.org/sr/PHP</vt:lpwstr>
      </vt:variant>
      <vt:variant>
        <vt:lpwstr>.D0.98.D0.BD.D1.82.D0.B5.D1.80.D1.84.D0.B5.D1.98.D1.81.D0.B8</vt:lpwstr>
      </vt:variant>
      <vt:variant>
        <vt:i4>4587564</vt:i4>
      </vt:variant>
      <vt:variant>
        <vt:i4>567</vt:i4>
      </vt:variant>
      <vt:variant>
        <vt:i4>0</vt:i4>
      </vt:variant>
      <vt:variant>
        <vt:i4>5</vt:i4>
      </vt:variant>
      <vt:variant>
        <vt:lpwstr>https://sr.wikipedia.org/sr/PHP</vt:lpwstr>
      </vt:variant>
      <vt:variant>
        <vt:lpwstr>.D0.90.D0.BF.D1.81.D1.82.D1.80.D0.B0.D0.BA.D1.82.D0.BD.D0.B5_.D0.BA.D0.BB.D0.B0.D1.81.D0.B5</vt:lpwstr>
      </vt:variant>
      <vt:variant>
        <vt:i4>1179676</vt:i4>
      </vt:variant>
      <vt:variant>
        <vt:i4>564</vt:i4>
      </vt:variant>
      <vt:variant>
        <vt:i4>0</vt:i4>
      </vt:variant>
      <vt:variant>
        <vt:i4>5</vt:i4>
      </vt:variant>
      <vt:variant>
        <vt:lpwstr>https://sr.wikipedia.org/sr/PHP</vt:lpwstr>
      </vt:variant>
      <vt:variant>
        <vt:lpwstr>.D0.9D.D0.B0.D1.81.D0.BB.D0.B5.D1.92.D0.B8.D0.B2.D0.B0.D1.9A.D0.B5</vt:lpwstr>
      </vt:variant>
      <vt:variant>
        <vt:i4>1048652</vt:i4>
      </vt:variant>
      <vt:variant>
        <vt:i4>561</vt:i4>
      </vt:variant>
      <vt:variant>
        <vt:i4>0</vt:i4>
      </vt:variant>
      <vt:variant>
        <vt:i4>5</vt:i4>
      </vt:variant>
      <vt:variant>
        <vt:lpwstr>https://sr.wikipedia.org/sr/PHP</vt:lpwstr>
      </vt:variant>
      <vt:variant>
        <vt:lpwstr>.D0.9A.D0.BB.D0.B0.D1.81.D0.B5_.D0.B8_.D0.BE.D0.B1.D1.98.D0.B5.D0.BA.D1.82.D0.B8</vt:lpwstr>
      </vt:variant>
      <vt:variant>
        <vt:i4>4456470</vt:i4>
      </vt:variant>
      <vt:variant>
        <vt:i4>558</vt:i4>
      </vt:variant>
      <vt:variant>
        <vt:i4>0</vt:i4>
      </vt:variant>
      <vt:variant>
        <vt:i4>5</vt:i4>
      </vt:variant>
      <vt:variant>
        <vt:lpwstr>https://sr.wikipedia.org/wiki/C%2B%2B</vt:lpwstr>
      </vt:variant>
      <vt:variant>
        <vt:lpwstr/>
      </vt:variant>
      <vt:variant>
        <vt:i4>7012378</vt:i4>
      </vt:variant>
      <vt:variant>
        <vt:i4>555</vt:i4>
      </vt:variant>
      <vt:variant>
        <vt:i4>0</vt:i4>
      </vt:variant>
      <vt:variant>
        <vt:i4>5</vt:i4>
      </vt:variant>
      <vt:variant>
        <vt:lpwstr>https://sr.wikipedia.org/wiki/%D0%9E%D0%B1%D1%98%D0%B5%D0%BA%D1%82%D0%BD%D0%BE-%D0%BE%D1%80%D0%B8%D1%98%D0%B5%D0%BD%D1%82%D0%B8%D1%81%D0%B0%D0%BD%D0%BE_%D0%BF%D1%80%D0%BE%D0%B3%D1%80%D0%B0%D0%BC%D0%B8%D1%80%D0%B0%D1%9A%D0%B5</vt:lpwstr>
      </vt:variant>
      <vt:variant>
        <vt:lpwstr/>
      </vt:variant>
      <vt:variant>
        <vt:i4>4718607</vt:i4>
      </vt:variant>
      <vt:variant>
        <vt:i4>552</vt:i4>
      </vt:variant>
      <vt:variant>
        <vt:i4>0</vt:i4>
      </vt:variant>
      <vt:variant>
        <vt:i4>5</vt:i4>
      </vt:variant>
      <vt:variant>
        <vt:lpwstr>https://sr.wikipedia.org/wiki/C_(%D0%BF%D1%80%D0%BE%D0%B3%D1%80%D0%B0%D0%BC%D1%81%D0%BA%D0%B8_%D1%98%D0%B5%D0%B7%D0%B8%D0%BA)</vt:lpwstr>
      </vt:variant>
      <vt:variant>
        <vt:lpwstr/>
      </vt:variant>
      <vt:variant>
        <vt:i4>5242886</vt:i4>
      </vt:variant>
      <vt:variant>
        <vt:i4>549</vt:i4>
      </vt:variant>
      <vt:variant>
        <vt:i4>0</vt:i4>
      </vt:variant>
      <vt:variant>
        <vt:i4>5</vt:i4>
      </vt:variant>
      <vt:variant>
        <vt:lpwstr>https://sr.wikipedia.org/wiki/Server</vt:lpwstr>
      </vt:variant>
      <vt:variant>
        <vt:lpwstr/>
      </vt:variant>
      <vt:variant>
        <vt:i4>4587598</vt:i4>
      </vt:variant>
      <vt:variant>
        <vt:i4>546</vt:i4>
      </vt:variant>
      <vt:variant>
        <vt:i4>0</vt:i4>
      </vt:variant>
      <vt:variant>
        <vt:i4>5</vt:i4>
      </vt:variant>
      <vt:variant>
        <vt:lpwstr>https://sr.wikipedia.org/wiki/%D0%92%D0%B5%D0%B1</vt:lpwstr>
      </vt:variant>
      <vt:variant>
        <vt:lpwstr/>
      </vt:variant>
      <vt:variant>
        <vt:i4>4980861</vt:i4>
      </vt:variant>
      <vt:variant>
        <vt:i4>543</vt:i4>
      </vt:variant>
      <vt:variant>
        <vt:i4>0</vt:i4>
      </vt:variant>
      <vt:variant>
        <vt:i4>5</vt:i4>
      </vt:variant>
      <vt:variant>
        <vt:lpwstr>https://sr.wikipedia.org/wiki/%D0%A1%D0%BA%D1%80%D0%B8%D0%BF%D1%82%D0%BD%D0%B8_%D1%98%D0%B5%D0%B7%D0%B8%D0%BA</vt:lpwstr>
      </vt:variant>
      <vt:variant>
        <vt:lpwstr/>
      </vt:variant>
      <vt:variant>
        <vt:i4>5832783</vt:i4>
      </vt:variant>
      <vt:variant>
        <vt:i4>537</vt:i4>
      </vt:variant>
      <vt:variant>
        <vt:i4>0</vt:i4>
      </vt:variant>
      <vt:variant>
        <vt:i4>5</vt:i4>
      </vt:variant>
      <vt:variant>
        <vt:lpwstr>https://sr.wikipedia.org/w/index.php?title=%D0%88%D0%B0%D0%B2%D0%B0_%D0%B1%D0%B0%D1%98%D1%82_%D0%BA%D0%BE%D0%B4%D0%BE%D0%B2%D0%B8&amp;action=edit&amp;redlink=1</vt:lpwstr>
      </vt:variant>
      <vt:variant>
        <vt:lpwstr/>
      </vt:variant>
      <vt:variant>
        <vt:i4>7143498</vt:i4>
      </vt:variant>
      <vt:variant>
        <vt:i4>534</vt:i4>
      </vt:variant>
      <vt:variant>
        <vt:i4>0</vt:i4>
      </vt:variant>
      <vt:variant>
        <vt:i4>5</vt:i4>
      </vt:variant>
      <vt:variant>
        <vt:lpwstr>https://sr.wikipedia.org/wiki/%D0%9F%D1%80%D0%BE%D1%86%D0%B5%D1%81_(%D1%80%D0%B0%D1%87%D1%83%D0%BD%D0%B0%D1%80%D1%81%D1%82%D0%B2%D0%BE)</vt:lpwstr>
      </vt:variant>
      <vt:variant>
        <vt:lpwstr/>
      </vt:variant>
      <vt:variant>
        <vt:i4>4456469</vt:i4>
      </vt:variant>
      <vt:variant>
        <vt:i4>531</vt:i4>
      </vt:variant>
      <vt:variant>
        <vt:i4>0</vt:i4>
      </vt:variant>
      <vt:variant>
        <vt:i4>5</vt:i4>
      </vt:variant>
      <vt:variant>
        <vt:lpwstr>https://sr.wikipedia.org/wiki/%D0%98%D0%BD%D1%82%D0%B5%D1%80%D0%BE%D0%BF%D0%B5%D1%80%D0%B0%D0%B1%D0%B8%D0%BB%D0%BD%D0%BE%D1%81%D1%82</vt:lpwstr>
      </vt:variant>
      <vt:variant>
        <vt:lpwstr/>
      </vt:variant>
      <vt:variant>
        <vt:i4>1245309</vt:i4>
      </vt:variant>
      <vt:variant>
        <vt:i4>528</vt:i4>
      </vt:variant>
      <vt:variant>
        <vt:i4>0</vt:i4>
      </vt:variant>
      <vt:variant>
        <vt:i4>5</vt:i4>
      </vt:variant>
      <vt:variant>
        <vt:lpwstr>https://sr.wikipedia.org/wiki/%D0%92%D0%B8%D1%80%D1%82%D1%83%D0%B5%D0%BB%D0%BD%D0%B0_%D0%BC%D0%B0%D1%88%D0%B8%D0%BD%D0%B0</vt:lpwstr>
      </vt:variant>
      <vt:variant>
        <vt:lpwstr/>
      </vt:variant>
      <vt:variant>
        <vt:i4>3997802</vt:i4>
      </vt:variant>
      <vt:variant>
        <vt:i4>525</vt:i4>
      </vt:variant>
      <vt:variant>
        <vt:i4>0</vt:i4>
      </vt:variant>
      <vt:variant>
        <vt:i4>5</vt:i4>
      </vt:variant>
      <vt:variant>
        <vt:lpwstr>https://sr.wikipedia.org/wiki/1995</vt:lpwstr>
      </vt:variant>
      <vt:variant>
        <vt:lpwstr/>
      </vt:variant>
      <vt:variant>
        <vt:i4>4456470</vt:i4>
      </vt:variant>
      <vt:variant>
        <vt:i4>522</vt:i4>
      </vt:variant>
      <vt:variant>
        <vt:i4>0</vt:i4>
      </vt:variant>
      <vt:variant>
        <vt:i4>5</vt:i4>
      </vt:variant>
      <vt:variant>
        <vt:lpwstr>https://sr.wikipedia.org/wiki/C%2B%2B</vt:lpwstr>
      </vt:variant>
      <vt:variant>
        <vt:lpwstr/>
      </vt:variant>
      <vt:variant>
        <vt:i4>4718607</vt:i4>
      </vt:variant>
      <vt:variant>
        <vt:i4>519</vt:i4>
      </vt:variant>
      <vt:variant>
        <vt:i4>0</vt:i4>
      </vt:variant>
      <vt:variant>
        <vt:i4>5</vt:i4>
      </vt:variant>
      <vt:variant>
        <vt:lpwstr>https://sr.wikipedia.org/wiki/C_(%D0%BF%D1%80%D0%BE%D0%B3%D1%80%D0%B0%D0%BC%D1%81%D0%BA%D0%B8_%D1%98%D0%B5%D0%B7%D0%B8%D0%BA)</vt:lpwstr>
      </vt:variant>
      <vt:variant>
        <vt:lpwstr/>
      </vt:variant>
      <vt:variant>
        <vt:i4>7012378</vt:i4>
      </vt:variant>
      <vt:variant>
        <vt:i4>516</vt:i4>
      </vt:variant>
      <vt:variant>
        <vt:i4>0</vt:i4>
      </vt:variant>
      <vt:variant>
        <vt:i4>5</vt:i4>
      </vt:variant>
      <vt:variant>
        <vt:lpwstr>https://sr.wikipedia.org/wiki/%D0%9E%D0%B1%D1%98%D0%B5%D0%BA%D1%82%D0%BD%D0%BE-%D0%BE%D1%80%D0%B8%D1%98%D0%B5%D0%BD%D1%82%D0%B8%D1%81%D0%B0%D0%BD%D0%BE_%D0%BF%D1%80%D0%BE%D0%B3%D1%80%D0%B0%D0%BC%D0%B8%D1%80%D0%B0%D1%9A%D0%B5</vt:lpwstr>
      </vt:variant>
      <vt:variant>
        <vt:lpwstr/>
      </vt:variant>
      <vt:variant>
        <vt:i4>3407936</vt:i4>
      </vt:variant>
      <vt:variant>
        <vt:i4>513</vt:i4>
      </vt:variant>
      <vt:variant>
        <vt:i4>0</vt:i4>
      </vt:variant>
      <vt:variant>
        <vt:i4>5</vt:i4>
      </vt:variant>
      <vt:variant>
        <vt:lpwstr>https://sr.wikipedia.org/w/index.php?title=%D0%A5%D0%B0%D0%BD%D1%81%D0%BF%D0%B5%D1%82%D0%B5%D1%80_%D0%9C%D0%B5%D1%81%D0%B5%D0%BD%D0%B1%D0%B5%D0%BA&amp;action=edit&amp;redlink=1</vt:lpwstr>
      </vt:variant>
      <vt:variant>
        <vt:lpwstr/>
      </vt:variant>
      <vt:variant>
        <vt:i4>5242959</vt:i4>
      </vt:variant>
      <vt:variant>
        <vt:i4>510</vt:i4>
      </vt:variant>
      <vt:variant>
        <vt:i4>0</vt:i4>
      </vt:variant>
      <vt:variant>
        <vt:i4>5</vt:i4>
      </vt:variant>
      <vt:variant>
        <vt:lpwstr>https://sr.wikipedia.org/wiki/%D0%9C%D0%BE%D0%B4%D1%83%D0%BB%D0%B0-2</vt:lpwstr>
      </vt:variant>
      <vt:variant>
        <vt:lpwstr/>
      </vt:variant>
      <vt:variant>
        <vt:i4>4325403</vt:i4>
      </vt:variant>
      <vt:variant>
        <vt:i4>507</vt:i4>
      </vt:variant>
      <vt:variant>
        <vt:i4>0</vt:i4>
      </vt:variant>
      <vt:variant>
        <vt:i4>5</vt:i4>
      </vt:variant>
      <vt:variant>
        <vt:lpwstr>https://sr.wikipedia.org/wiki/%D0%9F%D0%B0%D1%81%D0%BA%D0%B0%D0%BB_(%D0%BF%D1%80%D0%BE%D0%B3%D1%80%D0%B0%D0%BC%D1%81%D0%BA%D0%B8_%D1%98%D0%B5%D0%B7%D0%B8%D0%BA)</vt:lpwstr>
      </vt:variant>
      <vt:variant>
        <vt:lpwstr/>
      </vt:variant>
      <vt:variant>
        <vt:i4>4587563</vt:i4>
      </vt:variant>
      <vt:variant>
        <vt:i4>504</vt:i4>
      </vt:variant>
      <vt:variant>
        <vt:i4>0</vt:i4>
      </vt:variant>
      <vt:variant>
        <vt:i4>5</vt:i4>
      </vt:variant>
      <vt:variant>
        <vt:lpwstr>https://sr.wikipedia.org/wiki/%D0%9D%D0%B8%D0%BA%D0%BB%D0%B0%D1%83%D1%81_%D0%92%D0%B8%D1%80%D1%82</vt:lpwstr>
      </vt:variant>
      <vt:variant>
        <vt:lpwstr/>
      </vt:variant>
      <vt:variant>
        <vt:i4>3014707</vt:i4>
      </vt:variant>
      <vt:variant>
        <vt:i4>501</vt:i4>
      </vt:variant>
      <vt:variant>
        <vt:i4>0</vt:i4>
      </vt:variant>
      <vt:variant>
        <vt:i4>5</vt:i4>
      </vt:variant>
      <vt:variant>
        <vt:lpwstr>https://sr.wikipedia.org/w/index.php?title=%D0%9E%D0%B1%D0%B5%D1%80%D0%BE%D0%BD_(%D0%BF%D1%80%D0%BE%D0%B3%D1%80%D0%B0%D0%BC%D1%81%D0%BA%D0%B8_%D1%98%D0%B5%D0%B7%D0%B8%D0%BA)&amp;action=edit&amp;redlink=1</vt:lpwstr>
      </vt:variant>
      <vt:variant>
        <vt:lpwstr/>
      </vt:variant>
      <vt:variant>
        <vt:i4>5177350</vt:i4>
      </vt:variant>
      <vt:variant>
        <vt:i4>498</vt:i4>
      </vt:variant>
      <vt:variant>
        <vt:i4>0</vt:i4>
      </vt:variant>
      <vt:variant>
        <vt:i4>5</vt:i4>
      </vt:variant>
      <vt:variant>
        <vt:lpwstr>https://sr.wikipedia.org/wiki/1990-%D0%B5</vt:lpwstr>
      </vt:variant>
      <vt:variant>
        <vt:lpwstr/>
      </vt:variant>
      <vt:variant>
        <vt:i4>1441918</vt:i4>
      </vt:variant>
      <vt:variant>
        <vt:i4>495</vt:i4>
      </vt:variant>
      <vt:variant>
        <vt:i4>0</vt:i4>
      </vt:variant>
      <vt:variant>
        <vt:i4>5</vt:i4>
      </vt:variant>
      <vt:variant>
        <vt:lpwstr>https://sr.wikipedia.org/wiki/Sun_Microsystems</vt:lpwstr>
      </vt:variant>
      <vt:variant>
        <vt:lpwstr/>
      </vt:variant>
      <vt:variant>
        <vt:i4>1507454</vt:i4>
      </vt:variant>
      <vt:variant>
        <vt:i4>492</vt:i4>
      </vt:variant>
      <vt:variant>
        <vt:i4>0</vt:i4>
      </vt:variant>
      <vt:variant>
        <vt:i4>5</vt:i4>
      </vt:variant>
      <vt:variant>
        <vt:lpwstr>https://sr.wikipedia.org/wiki/%D0%9F%D1%80%D0%BE%D0%B3%D1%80%D0%B0%D0%BC%D1%81%D0%BA%D0%B8_%D1%98%D0%B5%D0%B7%D0%B8%D0%BA</vt:lpwstr>
      </vt:variant>
      <vt:variant>
        <vt:lpwstr/>
      </vt:variant>
      <vt:variant>
        <vt:i4>7012378</vt:i4>
      </vt:variant>
      <vt:variant>
        <vt:i4>489</vt:i4>
      </vt:variant>
      <vt:variant>
        <vt:i4>0</vt:i4>
      </vt:variant>
      <vt:variant>
        <vt:i4>5</vt:i4>
      </vt:variant>
      <vt:variant>
        <vt:lpwstr>https://sr.wikipedia.org/wiki/%D0%9E%D0%B1%D1%98%D0%B5%D0%BA%D1%82%D0%BD%D0%BE-%D0%BE%D1%80%D0%B8%D1%98%D0%B5%D0%BD%D1%82%D0%B8%D1%81%D0%B0%D0%BD%D0%BE_%D0%BF%D1%80%D0%BE%D0%B3%D1%80%D0%B0%D0%BC%D0%B8%D1%80%D0%B0%D1%9A%D0%B5</vt:lpwstr>
      </vt:variant>
      <vt:variant>
        <vt:lpwstr/>
      </vt:variant>
      <vt:variant>
        <vt:i4>4259966</vt:i4>
      </vt:variant>
      <vt:variant>
        <vt:i4>486</vt:i4>
      </vt:variant>
      <vt:variant>
        <vt:i4>0</vt:i4>
      </vt:variant>
      <vt:variant>
        <vt:i4>5</vt:i4>
      </vt:variant>
      <vt:variant>
        <vt:lpwstr>https://sr.wikipedia.org/wiki/%D0%95%D0%BD%D0%B3%D0%BB%D0%B5%D1%81%D0%BA%D0%B8_%D1%98%D0%B5%D0%B7%D0%B8%D0%BA</vt:lpwstr>
      </vt:variant>
      <vt:variant>
        <vt:lpwstr/>
      </vt:variant>
      <vt:variant>
        <vt:i4>4259966</vt:i4>
      </vt:variant>
      <vt:variant>
        <vt:i4>477</vt:i4>
      </vt:variant>
      <vt:variant>
        <vt:i4>0</vt:i4>
      </vt:variant>
      <vt:variant>
        <vt:i4>5</vt:i4>
      </vt:variant>
      <vt:variant>
        <vt:lpwstr>https://sr.wikipedia.org/wiki/%D0%95%D0%BD%D0%B3%D0%BB%D0%B5%D1%81%D0%BA%D0%B8_%D1%98%D0%B5%D0%B7%D0%B8%D0%BA</vt:lpwstr>
      </vt:variant>
      <vt:variant>
        <vt:lpwstr/>
      </vt:variant>
      <vt:variant>
        <vt:i4>4390989</vt:i4>
      </vt:variant>
      <vt:variant>
        <vt:i4>474</vt:i4>
      </vt:variant>
      <vt:variant>
        <vt:i4>0</vt:i4>
      </vt:variant>
      <vt:variant>
        <vt:i4>5</vt:i4>
      </vt:variant>
      <vt:variant>
        <vt:lpwstr>https://sr.wikipedia.org/w/index.php?title=%D0%90%D0%BD%D0%B4%D1%80%D0%BE%D0%B8%D0%B4_4.4_%D0%9A%D0%B8%D1%82%D0%9A%D0%B5%D1%82&amp;action=edit&amp;redlink=1</vt:lpwstr>
      </vt:variant>
      <vt:variant>
        <vt:lpwstr/>
      </vt:variant>
      <vt:variant>
        <vt:i4>4259966</vt:i4>
      </vt:variant>
      <vt:variant>
        <vt:i4>471</vt:i4>
      </vt:variant>
      <vt:variant>
        <vt:i4>0</vt:i4>
      </vt:variant>
      <vt:variant>
        <vt:i4>5</vt:i4>
      </vt:variant>
      <vt:variant>
        <vt:lpwstr>https://sr.wikipedia.org/wiki/%D0%95%D0%BD%D0%B3%D0%BB%D0%B5%D1%81%D0%BA%D0%B8_%D1%98%D0%B5%D0%B7%D0%B8%D0%BA</vt:lpwstr>
      </vt:variant>
      <vt:variant>
        <vt:lpwstr/>
      </vt:variant>
      <vt:variant>
        <vt:i4>4784186</vt:i4>
      </vt:variant>
      <vt:variant>
        <vt:i4>468</vt:i4>
      </vt:variant>
      <vt:variant>
        <vt:i4>0</vt:i4>
      </vt:variant>
      <vt:variant>
        <vt:i4>5</vt:i4>
      </vt:variant>
      <vt:variant>
        <vt:lpwstr>https://sr.wikipedia.org/w/index.php?title=%D0%90%D0%BD%D0%B4%D1%80%D0%BE%D0%B8%D0%B4_%D0%94%D0%BE%D0%BD%D0%B0%D1%82&amp;action=edit&amp;redlink=1</vt:lpwstr>
      </vt:variant>
      <vt:variant>
        <vt:lpwstr/>
      </vt:variant>
      <vt:variant>
        <vt:i4>4259966</vt:i4>
      </vt:variant>
      <vt:variant>
        <vt:i4>465</vt:i4>
      </vt:variant>
      <vt:variant>
        <vt:i4>0</vt:i4>
      </vt:variant>
      <vt:variant>
        <vt:i4>5</vt:i4>
      </vt:variant>
      <vt:variant>
        <vt:lpwstr>https://sr.wikipedia.org/wiki/%D0%95%D0%BD%D0%B3%D0%BB%D0%B5%D1%81%D0%BA%D0%B8_%D1%98%D0%B5%D0%B7%D0%B8%D0%BA</vt:lpwstr>
      </vt:variant>
      <vt:variant>
        <vt:lpwstr/>
      </vt:variant>
      <vt:variant>
        <vt:i4>4456507</vt:i4>
      </vt:variant>
      <vt:variant>
        <vt:i4>462</vt:i4>
      </vt:variant>
      <vt:variant>
        <vt:i4>0</vt:i4>
      </vt:variant>
      <vt:variant>
        <vt:i4>5</vt:i4>
      </vt:variant>
      <vt:variant>
        <vt:lpwstr>https://sr.wikipedia.org/w/index.php?title=%D0%90%D0%BD%D0%B4%D1%80%D0%BE%D0%B8%D0%B4_%D0%9A%D0%B0%D0%BF%D0%BA%D0%B5%D1%98%D0%BA&amp;action=edit&amp;redlink=1</vt:lpwstr>
      </vt:variant>
      <vt:variant>
        <vt:lpwstr/>
      </vt:variant>
      <vt:variant>
        <vt:i4>3145800</vt:i4>
      </vt:variant>
      <vt:variant>
        <vt:i4>459</vt:i4>
      </vt:variant>
      <vt:variant>
        <vt:i4>0</vt:i4>
      </vt:variant>
      <vt:variant>
        <vt:i4>5</vt:i4>
      </vt:variant>
      <vt:variant>
        <vt:lpwstr>https://sr.wikipedia.org/w/index.php?title=%D0%9A%D1%80%D0%BE%D1%83%D0%BC_%D0%9E%D0%A1&amp;action=edit&amp;redlink=1</vt:lpwstr>
      </vt:variant>
      <vt:variant>
        <vt:lpwstr/>
      </vt:variant>
      <vt:variant>
        <vt:i4>1507451</vt:i4>
      </vt:variant>
      <vt:variant>
        <vt:i4>456</vt:i4>
      </vt:variant>
      <vt:variant>
        <vt:i4>0</vt:i4>
      </vt:variant>
      <vt:variant>
        <vt:i4>5</vt:i4>
      </vt:variant>
      <vt:variant>
        <vt:lpwstr>https://sr.wikipedia.org/wiki/%D0%93%D1%83%D0%B3%D0%BB_%D0%BA%D1%80%D0%BE%D1%83%D0%BC</vt:lpwstr>
      </vt:variant>
      <vt:variant>
        <vt:lpwstr/>
      </vt:variant>
      <vt:variant>
        <vt:i4>3145801</vt:i4>
      </vt:variant>
      <vt:variant>
        <vt:i4>453</vt:i4>
      </vt:variant>
      <vt:variant>
        <vt:i4>0</vt:i4>
      </vt:variant>
      <vt:variant>
        <vt:i4>5</vt:i4>
      </vt:variant>
      <vt:variant>
        <vt:lpwstr>https://sr.wikipedia.org/w/index.php?title=%D0%A1%D0%B0%D0%BD%D0%B4%D0%B0%D1%80_%D0%9F%D0%B8%D1%87%D0%B0%D1%98&amp;action=edit&amp;redlink=1</vt:lpwstr>
      </vt:variant>
      <vt:variant>
        <vt:lpwstr/>
      </vt:variant>
      <vt:variant>
        <vt:i4>3145814</vt:i4>
      </vt:variant>
      <vt:variant>
        <vt:i4>450</vt:i4>
      </vt:variant>
      <vt:variant>
        <vt:i4>0</vt:i4>
      </vt:variant>
      <vt:variant>
        <vt:i4>5</vt:i4>
      </vt:variant>
      <vt:variant>
        <vt:lpwstr>https://sr.wikipedia.org/wiki/%D0%9B%D0%B0%D1%80%D0%B8_%D0%9F%D0%B5%D1%98%D1%9F</vt:lpwstr>
      </vt:variant>
      <vt:variant>
        <vt:lpwstr/>
      </vt:variant>
      <vt:variant>
        <vt:i4>3276897</vt:i4>
      </vt:variant>
      <vt:variant>
        <vt:i4>447</vt:i4>
      </vt:variant>
      <vt:variant>
        <vt:i4>0</vt:i4>
      </vt:variant>
      <vt:variant>
        <vt:i4>5</vt:i4>
      </vt:variant>
      <vt:variant>
        <vt:lpwstr>https://sr.wikipedia.org/wiki/2013</vt:lpwstr>
      </vt:variant>
      <vt:variant>
        <vt:lpwstr/>
      </vt:variant>
      <vt:variant>
        <vt:i4>786557</vt:i4>
      </vt:variant>
      <vt:variant>
        <vt:i4>444</vt:i4>
      </vt:variant>
      <vt:variant>
        <vt:i4>0</vt:i4>
      </vt:variant>
      <vt:variant>
        <vt:i4>5</vt:i4>
      </vt:variant>
      <vt:variant>
        <vt:lpwstr>https://sr.wikipedia.org/wiki/13._%D0%BC%D0%B0%D1%80%D1%82</vt:lpwstr>
      </vt:variant>
      <vt:variant>
        <vt:lpwstr/>
      </vt:variant>
      <vt:variant>
        <vt:i4>6291471</vt:i4>
      </vt:variant>
      <vt:variant>
        <vt:i4>441</vt:i4>
      </vt:variant>
      <vt:variant>
        <vt:i4>0</vt:i4>
      </vt:variant>
      <vt:variant>
        <vt:i4>5</vt:i4>
      </vt:variant>
      <vt:variant>
        <vt:lpwstr>https://sr.wikipedia.org/wiki/%D0%93%D1%83%D0%B3%D0%BB_%D0%9D%D0%B5%D0%BA%D1%81%D1%83%D1%81</vt:lpwstr>
      </vt:variant>
      <vt:variant>
        <vt:lpwstr/>
      </vt:variant>
      <vt:variant>
        <vt:i4>4259966</vt:i4>
      </vt:variant>
      <vt:variant>
        <vt:i4>438</vt:i4>
      </vt:variant>
      <vt:variant>
        <vt:i4>0</vt:i4>
      </vt:variant>
      <vt:variant>
        <vt:i4>5</vt:i4>
      </vt:variant>
      <vt:variant>
        <vt:lpwstr>https://sr.wikipedia.org/wiki/%D0%95%D0%BD%D0%B3%D0%BB%D0%B5%D1%81%D0%BA%D0%B8_%D1%98%D0%B5%D0%B7%D0%B8%D0%BA</vt:lpwstr>
      </vt:variant>
      <vt:variant>
        <vt:lpwstr/>
      </vt:variant>
      <vt:variant>
        <vt:i4>7209026</vt:i4>
      </vt:variant>
      <vt:variant>
        <vt:i4>435</vt:i4>
      </vt:variant>
      <vt:variant>
        <vt:i4>0</vt:i4>
      </vt:variant>
      <vt:variant>
        <vt:i4>5</vt:i4>
      </vt:variant>
      <vt:variant>
        <vt:lpwstr>https://sr.wikipedia.org/w/index.php?title=%D0%9D%D0%B5%D0%BA%D1%81%D1%83%D1%81_%D0%A3%D0%B0%D0%BD&amp;action=edit&amp;redlink=1</vt:lpwstr>
      </vt:variant>
      <vt:variant>
        <vt:lpwstr/>
      </vt:variant>
      <vt:variant>
        <vt:i4>6881290</vt:i4>
      </vt:variant>
      <vt:variant>
        <vt:i4>432</vt:i4>
      </vt:variant>
      <vt:variant>
        <vt:i4>0</vt:i4>
      </vt:variant>
      <vt:variant>
        <vt:i4>5</vt:i4>
      </vt:variant>
      <vt:variant>
        <vt:lpwstr>https://sr.wikipedia.org/wiki/%D0%9F%D0%B0%D0%BC%D0%B5%D1%82%D0%BD%D0%B8_%D1%82%D0%B5%D0%BB%D0%B5%D1%84%D0%BE%D0%BD</vt:lpwstr>
      </vt:variant>
      <vt:variant>
        <vt:lpwstr/>
      </vt:variant>
      <vt:variant>
        <vt:i4>4456564</vt:i4>
      </vt:variant>
      <vt:variant>
        <vt:i4>429</vt:i4>
      </vt:variant>
      <vt:variant>
        <vt:i4>0</vt:i4>
      </vt:variant>
      <vt:variant>
        <vt:i4>5</vt:i4>
      </vt:variant>
      <vt:variant>
        <vt:lpwstr>https://sr.wikipedia.org/wiki/%D0%A2%D0%B0%D0%B1%D0%BB%D0%B8%D1%87%D0%BD%D0%B8_%D1%80%D0%B0%D1%87%D1%83%D0%BD%D0%B0%D1%80</vt:lpwstr>
      </vt:variant>
      <vt:variant>
        <vt:lpwstr/>
      </vt:variant>
      <vt:variant>
        <vt:i4>6881290</vt:i4>
      </vt:variant>
      <vt:variant>
        <vt:i4>426</vt:i4>
      </vt:variant>
      <vt:variant>
        <vt:i4>0</vt:i4>
      </vt:variant>
      <vt:variant>
        <vt:i4>5</vt:i4>
      </vt:variant>
      <vt:variant>
        <vt:lpwstr>https://sr.wikipedia.org/wiki/%D0%9F%D0%B0%D0%BC%D0%B5%D1%82%D0%BD%D0%B8_%D1%82%D0%B5%D0%BB%D0%B5%D1%84%D0%BE%D0%BD</vt:lpwstr>
      </vt:variant>
      <vt:variant>
        <vt:lpwstr/>
      </vt:variant>
      <vt:variant>
        <vt:i4>6291471</vt:i4>
      </vt:variant>
      <vt:variant>
        <vt:i4>423</vt:i4>
      </vt:variant>
      <vt:variant>
        <vt:i4>0</vt:i4>
      </vt:variant>
      <vt:variant>
        <vt:i4>5</vt:i4>
      </vt:variant>
      <vt:variant>
        <vt:lpwstr>https://sr.wikipedia.org/wiki/%D0%93%D1%83%D0%B3%D0%BB_%D0%9D%D0%B5%D0%BA%D1%81%D1%83%D1%81</vt:lpwstr>
      </vt:variant>
      <vt:variant>
        <vt:lpwstr/>
      </vt:variant>
      <vt:variant>
        <vt:i4>3211361</vt:i4>
      </vt:variant>
      <vt:variant>
        <vt:i4>420</vt:i4>
      </vt:variant>
      <vt:variant>
        <vt:i4>0</vt:i4>
      </vt:variant>
      <vt:variant>
        <vt:i4>5</vt:i4>
      </vt:variant>
      <vt:variant>
        <vt:lpwstr>https://sr.wikipedia.org/wiki/2010</vt:lpwstr>
      </vt:variant>
      <vt:variant>
        <vt:lpwstr/>
      </vt:variant>
      <vt:variant>
        <vt:i4>3735648</vt:i4>
      </vt:variant>
      <vt:variant>
        <vt:i4>417</vt:i4>
      </vt:variant>
      <vt:variant>
        <vt:i4>0</vt:i4>
      </vt:variant>
      <vt:variant>
        <vt:i4>5</vt:i4>
      </vt:variant>
      <vt:variant>
        <vt:lpwstr>https://sr.wikipedia.org/wiki/2008</vt:lpwstr>
      </vt:variant>
      <vt:variant>
        <vt:lpwstr/>
      </vt:variant>
      <vt:variant>
        <vt:i4>8323081</vt:i4>
      </vt:variant>
      <vt:variant>
        <vt:i4>414</vt:i4>
      </vt:variant>
      <vt:variant>
        <vt:i4>0</vt:i4>
      </vt:variant>
      <vt:variant>
        <vt:i4>5</vt:i4>
      </vt:variant>
      <vt:variant>
        <vt:lpwstr>https://sr.wikipedia.org/wiki/22._%D0%BE%D0%BA%D1%82%D0%BE%D0%B1%D0%B0%D1%80</vt:lpwstr>
      </vt:variant>
      <vt:variant>
        <vt:lpwstr/>
      </vt:variant>
      <vt:variant>
        <vt:i4>4259966</vt:i4>
      </vt:variant>
      <vt:variant>
        <vt:i4>411</vt:i4>
      </vt:variant>
      <vt:variant>
        <vt:i4>0</vt:i4>
      </vt:variant>
      <vt:variant>
        <vt:i4>5</vt:i4>
      </vt:variant>
      <vt:variant>
        <vt:lpwstr>https://sr.wikipedia.org/wiki/%D0%95%D0%BD%D0%B3%D0%BB%D0%B5%D1%81%D0%BA%D0%B8_%D1%98%D0%B5%D0%B7%D0%B8%D0%BA</vt:lpwstr>
      </vt:variant>
      <vt:variant>
        <vt:lpwstr/>
      </vt:variant>
      <vt:variant>
        <vt:i4>3539025</vt:i4>
      </vt:variant>
      <vt:variant>
        <vt:i4>408</vt:i4>
      </vt:variant>
      <vt:variant>
        <vt:i4>0</vt:i4>
      </vt:variant>
      <vt:variant>
        <vt:i4>5</vt:i4>
      </vt:variant>
      <vt:variant>
        <vt:lpwstr>https://sr.wikipedia.org/wiki/%D0%9C%D0%BE%D0%B1%D0%B8%D0%BB%D0%BD%D0%B8_%D1%82%D0%B5%D0%BB%D0%B5%D1%84%D0%BE%D0%BD</vt:lpwstr>
      </vt:variant>
      <vt:variant>
        <vt:lpwstr/>
      </vt:variant>
      <vt:variant>
        <vt:i4>4259872</vt:i4>
      </vt:variant>
      <vt:variant>
        <vt:i4>405</vt:i4>
      </vt:variant>
      <vt:variant>
        <vt:i4>0</vt:i4>
      </vt:variant>
      <vt:variant>
        <vt:i4>5</vt:i4>
      </vt:variant>
      <vt:variant>
        <vt:lpwstr>https://sr.wikipedia.org/wiki/%D0%88%D0%B5%D0%B7%D0%B3%D1%80%D0%BE_%D0%9B%D0%B8%D0%BD%D1%83%D0%BA%D1%81%D0%B0</vt:lpwstr>
      </vt:variant>
      <vt:variant>
        <vt:lpwstr/>
      </vt:variant>
      <vt:variant>
        <vt:i4>3342341</vt:i4>
      </vt:variant>
      <vt:variant>
        <vt:i4>402</vt:i4>
      </vt:variant>
      <vt:variant>
        <vt:i4>0</vt:i4>
      </vt:variant>
      <vt:variant>
        <vt:i4>5</vt:i4>
      </vt:variant>
      <vt:variant>
        <vt:lpwstr>https://sr.wikipedia.org/wiki/%D0%9E%D1%82%D0%B2%D0%BE%D1%80%D0%B5%D0%BD%D0%B8_%D1%81%D1%82%D0%B0%D0%BD%D0%B4%D0%B0%D1%80%D0%B4</vt:lpwstr>
      </vt:variant>
      <vt:variant>
        <vt:lpwstr/>
      </vt:variant>
      <vt:variant>
        <vt:i4>4456556</vt:i4>
      </vt:variant>
      <vt:variant>
        <vt:i4>399</vt:i4>
      </vt:variant>
      <vt:variant>
        <vt:i4>0</vt:i4>
      </vt:variant>
      <vt:variant>
        <vt:i4>5</vt:i4>
      </vt:variant>
      <vt:variant>
        <vt:lpwstr>https://sr.wikipedia.org/wiki/5._%D0%BD%D0%BE%D0%B2%D0%B5%D0%BC%D0%B1%D0%B0%D1%80</vt:lpwstr>
      </vt:variant>
      <vt:variant>
        <vt:lpwstr/>
      </vt:variant>
      <vt:variant>
        <vt:i4>1048611</vt:i4>
      </vt:variant>
      <vt:variant>
        <vt:i4>396</vt:i4>
      </vt:variant>
      <vt:variant>
        <vt:i4>0</vt:i4>
      </vt:variant>
      <vt:variant>
        <vt:i4>5</vt:i4>
      </vt:variant>
      <vt:variant>
        <vt:lpwstr>https://sr.wikipedia.org/wiki/%D0%A2%D0%B5%D0%BA%D1%81%D0%B0%D1%81_%D0%B8%D0%BD%D1%81%D1%82%D1%80%D1%83%D0%BC%D0%B5%D0%BD%D1%82%D1%81</vt:lpwstr>
      </vt:variant>
      <vt:variant>
        <vt:lpwstr/>
      </vt:variant>
      <vt:variant>
        <vt:i4>4390990</vt:i4>
      </vt:variant>
      <vt:variant>
        <vt:i4>393</vt:i4>
      </vt:variant>
      <vt:variant>
        <vt:i4>0</vt:i4>
      </vt:variant>
      <vt:variant>
        <vt:i4>5</vt:i4>
      </vt:variant>
      <vt:variant>
        <vt:lpwstr>https://sr.wikipedia.org/wiki/%D0%9A%D0%B2%D0%BE%D0%BB%D0%BA%D0%BE%D0%BC</vt:lpwstr>
      </vt:variant>
      <vt:variant>
        <vt:lpwstr/>
      </vt:variant>
      <vt:variant>
        <vt:i4>5177392</vt:i4>
      </vt:variant>
      <vt:variant>
        <vt:i4>390</vt:i4>
      </vt:variant>
      <vt:variant>
        <vt:i4>0</vt:i4>
      </vt:variant>
      <vt:variant>
        <vt:i4>5</vt:i4>
      </vt:variant>
      <vt:variant>
        <vt:lpwstr>https://sr.wikipedia.org/w/index.php?title=%D0%A1%D0%BF%D1%80%D0%B8%D0%BD%D1%82_(%D0%BA%D0%BE%D0%BC%D0%BF%D0%B0%D0%BD%D0%B8%D1%98%D0%B0)&amp;action=edit&amp;redlink=1</vt:lpwstr>
      </vt:variant>
      <vt:variant>
        <vt:lpwstr/>
      </vt:variant>
      <vt:variant>
        <vt:i4>5046281</vt:i4>
      </vt:variant>
      <vt:variant>
        <vt:i4>387</vt:i4>
      </vt:variant>
      <vt:variant>
        <vt:i4>0</vt:i4>
      </vt:variant>
      <vt:variant>
        <vt:i4>5</vt:i4>
      </vt:variant>
      <vt:variant>
        <vt:lpwstr>https://sr.wikipedia.org/wiki/Samsung</vt:lpwstr>
      </vt:variant>
      <vt:variant>
        <vt:lpwstr/>
      </vt:variant>
      <vt:variant>
        <vt:i4>3735649</vt:i4>
      </vt:variant>
      <vt:variant>
        <vt:i4>384</vt:i4>
      </vt:variant>
      <vt:variant>
        <vt:i4>0</vt:i4>
      </vt:variant>
      <vt:variant>
        <vt:i4>5</vt:i4>
      </vt:variant>
      <vt:variant>
        <vt:lpwstr>https://sr.wikipedia.org/wiki/%D0%A1%D0%BE%D0%BD%D0%B8</vt:lpwstr>
      </vt:variant>
      <vt:variant>
        <vt:lpwstr/>
      </vt:variant>
      <vt:variant>
        <vt:i4>8257559</vt:i4>
      </vt:variant>
      <vt:variant>
        <vt:i4>381</vt:i4>
      </vt:variant>
      <vt:variant>
        <vt:i4>0</vt:i4>
      </vt:variant>
      <vt:variant>
        <vt:i4>5</vt:i4>
      </vt:variant>
      <vt:variant>
        <vt:lpwstr>https://sr.wikipedia.org/wiki/HTC_korporacija</vt:lpwstr>
      </vt:variant>
      <vt:variant>
        <vt:lpwstr/>
      </vt:variant>
      <vt:variant>
        <vt:i4>7209010</vt:i4>
      </vt:variant>
      <vt:variant>
        <vt:i4>378</vt:i4>
      </vt:variant>
      <vt:variant>
        <vt:i4>0</vt:i4>
      </vt:variant>
      <vt:variant>
        <vt:i4>5</vt:i4>
      </vt:variant>
      <vt:variant>
        <vt:lpwstr>https://sr.wikipedia.org/wiki/%D0%9E%D0%BF%D0%B5%D0%BD_%D1%85%D0%B0%D0%BD%D0%B4%D1%81%D0%B5%D1%82_%D0%B0%D0%BB%D0%B0%D1%98%D0%B0%D0%BD%D1%81</vt:lpwstr>
      </vt:variant>
      <vt:variant>
        <vt:lpwstr/>
      </vt:variant>
      <vt:variant>
        <vt:i4>3539001</vt:i4>
      </vt:variant>
      <vt:variant>
        <vt:i4>375</vt:i4>
      </vt:variant>
      <vt:variant>
        <vt:i4>0</vt:i4>
      </vt:variant>
      <vt:variant>
        <vt:i4>5</vt:i4>
      </vt:variant>
      <vt:variant>
        <vt:lpwstr>https://sr.wikipedia.org/wiki/%D0%9F%D0%B0%D1%82%D0%B5%D0%BD%D1%82</vt:lpwstr>
      </vt:variant>
      <vt:variant>
        <vt:lpwstr/>
      </vt:variant>
      <vt:variant>
        <vt:i4>4259966</vt:i4>
      </vt:variant>
      <vt:variant>
        <vt:i4>372</vt:i4>
      </vt:variant>
      <vt:variant>
        <vt:i4>0</vt:i4>
      </vt:variant>
      <vt:variant>
        <vt:i4>5</vt:i4>
      </vt:variant>
      <vt:variant>
        <vt:lpwstr>https://sr.wikipedia.org/wiki/%D0%95%D0%BD%D0%B3%D0%BB%D0%B5%D1%81%D0%BA%D0%B8_%D1%98%D0%B5%D0%B7%D0%B8%D0%BA</vt:lpwstr>
      </vt:variant>
      <vt:variant>
        <vt:lpwstr/>
      </vt:variant>
      <vt:variant>
        <vt:i4>2162785</vt:i4>
      </vt:variant>
      <vt:variant>
        <vt:i4>369</vt:i4>
      </vt:variant>
      <vt:variant>
        <vt:i4>0</vt:i4>
      </vt:variant>
      <vt:variant>
        <vt:i4>5</vt:i4>
      </vt:variant>
      <vt:variant>
        <vt:lpwstr>https://sr.wikipedia.org/w/index.php?title=%D0%98%D0%BD%D1%84%D0%BE%D1%80%D0%BC%D0%B5%D1%98%D1%88%D0%BD%D0%92%D0%B8%D0%BA&amp;action=edit&amp;redlink=1</vt:lpwstr>
      </vt:variant>
      <vt:variant>
        <vt:lpwstr/>
      </vt:variant>
      <vt:variant>
        <vt:i4>3539040</vt:i4>
      </vt:variant>
      <vt:variant>
        <vt:i4>366</vt:i4>
      </vt:variant>
      <vt:variant>
        <vt:i4>0</vt:i4>
      </vt:variant>
      <vt:variant>
        <vt:i4>5</vt:i4>
      </vt:variant>
      <vt:variant>
        <vt:lpwstr>https://sr.wikipedia.org/wiki/2007</vt:lpwstr>
      </vt:variant>
      <vt:variant>
        <vt:lpwstr/>
      </vt:variant>
      <vt:variant>
        <vt:i4>1310741</vt:i4>
      </vt:variant>
      <vt:variant>
        <vt:i4>363</vt:i4>
      </vt:variant>
      <vt:variant>
        <vt:i4>0</vt:i4>
      </vt:variant>
      <vt:variant>
        <vt:i4>5</vt:i4>
      </vt:variant>
      <vt:variant>
        <vt:lpwstr>https://sr.wikipedia.org/wiki/%D0%91%D1%80%D0%B5%D0%BD%D0%B4</vt:lpwstr>
      </vt:variant>
      <vt:variant>
        <vt:lpwstr/>
      </vt:variant>
      <vt:variant>
        <vt:i4>3539025</vt:i4>
      </vt:variant>
      <vt:variant>
        <vt:i4>360</vt:i4>
      </vt:variant>
      <vt:variant>
        <vt:i4>0</vt:i4>
      </vt:variant>
      <vt:variant>
        <vt:i4>5</vt:i4>
      </vt:variant>
      <vt:variant>
        <vt:lpwstr>https://sr.wikipedia.org/wiki/%D0%9C%D0%BE%D0%B1%D0%B8%D0%BB%D0%BD%D0%B8_%D1%82%D0%B5%D0%BB%D0%B5%D1%84%D0%BE%D0%BD</vt:lpwstr>
      </vt:variant>
      <vt:variant>
        <vt:lpwstr/>
      </vt:variant>
      <vt:variant>
        <vt:i4>393235</vt:i4>
      </vt:variant>
      <vt:variant>
        <vt:i4>357</vt:i4>
      </vt:variant>
      <vt:variant>
        <vt:i4>0</vt:i4>
      </vt:variant>
      <vt:variant>
        <vt:i4>5</vt:i4>
      </vt:variant>
      <vt:variant>
        <vt:lpwstr>https://sr.wikipedia.org/w/index.php?title=%D0%92%D0%BE%D0%BB_%D0%A1%D1%82%D1%80%D0%B8%D1%82_%D0%8F%D1%83%D1%80%D0%BD%D0%B0%D0%BB&amp;action=edit&amp;redlink=1</vt:lpwstr>
      </vt:variant>
      <vt:variant>
        <vt:lpwstr/>
      </vt:variant>
      <vt:variant>
        <vt:i4>4653086</vt:i4>
      </vt:variant>
      <vt:variant>
        <vt:i4>354</vt:i4>
      </vt:variant>
      <vt:variant>
        <vt:i4>0</vt:i4>
      </vt:variant>
      <vt:variant>
        <vt:i4>5</vt:i4>
      </vt:variant>
      <vt:variant>
        <vt:lpwstr>https://sr.wikipedia.org/wiki/%D0%91%D0%B8-%D0%91%D0%B8-%D0%A1%D0%B8</vt:lpwstr>
      </vt:variant>
      <vt:variant>
        <vt:lpwstr/>
      </vt:variant>
      <vt:variant>
        <vt:i4>3604576</vt:i4>
      </vt:variant>
      <vt:variant>
        <vt:i4>351</vt:i4>
      </vt:variant>
      <vt:variant>
        <vt:i4>0</vt:i4>
      </vt:variant>
      <vt:variant>
        <vt:i4>5</vt:i4>
      </vt:variant>
      <vt:variant>
        <vt:lpwstr>https://sr.wikipedia.org/wiki/2006</vt:lpwstr>
      </vt:variant>
      <vt:variant>
        <vt:lpwstr/>
      </vt:variant>
      <vt:variant>
        <vt:i4>1835113</vt:i4>
      </vt:variant>
      <vt:variant>
        <vt:i4>348</vt:i4>
      </vt:variant>
      <vt:variant>
        <vt:i4>0</vt:i4>
      </vt:variant>
      <vt:variant>
        <vt:i4>5</vt:i4>
      </vt:variant>
      <vt:variant>
        <vt:lpwstr>https://sr.wikipedia.org/w/index.php?title=%D0%9C%D0%BE%D0%B1%D0%B8%D0%BB%D0%BD%D0%B8_%D0%BE%D0%BF%D0%B5%D1%80%D0%B0%D1%82%D0%B5%D1%80%D0%B8&amp;action=edit&amp;redlink=1</vt:lpwstr>
      </vt:variant>
      <vt:variant>
        <vt:lpwstr/>
      </vt:variant>
      <vt:variant>
        <vt:i4>4259872</vt:i4>
      </vt:variant>
      <vt:variant>
        <vt:i4>345</vt:i4>
      </vt:variant>
      <vt:variant>
        <vt:i4>0</vt:i4>
      </vt:variant>
      <vt:variant>
        <vt:i4>5</vt:i4>
      </vt:variant>
      <vt:variant>
        <vt:lpwstr>https://sr.wikipedia.org/wiki/%D0%88%D0%B5%D0%B7%D0%B3%D1%80%D0%BE_%D0%9B%D0%B8%D0%BD%D1%83%D0%BA%D1%81%D0%B0</vt:lpwstr>
      </vt:variant>
      <vt:variant>
        <vt:lpwstr/>
      </vt:variant>
      <vt:variant>
        <vt:i4>3539025</vt:i4>
      </vt:variant>
      <vt:variant>
        <vt:i4>342</vt:i4>
      </vt:variant>
      <vt:variant>
        <vt:i4>0</vt:i4>
      </vt:variant>
      <vt:variant>
        <vt:i4>5</vt:i4>
      </vt:variant>
      <vt:variant>
        <vt:lpwstr>https://sr.wikipedia.org/wiki/%D0%9C%D0%BE%D0%B1%D0%B8%D0%BB%D0%BD%D0%B8_%D1%82%D0%B5%D0%BB%D0%B5%D1%84%D0%BE%D0%BD</vt:lpwstr>
      </vt:variant>
      <vt:variant>
        <vt:lpwstr/>
      </vt:variant>
      <vt:variant>
        <vt:i4>1769527</vt:i4>
      </vt:variant>
      <vt:variant>
        <vt:i4>339</vt:i4>
      </vt:variant>
      <vt:variant>
        <vt:i4>0</vt:i4>
      </vt:variant>
      <vt:variant>
        <vt:i4>5</vt:i4>
      </vt:variant>
      <vt:variant>
        <vt:lpwstr>https://sr.wikipedia.org/w/index.php?title=%D0%9A%D1%80%D0%B8%D1%81_%D0%92%D0%B0%D1%98%D1%82&amp;action=edit&amp;redlink=1</vt:lpwstr>
      </vt:variant>
      <vt:variant>
        <vt:lpwstr/>
      </vt:variant>
      <vt:variant>
        <vt:i4>7143441</vt:i4>
      </vt:variant>
      <vt:variant>
        <vt:i4>336</vt:i4>
      </vt:variant>
      <vt:variant>
        <vt:i4>0</vt:i4>
      </vt:variant>
      <vt:variant>
        <vt:i4>5</vt:i4>
      </vt:variant>
      <vt:variant>
        <vt:lpwstr>https://sr.wikipedia.org/w/index.php?title=%D0%A0%D0%B8%D1%87_%D0%9C%D0%B0%D1%98%D0%BD%D0%B5%D1%80&amp;action=edit&amp;redlink=1</vt:lpwstr>
      </vt:variant>
      <vt:variant>
        <vt:lpwstr/>
      </vt:variant>
      <vt:variant>
        <vt:i4>3932231</vt:i4>
      </vt:variant>
      <vt:variant>
        <vt:i4>333</vt:i4>
      </vt:variant>
      <vt:variant>
        <vt:i4>0</vt:i4>
      </vt:variant>
      <vt:variant>
        <vt:i4>5</vt:i4>
      </vt:variant>
      <vt:variant>
        <vt:lpwstr>https://sr.wikipedia.org/w/index.php?title=%D0%95%D0%BD%D0%B4%D0%B8_%D0%A0%D1%83%D0%B1%D0%B8%D0%BD&amp;action=edit&amp;redlink=1</vt:lpwstr>
      </vt:variant>
      <vt:variant>
        <vt:lpwstr/>
      </vt:variant>
      <vt:variant>
        <vt:i4>3407968</vt:i4>
      </vt:variant>
      <vt:variant>
        <vt:i4>330</vt:i4>
      </vt:variant>
      <vt:variant>
        <vt:i4>0</vt:i4>
      </vt:variant>
      <vt:variant>
        <vt:i4>5</vt:i4>
      </vt:variant>
      <vt:variant>
        <vt:lpwstr>https://sr.wikipedia.org/wiki/2005</vt:lpwstr>
      </vt:variant>
      <vt:variant>
        <vt:lpwstr/>
      </vt:variant>
      <vt:variant>
        <vt:i4>5767206</vt:i4>
      </vt:variant>
      <vt:variant>
        <vt:i4>327</vt:i4>
      </vt:variant>
      <vt:variant>
        <vt:i4>0</vt:i4>
      </vt:variant>
      <vt:variant>
        <vt:i4>5</vt:i4>
      </vt:variant>
      <vt:variant>
        <vt:lpwstr>https://sr.wikipedia.org/wiki/17._%D0%B0%D0%B2%D0%B3%D1%83%D1%81%D1%82</vt:lpwstr>
      </vt:variant>
      <vt:variant>
        <vt:lpwstr/>
      </vt:variant>
      <vt:variant>
        <vt:i4>6291554</vt:i4>
      </vt:variant>
      <vt:variant>
        <vt:i4>324</vt:i4>
      </vt:variant>
      <vt:variant>
        <vt:i4>0</vt:i4>
      </vt:variant>
      <vt:variant>
        <vt:i4>5</vt:i4>
      </vt:variant>
      <vt:variant>
        <vt:lpwstr>https://sr.wikipedia.org/wiki/%D0%93%D1%83%D0%B3%D0%BB</vt:lpwstr>
      </vt:variant>
      <vt:variant>
        <vt:lpwstr/>
      </vt:variant>
      <vt:variant>
        <vt:i4>3539025</vt:i4>
      </vt:variant>
      <vt:variant>
        <vt:i4>321</vt:i4>
      </vt:variant>
      <vt:variant>
        <vt:i4>0</vt:i4>
      </vt:variant>
      <vt:variant>
        <vt:i4>5</vt:i4>
      </vt:variant>
      <vt:variant>
        <vt:lpwstr>https://sr.wikipedia.org/wiki/%D0%9C%D0%BE%D0%B1%D0%B8%D0%BB%D0%BD%D0%B8_%D1%82%D0%B5%D0%BB%D0%B5%D1%84%D0%BE%D0%BD</vt:lpwstr>
      </vt:variant>
      <vt:variant>
        <vt:lpwstr/>
      </vt:variant>
      <vt:variant>
        <vt:i4>131161</vt:i4>
      </vt:variant>
      <vt:variant>
        <vt:i4>318</vt:i4>
      </vt:variant>
      <vt:variant>
        <vt:i4>0</vt:i4>
      </vt:variant>
      <vt:variant>
        <vt:i4>5</vt:i4>
      </vt:variant>
      <vt:variant>
        <vt:lpwstr>https://sr.wikipedia.org/wiki/IOS_(%D0%BE%D0%BF%D0%B5%D1%80%D0%B0%D1%82%D0%B8%D0%B2%D0%BD%D0%B8_%D1%81%D0%B8%D1%81%D1%82%D0%B5%D0%BC)</vt:lpwstr>
      </vt:variant>
      <vt:variant>
        <vt:lpwstr/>
      </vt:variant>
      <vt:variant>
        <vt:i4>3670105</vt:i4>
      </vt:variant>
      <vt:variant>
        <vt:i4>315</vt:i4>
      </vt:variant>
      <vt:variant>
        <vt:i4>0</vt:i4>
      </vt:variant>
      <vt:variant>
        <vt:i4>5</vt:i4>
      </vt:variant>
      <vt:variant>
        <vt:lpwstr>https://sr.wikipedia.org/wiki/%D0%9E%D0%BF%D0%B5%D1%80%D0%B0%D1%82%D0%B8%D0%B2%D0%BD%D0%B8_%D1%81%D0%B8%D1%81%D1%82%D0%B5%D0%BC</vt:lpwstr>
      </vt:variant>
      <vt:variant>
        <vt:lpwstr/>
      </vt:variant>
      <vt:variant>
        <vt:i4>4259918</vt:i4>
      </vt:variant>
      <vt:variant>
        <vt:i4>312</vt:i4>
      </vt:variant>
      <vt:variant>
        <vt:i4>0</vt:i4>
      </vt:variant>
      <vt:variant>
        <vt:i4>5</vt:i4>
      </vt:variant>
      <vt:variant>
        <vt:lpwstr>https://sr.wikipedia.org/wiki/%D0%95%D0%BF%D0%BB</vt:lpwstr>
      </vt:variant>
      <vt:variant>
        <vt:lpwstr/>
      </vt:variant>
      <vt:variant>
        <vt:i4>4259966</vt:i4>
      </vt:variant>
      <vt:variant>
        <vt:i4>309</vt:i4>
      </vt:variant>
      <vt:variant>
        <vt:i4>0</vt:i4>
      </vt:variant>
      <vt:variant>
        <vt:i4>5</vt:i4>
      </vt:variant>
      <vt:variant>
        <vt:lpwstr>https://sr.wikipedia.org/wiki/%D0%95%D0%BD%D0%B3%D0%BB%D0%B5%D1%81%D0%BA%D0%B8_%D1%98%D0%B5%D0%B7%D0%B8%D0%BA</vt:lpwstr>
      </vt:variant>
      <vt:variant>
        <vt:lpwstr/>
      </vt:variant>
      <vt:variant>
        <vt:i4>3735571</vt:i4>
      </vt:variant>
      <vt:variant>
        <vt:i4>306</vt:i4>
      </vt:variant>
      <vt:variant>
        <vt:i4>0</vt:i4>
      </vt:variant>
      <vt:variant>
        <vt:i4>5</vt:i4>
      </vt:variant>
      <vt:variant>
        <vt:lpwstr>https://sr.wikipedia.org/w/index.php?title=%D0%92%D0%B8%D0%BD%D0%B4%D0%BE%D1%83%D1%81_%D0%BC%D0%BE%D0%B1%D0%B0%D1%98%D0%BB&amp;action=edit&amp;redlink=1</vt:lpwstr>
      </vt:variant>
      <vt:variant>
        <vt:lpwstr/>
      </vt:variant>
      <vt:variant>
        <vt:i4>4259966</vt:i4>
      </vt:variant>
      <vt:variant>
        <vt:i4>303</vt:i4>
      </vt:variant>
      <vt:variant>
        <vt:i4>0</vt:i4>
      </vt:variant>
      <vt:variant>
        <vt:i4>5</vt:i4>
      </vt:variant>
      <vt:variant>
        <vt:lpwstr>https://sr.wikipedia.org/wiki/%D0%95%D0%BD%D0%B3%D0%BB%D0%B5%D1%81%D0%BA%D0%B8_%D1%98%D0%B5%D0%B7%D0%B8%D0%BA</vt:lpwstr>
      </vt:variant>
      <vt:variant>
        <vt:lpwstr/>
      </vt:variant>
      <vt:variant>
        <vt:i4>4063348</vt:i4>
      </vt:variant>
      <vt:variant>
        <vt:i4>300</vt:i4>
      </vt:variant>
      <vt:variant>
        <vt:i4>0</vt:i4>
      </vt:variant>
      <vt:variant>
        <vt:i4>5</vt:i4>
      </vt:variant>
      <vt:variant>
        <vt:lpwstr>https://sr.wikipedia.org/wiki/Simbijan</vt:lpwstr>
      </vt:variant>
      <vt:variant>
        <vt:lpwstr/>
      </vt:variant>
      <vt:variant>
        <vt:i4>3670105</vt:i4>
      </vt:variant>
      <vt:variant>
        <vt:i4>297</vt:i4>
      </vt:variant>
      <vt:variant>
        <vt:i4>0</vt:i4>
      </vt:variant>
      <vt:variant>
        <vt:i4>5</vt:i4>
      </vt:variant>
      <vt:variant>
        <vt:lpwstr>https://sr.wikipedia.org/wiki/%D0%9E%D0%BF%D0%B5%D1%80%D0%B0%D1%82%D0%B8%D0%B2%D0%BD%D0%B8_%D1%81%D0%B8%D1%81%D1%82%D0%B5%D0%BC</vt:lpwstr>
      </vt:variant>
      <vt:variant>
        <vt:lpwstr/>
      </vt:variant>
      <vt:variant>
        <vt:i4>6881290</vt:i4>
      </vt:variant>
      <vt:variant>
        <vt:i4>294</vt:i4>
      </vt:variant>
      <vt:variant>
        <vt:i4>0</vt:i4>
      </vt:variant>
      <vt:variant>
        <vt:i4>5</vt:i4>
      </vt:variant>
      <vt:variant>
        <vt:lpwstr>https://sr.wikipedia.org/wiki/%D0%9F%D0%B0%D0%BC%D0%B5%D1%82%D0%BD%D0%B8_%D1%82%D0%B5%D0%BB%D0%B5%D1%84%D0%BE%D0%BD</vt:lpwstr>
      </vt:variant>
      <vt:variant>
        <vt:lpwstr/>
      </vt:variant>
      <vt:variant>
        <vt:i4>3604593</vt:i4>
      </vt:variant>
      <vt:variant>
        <vt:i4>291</vt:i4>
      </vt:variant>
      <vt:variant>
        <vt:i4>0</vt:i4>
      </vt:variant>
      <vt:variant>
        <vt:i4>5</vt:i4>
      </vt:variant>
      <vt:variant>
        <vt:lpwstr>https://sr.wikipedia.org/wiki/%D0%A4%D0%BE%D1%82%D0%BE-%D0%B0%D0%BF%D0%B0%D1%80%D0%B0%D1%82</vt:lpwstr>
      </vt:variant>
      <vt:variant>
        <vt:lpwstr/>
      </vt:variant>
      <vt:variant>
        <vt:i4>3670105</vt:i4>
      </vt:variant>
      <vt:variant>
        <vt:i4>288</vt:i4>
      </vt:variant>
      <vt:variant>
        <vt:i4>0</vt:i4>
      </vt:variant>
      <vt:variant>
        <vt:i4>5</vt:i4>
      </vt:variant>
      <vt:variant>
        <vt:lpwstr>https://sr.wikipedia.org/wiki/%D0%9E%D0%BF%D0%B5%D1%80%D0%B0%D1%82%D0%B8%D0%B2%D0%BD%D0%B8_%D1%81%D0%B8%D1%81%D1%82%D0%B5%D0%BC</vt:lpwstr>
      </vt:variant>
      <vt:variant>
        <vt:lpwstr/>
      </vt:variant>
      <vt:variant>
        <vt:i4>3932231</vt:i4>
      </vt:variant>
      <vt:variant>
        <vt:i4>285</vt:i4>
      </vt:variant>
      <vt:variant>
        <vt:i4>0</vt:i4>
      </vt:variant>
      <vt:variant>
        <vt:i4>5</vt:i4>
      </vt:variant>
      <vt:variant>
        <vt:lpwstr>https://sr.wikipedia.org/w/index.php?title=%D0%95%D0%BD%D0%B4%D0%B8_%D0%A0%D1%83%D0%B1%D0%B8%D0%BD&amp;action=edit&amp;redlink=1</vt:lpwstr>
      </vt:variant>
      <vt:variant>
        <vt:lpwstr/>
      </vt:variant>
      <vt:variant>
        <vt:i4>2293811</vt:i4>
      </vt:variant>
      <vt:variant>
        <vt:i4>282</vt:i4>
      </vt:variant>
      <vt:variant>
        <vt:i4>0</vt:i4>
      </vt:variant>
      <vt:variant>
        <vt:i4>5</vt:i4>
      </vt:variant>
      <vt:variant>
        <vt:lpwstr>https://sr.wikipedia.org/w/index.php?title=%D0%92%D0%B5%D0%B1%D0%A2%D0%92&amp;action=edit&amp;redlink=1</vt:lpwstr>
      </vt:variant>
      <vt:variant>
        <vt:lpwstr/>
      </vt:variant>
      <vt:variant>
        <vt:i4>1769527</vt:i4>
      </vt:variant>
      <vt:variant>
        <vt:i4>279</vt:i4>
      </vt:variant>
      <vt:variant>
        <vt:i4>0</vt:i4>
      </vt:variant>
      <vt:variant>
        <vt:i4>5</vt:i4>
      </vt:variant>
      <vt:variant>
        <vt:lpwstr>https://sr.wikipedia.org/w/index.php?title=%D0%9A%D1%80%D0%B8%D1%81_%D0%92%D0%B0%D1%98%D1%82&amp;action=edit&amp;redlink=1</vt:lpwstr>
      </vt:variant>
      <vt:variant>
        <vt:lpwstr/>
      </vt:variant>
      <vt:variant>
        <vt:i4>6553662</vt:i4>
      </vt:variant>
      <vt:variant>
        <vt:i4>276</vt:i4>
      </vt:variant>
      <vt:variant>
        <vt:i4>0</vt:i4>
      </vt:variant>
      <vt:variant>
        <vt:i4>5</vt:i4>
      </vt:variant>
      <vt:variant>
        <vt:lpwstr>https://sr.wikipedia.org/w/index.php?title=%D0%A2%D0%B8-%D0%9C%D0%BE%D0%B1%D0%B0%D1%98%D0%BB&amp;action=edit&amp;redlink=1</vt:lpwstr>
      </vt:variant>
      <vt:variant>
        <vt:lpwstr/>
      </vt:variant>
      <vt:variant>
        <vt:i4>7077962</vt:i4>
      </vt:variant>
      <vt:variant>
        <vt:i4>273</vt:i4>
      </vt:variant>
      <vt:variant>
        <vt:i4>0</vt:i4>
      </vt:variant>
      <vt:variant>
        <vt:i4>5</vt:i4>
      </vt:variant>
      <vt:variant>
        <vt:lpwstr>https://sr.wikipedia.org/w/index.php?title=%D0%9D%D0%B8%D0%BA_%D0%A1%D0%B8%D1%80%D1%81&amp;action=edit&amp;redlink=1</vt:lpwstr>
      </vt:variant>
      <vt:variant>
        <vt:lpwstr/>
      </vt:variant>
      <vt:variant>
        <vt:i4>6488087</vt:i4>
      </vt:variant>
      <vt:variant>
        <vt:i4>270</vt:i4>
      </vt:variant>
      <vt:variant>
        <vt:i4>0</vt:i4>
      </vt:variant>
      <vt:variant>
        <vt:i4>5</vt:i4>
      </vt:variant>
      <vt:variant>
        <vt:lpwstr>https://sr.wikipedia.org/w/index.php?title=%D0%92%D0%B0%D1%98%D0%BB%D0%B4%D1%84%D0%B0%D1%98%D0%B5%D1%80_%D0%9A%D0%BE%D0%BC%D1%98%D1%83%D0%BD%D0%B8%D0%BA%D0%B5%D1%98%D1%88%D0%BD%D1%81&amp;action=edit&amp;redlink=1</vt:lpwstr>
      </vt:variant>
      <vt:variant>
        <vt:lpwstr/>
      </vt:variant>
      <vt:variant>
        <vt:i4>7143441</vt:i4>
      </vt:variant>
      <vt:variant>
        <vt:i4>267</vt:i4>
      </vt:variant>
      <vt:variant>
        <vt:i4>0</vt:i4>
      </vt:variant>
      <vt:variant>
        <vt:i4>5</vt:i4>
      </vt:variant>
      <vt:variant>
        <vt:lpwstr>https://sr.wikipedia.org/w/index.php?title=%D0%A0%D0%B8%D1%87_%D0%9C%D0%B0%D1%98%D0%BD%D0%B5%D1%80&amp;action=edit&amp;redlink=1</vt:lpwstr>
      </vt:variant>
      <vt:variant>
        <vt:lpwstr/>
      </vt:variant>
      <vt:variant>
        <vt:i4>852034</vt:i4>
      </vt:variant>
      <vt:variant>
        <vt:i4>264</vt:i4>
      </vt:variant>
      <vt:variant>
        <vt:i4>0</vt:i4>
      </vt:variant>
      <vt:variant>
        <vt:i4>5</vt:i4>
      </vt:variant>
      <vt:variant>
        <vt:lpwstr>https://sr.wikipedia.org/w/index.php?title=%D0%94%D0%B5%D0%BD%D1%9F%D0%B5%D1%80&amp;action=edit&amp;redlink=1</vt:lpwstr>
      </vt:variant>
      <vt:variant>
        <vt:lpwstr/>
      </vt:variant>
      <vt:variant>
        <vt:i4>3932231</vt:i4>
      </vt:variant>
      <vt:variant>
        <vt:i4>261</vt:i4>
      </vt:variant>
      <vt:variant>
        <vt:i4>0</vt:i4>
      </vt:variant>
      <vt:variant>
        <vt:i4>5</vt:i4>
      </vt:variant>
      <vt:variant>
        <vt:lpwstr>https://sr.wikipedia.org/w/index.php?title=%D0%95%D0%BD%D0%B4%D0%B8_%D0%A0%D1%83%D0%B1%D0%B8%D0%BD&amp;action=edit&amp;redlink=1</vt:lpwstr>
      </vt:variant>
      <vt:variant>
        <vt:lpwstr/>
      </vt:variant>
      <vt:variant>
        <vt:i4>5111828</vt:i4>
      </vt:variant>
      <vt:variant>
        <vt:i4>258</vt:i4>
      </vt:variant>
      <vt:variant>
        <vt:i4>0</vt:i4>
      </vt:variant>
      <vt:variant>
        <vt:i4>5</vt:i4>
      </vt:variant>
      <vt:variant>
        <vt:lpwstr>https://sr.wikipedia.org/wiki/%D0%9A%D0%B0%D0%BB%D0%B8%D1%84%D0%BE%D1%80%D0%BD%D0%B8%D1%98%D0%B0</vt:lpwstr>
      </vt:variant>
      <vt:variant>
        <vt:lpwstr/>
      </vt:variant>
      <vt:variant>
        <vt:i4>6291508</vt:i4>
      </vt:variant>
      <vt:variant>
        <vt:i4>255</vt:i4>
      </vt:variant>
      <vt:variant>
        <vt:i4>0</vt:i4>
      </vt:variant>
      <vt:variant>
        <vt:i4>5</vt:i4>
      </vt:variant>
      <vt:variant>
        <vt:lpwstr>https://sr.wikipedia.org/wiki/%D0%9F%D0%B0%D0%BB%D0%BE_%D0%90%D0%BB%D1%82%D0%BE_(%D0%9A%D0%B0%D0%BB%D0%B8%D1%84%D0%BE%D1%80%D0%BD%D0%B8%D1%98%D0%B0)</vt:lpwstr>
      </vt:variant>
      <vt:variant>
        <vt:lpwstr/>
      </vt:variant>
      <vt:variant>
        <vt:i4>3276896</vt:i4>
      </vt:variant>
      <vt:variant>
        <vt:i4>252</vt:i4>
      </vt:variant>
      <vt:variant>
        <vt:i4>0</vt:i4>
      </vt:variant>
      <vt:variant>
        <vt:i4>5</vt:i4>
      </vt:variant>
      <vt:variant>
        <vt:lpwstr>https://sr.wikipedia.org/wiki/2003</vt:lpwstr>
      </vt:variant>
      <vt:variant>
        <vt:lpwstr/>
      </vt:variant>
      <vt:variant>
        <vt:i4>3342408</vt:i4>
      </vt:variant>
      <vt:variant>
        <vt:i4>249</vt:i4>
      </vt:variant>
      <vt:variant>
        <vt:i4>0</vt:i4>
      </vt:variant>
      <vt:variant>
        <vt:i4>5</vt:i4>
      </vt:variant>
      <vt:variant>
        <vt:lpwstr>https://sr.wikipedia.org/wiki/3._%D1%81%D0%B5%D0%BF%D1%82%D0%B5%D0%BC%D0%B1%D0%B0%D1%80</vt:lpwstr>
      </vt:variant>
      <vt:variant>
        <vt:lpwstr/>
      </vt:variant>
      <vt:variant>
        <vt:i4>3539001</vt:i4>
      </vt:variant>
      <vt:variant>
        <vt:i4>246</vt:i4>
      </vt:variant>
      <vt:variant>
        <vt:i4>0</vt:i4>
      </vt:variant>
      <vt:variant>
        <vt:i4>5</vt:i4>
      </vt:variant>
      <vt:variant>
        <vt:lpwstr>https://sr.wikipedia.org/wiki/%D0%9F%D0%B0%D1%82%D0%B5%D0%BD%D1%82</vt:lpwstr>
      </vt:variant>
      <vt:variant>
        <vt:lpwstr/>
      </vt:variant>
      <vt:variant>
        <vt:i4>6881290</vt:i4>
      </vt:variant>
      <vt:variant>
        <vt:i4>243</vt:i4>
      </vt:variant>
      <vt:variant>
        <vt:i4>0</vt:i4>
      </vt:variant>
      <vt:variant>
        <vt:i4>5</vt:i4>
      </vt:variant>
      <vt:variant>
        <vt:lpwstr>https://sr.wikipedia.org/wiki/%D0%9F%D0%B0%D0%BC%D0%B5%D1%82%D0%BD%D0%B8_%D1%82%D0%B5%D0%BB%D0%B5%D1%84%D0%BE%D0%BD</vt:lpwstr>
      </vt:variant>
      <vt:variant>
        <vt:lpwstr/>
      </vt:variant>
      <vt:variant>
        <vt:i4>5046281</vt:i4>
      </vt:variant>
      <vt:variant>
        <vt:i4>240</vt:i4>
      </vt:variant>
      <vt:variant>
        <vt:i4>0</vt:i4>
      </vt:variant>
      <vt:variant>
        <vt:i4>5</vt:i4>
      </vt:variant>
      <vt:variant>
        <vt:lpwstr>https://sr.wikipedia.org/wiki/Samsung</vt:lpwstr>
      </vt:variant>
      <vt:variant>
        <vt:lpwstr/>
      </vt:variant>
      <vt:variant>
        <vt:i4>5242910</vt:i4>
      </vt:variant>
      <vt:variant>
        <vt:i4>237</vt:i4>
      </vt:variant>
      <vt:variant>
        <vt:i4>0</vt:i4>
      </vt:variant>
      <vt:variant>
        <vt:i4>5</vt:i4>
      </vt:variant>
      <vt:variant>
        <vt:lpwstr>https://sr.wikipedia.org/wiki/Softver_otvorenog_koda</vt:lpwstr>
      </vt:variant>
      <vt:variant>
        <vt:lpwstr/>
      </vt:variant>
      <vt:variant>
        <vt:i4>3604593</vt:i4>
      </vt:variant>
      <vt:variant>
        <vt:i4>234</vt:i4>
      </vt:variant>
      <vt:variant>
        <vt:i4>0</vt:i4>
      </vt:variant>
      <vt:variant>
        <vt:i4>5</vt:i4>
      </vt:variant>
      <vt:variant>
        <vt:lpwstr>https://sr.wikipedia.org/wiki/%D0%A4%D0%BE%D1%82%D0%BE-%D0%B0%D0%BF%D0%B0%D1%80%D0%B0%D1%82</vt:lpwstr>
      </vt:variant>
      <vt:variant>
        <vt:lpwstr/>
      </vt:variant>
      <vt:variant>
        <vt:i4>6946816</vt:i4>
      </vt:variant>
      <vt:variant>
        <vt:i4>231</vt:i4>
      </vt:variant>
      <vt:variant>
        <vt:i4>0</vt:i4>
      </vt:variant>
      <vt:variant>
        <vt:i4>5</vt:i4>
      </vt:variant>
      <vt:variant>
        <vt:lpwstr>https://sr.wikipedia.org/wiki/%D0%98%D0%B3%D1%80%D0%B0%D1%87%D0%BA%D0%B0_%D0%BA%D0%BE%D0%BD%D0%B7%D0%BE%D0%BB%D0%B0</vt:lpwstr>
      </vt:variant>
      <vt:variant>
        <vt:lpwstr/>
      </vt:variant>
      <vt:variant>
        <vt:i4>4718669</vt:i4>
      </vt:variant>
      <vt:variant>
        <vt:i4>228</vt:i4>
      </vt:variant>
      <vt:variant>
        <vt:i4>0</vt:i4>
      </vt:variant>
      <vt:variant>
        <vt:i4>5</vt:i4>
      </vt:variant>
      <vt:variant>
        <vt:lpwstr>https://sr.wikipedia.org/wiki/%D0%A2%D0%B5%D0%BB%D0%B5%D0%B2%D0%B8%D0%B7%D0%BE%D1%80</vt:lpwstr>
      </vt:variant>
      <vt:variant>
        <vt:lpwstr/>
      </vt:variant>
      <vt:variant>
        <vt:i4>4456564</vt:i4>
      </vt:variant>
      <vt:variant>
        <vt:i4>225</vt:i4>
      </vt:variant>
      <vt:variant>
        <vt:i4>0</vt:i4>
      </vt:variant>
      <vt:variant>
        <vt:i4>5</vt:i4>
      </vt:variant>
      <vt:variant>
        <vt:lpwstr>https://sr.wikipedia.org/wiki/%D0%A2%D0%B0%D0%B1%D0%BB%D0%B8%D1%87%D0%BD%D0%B8_%D1%80%D0%B0%D1%87%D1%83%D0%BD%D0%B0%D1%80</vt:lpwstr>
      </vt:variant>
      <vt:variant>
        <vt:lpwstr/>
      </vt:variant>
      <vt:variant>
        <vt:i4>6881290</vt:i4>
      </vt:variant>
      <vt:variant>
        <vt:i4>222</vt:i4>
      </vt:variant>
      <vt:variant>
        <vt:i4>0</vt:i4>
      </vt:variant>
      <vt:variant>
        <vt:i4>5</vt:i4>
      </vt:variant>
      <vt:variant>
        <vt:lpwstr>https://sr.wikipedia.org/wiki/%D0%9F%D0%B0%D0%BC%D0%B5%D1%82%D0%BD%D0%B8_%D1%82%D0%B5%D0%BB%D0%B5%D1%84%D0%BE%D0%BD</vt:lpwstr>
      </vt:variant>
      <vt:variant>
        <vt:lpwstr/>
      </vt:variant>
      <vt:variant>
        <vt:i4>3670105</vt:i4>
      </vt:variant>
      <vt:variant>
        <vt:i4>219</vt:i4>
      </vt:variant>
      <vt:variant>
        <vt:i4>0</vt:i4>
      </vt:variant>
      <vt:variant>
        <vt:i4>5</vt:i4>
      </vt:variant>
      <vt:variant>
        <vt:lpwstr>https://sr.wikipedia.org/wiki/%D0%9E%D0%BF%D0%B5%D1%80%D0%B0%D1%82%D0%B8%D0%B2%D0%BD%D0%B8_%D1%81%D0%B8%D1%81%D1%82%D0%B5%D0%BC</vt:lpwstr>
      </vt:variant>
      <vt:variant>
        <vt:lpwstr/>
      </vt:variant>
      <vt:variant>
        <vt:i4>3211361</vt:i4>
      </vt:variant>
      <vt:variant>
        <vt:i4>216</vt:i4>
      </vt:variant>
      <vt:variant>
        <vt:i4>0</vt:i4>
      </vt:variant>
      <vt:variant>
        <vt:i4>5</vt:i4>
      </vt:variant>
      <vt:variant>
        <vt:lpwstr>https://sr.wikipedia.org/wiki/2010</vt:lpwstr>
      </vt:variant>
      <vt:variant>
        <vt:lpwstr/>
      </vt:variant>
      <vt:variant>
        <vt:i4>4259966</vt:i4>
      </vt:variant>
      <vt:variant>
        <vt:i4>213</vt:i4>
      </vt:variant>
      <vt:variant>
        <vt:i4>0</vt:i4>
      </vt:variant>
      <vt:variant>
        <vt:i4>5</vt:i4>
      </vt:variant>
      <vt:variant>
        <vt:lpwstr>https://sr.wikipedia.org/wiki/%D0%95%D0%BD%D0%B3%D0%BB%D0%B5%D1%81%D0%BA%D0%B8_%D1%98%D0%B5%D0%B7%D0%B8%D0%BA</vt:lpwstr>
      </vt:variant>
      <vt:variant>
        <vt:lpwstr/>
      </vt:variant>
      <vt:variant>
        <vt:i4>4063348</vt:i4>
      </vt:variant>
      <vt:variant>
        <vt:i4>210</vt:i4>
      </vt:variant>
      <vt:variant>
        <vt:i4>0</vt:i4>
      </vt:variant>
      <vt:variant>
        <vt:i4>5</vt:i4>
      </vt:variant>
      <vt:variant>
        <vt:lpwstr>https://sr.wikipedia.org/wiki/Simbijan</vt:lpwstr>
      </vt:variant>
      <vt:variant>
        <vt:lpwstr/>
      </vt:variant>
      <vt:variant>
        <vt:i4>6881290</vt:i4>
      </vt:variant>
      <vt:variant>
        <vt:i4>207</vt:i4>
      </vt:variant>
      <vt:variant>
        <vt:i4>0</vt:i4>
      </vt:variant>
      <vt:variant>
        <vt:i4>5</vt:i4>
      </vt:variant>
      <vt:variant>
        <vt:lpwstr>https://sr.wikipedia.org/wiki/%D0%9F%D0%B0%D0%BC%D0%B5%D1%82%D0%BD%D0%B8_%D1%82%D0%B5%D0%BB%D0%B5%D1%84%D0%BE%D0%BD</vt:lpwstr>
      </vt:variant>
      <vt:variant>
        <vt:lpwstr/>
      </vt:variant>
      <vt:variant>
        <vt:i4>3276897</vt:i4>
      </vt:variant>
      <vt:variant>
        <vt:i4>204</vt:i4>
      </vt:variant>
      <vt:variant>
        <vt:i4>0</vt:i4>
      </vt:variant>
      <vt:variant>
        <vt:i4>5</vt:i4>
      </vt:variant>
      <vt:variant>
        <vt:lpwstr>https://sr.wikipedia.org/wiki/2013</vt:lpwstr>
      </vt:variant>
      <vt:variant>
        <vt:lpwstr/>
      </vt:variant>
      <vt:variant>
        <vt:i4>4259966</vt:i4>
      </vt:variant>
      <vt:variant>
        <vt:i4>201</vt:i4>
      </vt:variant>
      <vt:variant>
        <vt:i4>0</vt:i4>
      </vt:variant>
      <vt:variant>
        <vt:i4>5</vt:i4>
      </vt:variant>
      <vt:variant>
        <vt:lpwstr>https://sr.wikipedia.org/wiki/%D0%95%D0%BD%D0%B3%D0%BB%D0%B5%D1%81%D0%BA%D0%B8_%D1%98%D0%B5%D0%B7%D0%B8%D0%BA</vt:lpwstr>
      </vt:variant>
      <vt:variant>
        <vt:lpwstr/>
      </vt:variant>
      <vt:variant>
        <vt:i4>3801100</vt:i4>
      </vt:variant>
      <vt:variant>
        <vt:i4>198</vt:i4>
      </vt:variant>
      <vt:variant>
        <vt:i4>0</vt:i4>
      </vt:variant>
      <vt:variant>
        <vt:i4>5</vt:i4>
      </vt:variant>
      <vt:variant>
        <vt:lpwstr>https://sr.wikipedia.org/wiki/%D0%93%D1%83%D0%B3%D0%BB_%D0%BF%D0%BB%D0%B5%D1%98</vt:lpwstr>
      </vt:variant>
      <vt:variant>
        <vt:lpwstr/>
      </vt:variant>
      <vt:variant>
        <vt:i4>3342433</vt:i4>
      </vt:variant>
      <vt:variant>
        <vt:i4>195</vt:i4>
      </vt:variant>
      <vt:variant>
        <vt:i4>0</vt:i4>
      </vt:variant>
      <vt:variant>
        <vt:i4>5</vt:i4>
      </vt:variant>
      <vt:variant>
        <vt:lpwstr>https://sr.wikipedia.org/wiki/2012</vt:lpwstr>
      </vt:variant>
      <vt:variant>
        <vt:lpwstr/>
      </vt:variant>
      <vt:variant>
        <vt:i4>1835073</vt:i4>
      </vt:variant>
      <vt:variant>
        <vt:i4>192</vt:i4>
      </vt:variant>
      <vt:variant>
        <vt:i4>0</vt:i4>
      </vt:variant>
      <vt:variant>
        <vt:i4>5</vt:i4>
      </vt:variant>
      <vt:variant>
        <vt:lpwstr>https://sr.wikipedia.org/wiki/%D0%88%D0%B0%D0%B2%D0%B0_(%D0%BF%D1%80%D0%BE%D0%B3%D1%80%D0%B0%D0%BC%D1%81%D0%BA%D0%B8_%D1%98%D0%B5%D0%B7%D0%B8%D0%BA)</vt:lpwstr>
      </vt:variant>
      <vt:variant>
        <vt:lpwstr/>
      </vt:variant>
      <vt:variant>
        <vt:i4>4259966</vt:i4>
      </vt:variant>
      <vt:variant>
        <vt:i4>189</vt:i4>
      </vt:variant>
      <vt:variant>
        <vt:i4>0</vt:i4>
      </vt:variant>
      <vt:variant>
        <vt:i4>5</vt:i4>
      </vt:variant>
      <vt:variant>
        <vt:lpwstr>https://sr.wikipedia.org/wiki/%D0%95%D0%BD%D0%B3%D0%BB%D0%B5%D1%81%D0%BA%D0%B8_%D1%98%D0%B5%D0%B7%D0%B8%D0%BA</vt:lpwstr>
      </vt:variant>
      <vt:variant>
        <vt:lpwstr/>
      </vt:variant>
      <vt:variant>
        <vt:i4>4522090</vt:i4>
      </vt:variant>
      <vt:variant>
        <vt:i4>186</vt:i4>
      </vt:variant>
      <vt:variant>
        <vt:i4>0</vt:i4>
      </vt:variant>
      <vt:variant>
        <vt:i4>5</vt:i4>
      </vt:variant>
      <vt:variant>
        <vt:lpwstr>https://sr.wikipedia.org/w/index.php?title=%D0%90%D0%BF%D0%B0%D1%87%D0%B8_%D0%BB%D0%B8%D1%86%D0%B5%D0%BD%D1%86%D0%B0&amp;action=edit&amp;redlink=1</vt:lpwstr>
      </vt:variant>
      <vt:variant>
        <vt:lpwstr/>
      </vt:variant>
      <vt:variant>
        <vt:i4>2031651</vt:i4>
      </vt:variant>
      <vt:variant>
        <vt:i4>183</vt:i4>
      </vt:variant>
      <vt:variant>
        <vt:i4>0</vt:i4>
      </vt:variant>
      <vt:variant>
        <vt:i4>5</vt:i4>
      </vt:variant>
      <vt:variant>
        <vt:lpwstr>https://sr.wikipedia.org/wiki/%D0%9E%D1%82%D0%B2%D0%BE%D1%80%D0%B5%D0%BD%D0%B8_%D0%BA%D0%BE%D0%B4</vt:lpwstr>
      </vt:variant>
      <vt:variant>
        <vt:lpwstr/>
      </vt:variant>
      <vt:variant>
        <vt:i4>6750210</vt:i4>
      </vt:variant>
      <vt:variant>
        <vt:i4>180</vt:i4>
      </vt:variant>
      <vt:variant>
        <vt:i4>0</vt:i4>
      </vt:variant>
      <vt:variant>
        <vt:i4>5</vt:i4>
      </vt:variant>
      <vt:variant>
        <vt:lpwstr>https://sr.wikipedia.org/wiki/%D0%95%D0%BB%D0%B5%D0%BA%D1%82%D1%80%D0%BE%D0%BD%D1%81%D0%BA%D0%B0_%D0%BF%D0%BE%D1%88%D1%82%D0%B0</vt:lpwstr>
      </vt:variant>
      <vt:variant>
        <vt:lpwstr/>
      </vt:variant>
      <vt:variant>
        <vt:i4>6029329</vt:i4>
      </vt:variant>
      <vt:variant>
        <vt:i4>177</vt:i4>
      </vt:variant>
      <vt:variant>
        <vt:i4>0</vt:i4>
      </vt:variant>
      <vt:variant>
        <vt:i4>5</vt:i4>
      </vt:variant>
      <vt:variant>
        <vt:lpwstr>https://sr.wikipedia.org/wiki/SMS</vt:lpwstr>
      </vt:variant>
      <vt:variant>
        <vt:lpwstr/>
      </vt:variant>
      <vt:variant>
        <vt:i4>5111847</vt:i4>
      </vt:variant>
      <vt:variant>
        <vt:i4>174</vt:i4>
      </vt:variant>
      <vt:variant>
        <vt:i4>0</vt:i4>
      </vt:variant>
      <vt:variant>
        <vt:i4>5</vt:i4>
      </vt:variant>
      <vt:variant>
        <vt:lpwstr>https://sr.wikipedia.org/wiki/%D0%92%D1%80%D0%B5%D0%BC%D0%B5%D0%BD%D1%81%D0%BA%D0%B0_%D0%BF%D1%80%D0%BE%D0%B3%D0%BD%D0%BE%D0%B7%D0%B0</vt:lpwstr>
      </vt:variant>
      <vt:variant>
        <vt:lpwstr/>
      </vt:variant>
      <vt:variant>
        <vt:i4>6750210</vt:i4>
      </vt:variant>
      <vt:variant>
        <vt:i4>171</vt:i4>
      </vt:variant>
      <vt:variant>
        <vt:i4>0</vt:i4>
      </vt:variant>
      <vt:variant>
        <vt:i4>5</vt:i4>
      </vt:variant>
      <vt:variant>
        <vt:lpwstr>https://sr.wikipedia.org/wiki/%D0%95%D0%BB%D0%B5%D0%BA%D1%82%D1%80%D0%BE%D0%BD%D1%81%D0%BA%D0%B0_%D0%BF%D0%BE%D1%88%D1%82%D0%B0</vt:lpwstr>
      </vt:variant>
      <vt:variant>
        <vt:lpwstr/>
      </vt:variant>
      <vt:variant>
        <vt:i4>6553664</vt:i4>
      </vt:variant>
      <vt:variant>
        <vt:i4>168</vt:i4>
      </vt:variant>
      <vt:variant>
        <vt:i4>0</vt:i4>
      </vt:variant>
      <vt:variant>
        <vt:i4>5</vt:i4>
      </vt:variant>
      <vt:variant>
        <vt:lpwstr>https://sr.wikipedia.org/w/index.php?title=%D0%A1%D0%B5%D0%BD%D0%B7%D0%BE%D1%80_%D0%B1%D0%BB%D0%B8%D0%B7%D0%B8%D0%BD%D0%B5&amp;action=edit&amp;redlink=1</vt:lpwstr>
      </vt:variant>
      <vt:variant>
        <vt:lpwstr/>
      </vt:variant>
      <vt:variant>
        <vt:i4>3735609</vt:i4>
      </vt:variant>
      <vt:variant>
        <vt:i4>165</vt:i4>
      </vt:variant>
      <vt:variant>
        <vt:i4>0</vt:i4>
      </vt:variant>
      <vt:variant>
        <vt:i4>5</vt:i4>
      </vt:variant>
      <vt:variant>
        <vt:lpwstr>https://sr.wikipedia.org/wiki/%D0%96%D0%B8%D1%80%D0%BE%D1%81%D0%BA%D0%BE%D0%BF</vt:lpwstr>
      </vt:variant>
      <vt:variant>
        <vt:lpwstr/>
      </vt:variant>
      <vt:variant>
        <vt:i4>4456526</vt:i4>
      </vt:variant>
      <vt:variant>
        <vt:i4>162</vt:i4>
      </vt:variant>
      <vt:variant>
        <vt:i4>0</vt:i4>
      </vt:variant>
      <vt:variant>
        <vt:i4>5</vt:i4>
      </vt:variant>
      <vt:variant>
        <vt:lpwstr>https://sr.wikipedia.org/wiki/%D0%90%D0%BA%D1%86%D0%B5%D0%BB%D0%B5%D1%80%D0%BE%D0%BC%D0%B5%D1%82%D0%B0%D1%80</vt:lpwstr>
      </vt:variant>
      <vt:variant>
        <vt:lpwstr/>
      </vt:variant>
      <vt:variant>
        <vt:i4>3866689</vt:i4>
      </vt:variant>
      <vt:variant>
        <vt:i4>159</vt:i4>
      </vt:variant>
      <vt:variant>
        <vt:i4>0</vt:i4>
      </vt:variant>
      <vt:variant>
        <vt:i4>5</vt:i4>
      </vt:variant>
      <vt:variant>
        <vt:lpwstr>https://sr.wikipedia.org/wiki/Ekran_osjetljiv_na_dodir</vt:lpwstr>
      </vt:variant>
      <vt:variant>
        <vt:lpwstr/>
      </vt:variant>
      <vt:variant>
        <vt:i4>4849668</vt:i4>
      </vt:variant>
      <vt:variant>
        <vt:i4>156</vt:i4>
      </vt:variant>
      <vt:variant>
        <vt:i4>0</vt:i4>
      </vt:variant>
      <vt:variant>
        <vt:i4>5</vt:i4>
      </vt:variant>
      <vt:variant>
        <vt:lpwstr>https://sr.wikipedia.org/wiki/Grafi%C4%8Dki_korisni%C4%8Dki_interfejs</vt:lpwstr>
      </vt:variant>
      <vt:variant>
        <vt:lpwstr/>
      </vt:variant>
      <vt:variant>
        <vt:i4>3735648</vt:i4>
      </vt:variant>
      <vt:variant>
        <vt:i4>153</vt:i4>
      </vt:variant>
      <vt:variant>
        <vt:i4>0</vt:i4>
      </vt:variant>
      <vt:variant>
        <vt:i4>5</vt:i4>
      </vt:variant>
      <vt:variant>
        <vt:lpwstr>https://sr.wikipedia.org/wiki/2008</vt:lpwstr>
      </vt:variant>
      <vt:variant>
        <vt:lpwstr/>
      </vt:variant>
      <vt:variant>
        <vt:i4>3539025</vt:i4>
      </vt:variant>
      <vt:variant>
        <vt:i4>150</vt:i4>
      </vt:variant>
      <vt:variant>
        <vt:i4>0</vt:i4>
      </vt:variant>
      <vt:variant>
        <vt:i4>5</vt:i4>
      </vt:variant>
      <vt:variant>
        <vt:lpwstr>https://sr.wikipedia.org/wiki/%D0%9C%D0%BE%D0%B1%D0%B8%D0%BB%D0%BD%D0%B8_%D1%82%D0%B5%D0%BB%D0%B5%D1%84%D0%BE%D0%BD</vt:lpwstr>
      </vt:variant>
      <vt:variant>
        <vt:lpwstr/>
      </vt:variant>
      <vt:variant>
        <vt:i4>4259966</vt:i4>
      </vt:variant>
      <vt:variant>
        <vt:i4>147</vt:i4>
      </vt:variant>
      <vt:variant>
        <vt:i4>0</vt:i4>
      </vt:variant>
      <vt:variant>
        <vt:i4>5</vt:i4>
      </vt:variant>
      <vt:variant>
        <vt:lpwstr>https://sr.wikipedia.org/wiki/%D0%95%D0%BD%D0%B3%D0%BB%D0%B5%D1%81%D0%BA%D0%B8_%D1%98%D0%B5%D0%B7%D0%B8%D0%BA</vt:lpwstr>
      </vt:variant>
      <vt:variant>
        <vt:lpwstr/>
      </vt:variant>
      <vt:variant>
        <vt:i4>7209010</vt:i4>
      </vt:variant>
      <vt:variant>
        <vt:i4>144</vt:i4>
      </vt:variant>
      <vt:variant>
        <vt:i4>0</vt:i4>
      </vt:variant>
      <vt:variant>
        <vt:i4>5</vt:i4>
      </vt:variant>
      <vt:variant>
        <vt:lpwstr>https://sr.wikipedia.org/wiki/%D0%9E%D0%BF%D0%B5%D0%BD_%D1%85%D0%B0%D0%BD%D0%B4%D1%81%D0%B5%D1%82_%D0%B0%D0%BB%D0%B0%D1%98%D0%B0%D0%BD%D1%81</vt:lpwstr>
      </vt:variant>
      <vt:variant>
        <vt:lpwstr/>
      </vt:variant>
      <vt:variant>
        <vt:i4>3539040</vt:i4>
      </vt:variant>
      <vt:variant>
        <vt:i4>141</vt:i4>
      </vt:variant>
      <vt:variant>
        <vt:i4>0</vt:i4>
      </vt:variant>
      <vt:variant>
        <vt:i4>5</vt:i4>
      </vt:variant>
      <vt:variant>
        <vt:lpwstr>https://sr.wikipedia.org/wiki/2007</vt:lpwstr>
      </vt:variant>
      <vt:variant>
        <vt:lpwstr/>
      </vt:variant>
      <vt:variant>
        <vt:i4>3407968</vt:i4>
      </vt:variant>
      <vt:variant>
        <vt:i4>138</vt:i4>
      </vt:variant>
      <vt:variant>
        <vt:i4>0</vt:i4>
      </vt:variant>
      <vt:variant>
        <vt:i4>5</vt:i4>
      </vt:variant>
      <vt:variant>
        <vt:lpwstr>https://sr.wikipedia.org/wiki/2005</vt:lpwstr>
      </vt:variant>
      <vt:variant>
        <vt:lpwstr/>
      </vt:variant>
      <vt:variant>
        <vt:i4>4259966</vt:i4>
      </vt:variant>
      <vt:variant>
        <vt:i4>135</vt:i4>
      </vt:variant>
      <vt:variant>
        <vt:i4>0</vt:i4>
      </vt:variant>
      <vt:variant>
        <vt:i4>5</vt:i4>
      </vt:variant>
      <vt:variant>
        <vt:lpwstr>https://sr.wikipedia.org/wiki/%D0%95%D0%BD%D0%B3%D0%BB%D0%B5%D1%81%D0%BA%D0%B8_%D1%98%D0%B5%D0%B7%D0%B8%D0%BA</vt:lpwstr>
      </vt:variant>
      <vt:variant>
        <vt:lpwstr/>
      </vt:variant>
      <vt:variant>
        <vt:i4>4259872</vt:i4>
      </vt:variant>
      <vt:variant>
        <vt:i4>132</vt:i4>
      </vt:variant>
      <vt:variant>
        <vt:i4>0</vt:i4>
      </vt:variant>
      <vt:variant>
        <vt:i4>5</vt:i4>
      </vt:variant>
      <vt:variant>
        <vt:lpwstr>https://sr.wikipedia.org/wiki/%D0%88%D0%B5%D0%B7%D0%B3%D1%80%D0%BE_%D0%9B%D0%B8%D0%BD%D1%83%D0%BA%D1%81%D0%B0</vt:lpwstr>
      </vt:variant>
      <vt:variant>
        <vt:lpwstr/>
      </vt:variant>
      <vt:variant>
        <vt:i4>6291554</vt:i4>
      </vt:variant>
      <vt:variant>
        <vt:i4>129</vt:i4>
      </vt:variant>
      <vt:variant>
        <vt:i4>0</vt:i4>
      </vt:variant>
      <vt:variant>
        <vt:i4>5</vt:i4>
      </vt:variant>
      <vt:variant>
        <vt:lpwstr>https://sr.wikipedia.org/wiki/%D0%93%D1%83%D0%B3%D0%BB</vt:lpwstr>
      </vt:variant>
      <vt:variant>
        <vt:lpwstr/>
      </vt:variant>
      <vt:variant>
        <vt:i4>6094884</vt:i4>
      </vt:variant>
      <vt:variant>
        <vt:i4>125</vt:i4>
      </vt:variant>
      <vt:variant>
        <vt:i4>0</vt:i4>
      </vt:variant>
      <vt:variant>
        <vt:i4>5</vt:i4>
      </vt:variant>
      <vt:variant>
        <vt:lpwstr/>
      </vt:variant>
      <vt:variant>
        <vt:lpwstr>__RefHeading__3332_863044021</vt:lpwstr>
      </vt:variant>
      <vt:variant>
        <vt:i4>6160421</vt:i4>
      </vt:variant>
      <vt:variant>
        <vt:i4>122</vt:i4>
      </vt:variant>
      <vt:variant>
        <vt:i4>0</vt:i4>
      </vt:variant>
      <vt:variant>
        <vt:i4>5</vt:i4>
      </vt:variant>
      <vt:variant>
        <vt:lpwstr/>
      </vt:variant>
      <vt:variant>
        <vt:lpwstr>__RefHeading__1705_863044021</vt:lpwstr>
      </vt:variant>
      <vt:variant>
        <vt:i4>5701668</vt:i4>
      </vt:variant>
      <vt:variant>
        <vt:i4>119</vt:i4>
      </vt:variant>
      <vt:variant>
        <vt:i4>0</vt:i4>
      </vt:variant>
      <vt:variant>
        <vt:i4>5</vt:i4>
      </vt:variant>
      <vt:variant>
        <vt:lpwstr/>
      </vt:variant>
      <vt:variant>
        <vt:lpwstr>__RefHeading__1813_863044021</vt:lpwstr>
      </vt:variant>
      <vt:variant>
        <vt:i4>5898277</vt:i4>
      </vt:variant>
      <vt:variant>
        <vt:i4>116</vt:i4>
      </vt:variant>
      <vt:variant>
        <vt:i4>0</vt:i4>
      </vt:variant>
      <vt:variant>
        <vt:i4>5</vt:i4>
      </vt:variant>
      <vt:variant>
        <vt:lpwstr/>
      </vt:variant>
      <vt:variant>
        <vt:lpwstr>__RefHeading__1701_863044021</vt:lpwstr>
      </vt:variant>
      <vt:variant>
        <vt:i4>5439532</vt:i4>
      </vt:variant>
      <vt:variant>
        <vt:i4>113</vt:i4>
      </vt:variant>
      <vt:variant>
        <vt:i4>0</vt:i4>
      </vt:variant>
      <vt:variant>
        <vt:i4>5</vt:i4>
      </vt:variant>
      <vt:variant>
        <vt:lpwstr/>
      </vt:variant>
      <vt:variant>
        <vt:lpwstr>__RefHeading__1699_863044021</vt:lpwstr>
      </vt:variant>
      <vt:variant>
        <vt:i4>6094892</vt:i4>
      </vt:variant>
      <vt:variant>
        <vt:i4>110</vt:i4>
      </vt:variant>
      <vt:variant>
        <vt:i4>0</vt:i4>
      </vt:variant>
      <vt:variant>
        <vt:i4>5</vt:i4>
      </vt:variant>
      <vt:variant>
        <vt:lpwstr/>
      </vt:variant>
      <vt:variant>
        <vt:lpwstr>__RefHeading__1697_863044021</vt:lpwstr>
      </vt:variant>
      <vt:variant>
        <vt:i4>6225964</vt:i4>
      </vt:variant>
      <vt:variant>
        <vt:i4>107</vt:i4>
      </vt:variant>
      <vt:variant>
        <vt:i4>0</vt:i4>
      </vt:variant>
      <vt:variant>
        <vt:i4>5</vt:i4>
      </vt:variant>
      <vt:variant>
        <vt:lpwstr/>
      </vt:variant>
      <vt:variant>
        <vt:lpwstr>__RefHeading__1695_863044021</vt:lpwstr>
      </vt:variant>
      <vt:variant>
        <vt:i4>5832748</vt:i4>
      </vt:variant>
      <vt:variant>
        <vt:i4>104</vt:i4>
      </vt:variant>
      <vt:variant>
        <vt:i4>0</vt:i4>
      </vt:variant>
      <vt:variant>
        <vt:i4>5</vt:i4>
      </vt:variant>
      <vt:variant>
        <vt:lpwstr/>
      </vt:variant>
      <vt:variant>
        <vt:lpwstr>__RefHeading__1693_863044021</vt:lpwstr>
      </vt:variant>
      <vt:variant>
        <vt:i4>5963820</vt:i4>
      </vt:variant>
      <vt:variant>
        <vt:i4>101</vt:i4>
      </vt:variant>
      <vt:variant>
        <vt:i4>0</vt:i4>
      </vt:variant>
      <vt:variant>
        <vt:i4>5</vt:i4>
      </vt:variant>
      <vt:variant>
        <vt:lpwstr/>
      </vt:variant>
      <vt:variant>
        <vt:lpwstr>__RefHeading__1691_863044021</vt:lpwstr>
      </vt:variant>
      <vt:variant>
        <vt:i4>5439533</vt:i4>
      </vt:variant>
      <vt:variant>
        <vt:i4>98</vt:i4>
      </vt:variant>
      <vt:variant>
        <vt:i4>0</vt:i4>
      </vt:variant>
      <vt:variant>
        <vt:i4>5</vt:i4>
      </vt:variant>
      <vt:variant>
        <vt:lpwstr/>
      </vt:variant>
      <vt:variant>
        <vt:lpwstr>__RefHeading__1689_863044021</vt:lpwstr>
      </vt:variant>
      <vt:variant>
        <vt:i4>6094893</vt:i4>
      </vt:variant>
      <vt:variant>
        <vt:i4>95</vt:i4>
      </vt:variant>
      <vt:variant>
        <vt:i4>0</vt:i4>
      </vt:variant>
      <vt:variant>
        <vt:i4>5</vt:i4>
      </vt:variant>
      <vt:variant>
        <vt:lpwstr/>
      </vt:variant>
      <vt:variant>
        <vt:lpwstr>__RefHeading__1687_863044021</vt:lpwstr>
      </vt:variant>
      <vt:variant>
        <vt:i4>6225965</vt:i4>
      </vt:variant>
      <vt:variant>
        <vt:i4>92</vt:i4>
      </vt:variant>
      <vt:variant>
        <vt:i4>0</vt:i4>
      </vt:variant>
      <vt:variant>
        <vt:i4>5</vt:i4>
      </vt:variant>
      <vt:variant>
        <vt:lpwstr/>
      </vt:variant>
      <vt:variant>
        <vt:lpwstr>__RefHeading__1685_863044021</vt:lpwstr>
      </vt:variant>
      <vt:variant>
        <vt:i4>5832749</vt:i4>
      </vt:variant>
      <vt:variant>
        <vt:i4>89</vt:i4>
      </vt:variant>
      <vt:variant>
        <vt:i4>0</vt:i4>
      </vt:variant>
      <vt:variant>
        <vt:i4>5</vt:i4>
      </vt:variant>
      <vt:variant>
        <vt:lpwstr/>
      </vt:variant>
      <vt:variant>
        <vt:lpwstr>__RefHeading__1683_863044021</vt:lpwstr>
      </vt:variant>
      <vt:variant>
        <vt:i4>5963821</vt:i4>
      </vt:variant>
      <vt:variant>
        <vt:i4>86</vt:i4>
      </vt:variant>
      <vt:variant>
        <vt:i4>0</vt:i4>
      </vt:variant>
      <vt:variant>
        <vt:i4>5</vt:i4>
      </vt:variant>
      <vt:variant>
        <vt:lpwstr/>
      </vt:variant>
      <vt:variant>
        <vt:lpwstr>__RefHeading__1681_863044021</vt:lpwstr>
      </vt:variant>
      <vt:variant>
        <vt:i4>5439522</vt:i4>
      </vt:variant>
      <vt:variant>
        <vt:i4>83</vt:i4>
      </vt:variant>
      <vt:variant>
        <vt:i4>0</vt:i4>
      </vt:variant>
      <vt:variant>
        <vt:i4>5</vt:i4>
      </vt:variant>
      <vt:variant>
        <vt:lpwstr/>
      </vt:variant>
      <vt:variant>
        <vt:lpwstr>__RefHeading__1679_863044021</vt:lpwstr>
      </vt:variant>
      <vt:variant>
        <vt:i4>6094882</vt:i4>
      </vt:variant>
      <vt:variant>
        <vt:i4>80</vt:i4>
      </vt:variant>
      <vt:variant>
        <vt:i4>0</vt:i4>
      </vt:variant>
      <vt:variant>
        <vt:i4>5</vt:i4>
      </vt:variant>
      <vt:variant>
        <vt:lpwstr/>
      </vt:variant>
      <vt:variant>
        <vt:lpwstr>__RefHeading__1677_863044021</vt:lpwstr>
      </vt:variant>
      <vt:variant>
        <vt:i4>6225954</vt:i4>
      </vt:variant>
      <vt:variant>
        <vt:i4>77</vt:i4>
      </vt:variant>
      <vt:variant>
        <vt:i4>0</vt:i4>
      </vt:variant>
      <vt:variant>
        <vt:i4>5</vt:i4>
      </vt:variant>
      <vt:variant>
        <vt:lpwstr/>
      </vt:variant>
      <vt:variant>
        <vt:lpwstr>__RefHeading__1675_863044021</vt:lpwstr>
      </vt:variant>
      <vt:variant>
        <vt:i4>5832738</vt:i4>
      </vt:variant>
      <vt:variant>
        <vt:i4>74</vt:i4>
      </vt:variant>
      <vt:variant>
        <vt:i4>0</vt:i4>
      </vt:variant>
      <vt:variant>
        <vt:i4>5</vt:i4>
      </vt:variant>
      <vt:variant>
        <vt:lpwstr/>
      </vt:variant>
      <vt:variant>
        <vt:lpwstr>__RefHeading__1673_863044021</vt:lpwstr>
      </vt:variant>
      <vt:variant>
        <vt:i4>5963810</vt:i4>
      </vt:variant>
      <vt:variant>
        <vt:i4>71</vt:i4>
      </vt:variant>
      <vt:variant>
        <vt:i4>0</vt:i4>
      </vt:variant>
      <vt:variant>
        <vt:i4>5</vt:i4>
      </vt:variant>
      <vt:variant>
        <vt:lpwstr/>
      </vt:variant>
      <vt:variant>
        <vt:lpwstr>__RefHeading__1671_863044021</vt:lpwstr>
      </vt:variant>
      <vt:variant>
        <vt:i4>5439523</vt:i4>
      </vt:variant>
      <vt:variant>
        <vt:i4>68</vt:i4>
      </vt:variant>
      <vt:variant>
        <vt:i4>0</vt:i4>
      </vt:variant>
      <vt:variant>
        <vt:i4>5</vt:i4>
      </vt:variant>
      <vt:variant>
        <vt:lpwstr/>
      </vt:variant>
      <vt:variant>
        <vt:lpwstr>__RefHeading__1669_863044021</vt:lpwstr>
      </vt:variant>
      <vt:variant>
        <vt:i4>6094883</vt:i4>
      </vt:variant>
      <vt:variant>
        <vt:i4>65</vt:i4>
      </vt:variant>
      <vt:variant>
        <vt:i4>0</vt:i4>
      </vt:variant>
      <vt:variant>
        <vt:i4>5</vt:i4>
      </vt:variant>
      <vt:variant>
        <vt:lpwstr/>
      </vt:variant>
      <vt:variant>
        <vt:lpwstr>__RefHeading__1667_863044021</vt:lpwstr>
      </vt:variant>
      <vt:variant>
        <vt:i4>6225955</vt:i4>
      </vt:variant>
      <vt:variant>
        <vt:i4>62</vt:i4>
      </vt:variant>
      <vt:variant>
        <vt:i4>0</vt:i4>
      </vt:variant>
      <vt:variant>
        <vt:i4>5</vt:i4>
      </vt:variant>
      <vt:variant>
        <vt:lpwstr/>
      </vt:variant>
      <vt:variant>
        <vt:lpwstr>__RefHeading__1665_863044021</vt:lpwstr>
      </vt:variant>
      <vt:variant>
        <vt:i4>5832739</vt:i4>
      </vt:variant>
      <vt:variant>
        <vt:i4>59</vt:i4>
      </vt:variant>
      <vt:variant>
        <vt:i4>0</vt:i4>
      </vt:variant>
      <vt:variant>
        <vt:i4>5</vt:i4>
      </vt:variant>
      <vt:variant>
        <vt:lpwstr/>
      </vt:variant>
      <vt:variant>
        <vt:lpwstr>__RefHeading__1663_863044021</vt:lpwstr>
      </vt:variant>
      <vt:variant>
        <vt:i4>5963811</vt:i4>
      </vt:variant>
      <vt:variant>
        <vt:i4>56</vt:i4>
      </vt:variant>
      <vt:variant>
        <vt:i4>0</vt:i4>
      </vt:variant>
      <vt:variant>
        <vt:i4>5</vt:i4>
      </vt:variant>
      <vt:variant>
        <vt:lpwstr/>
      </vt:variant>
      <vt:variant>
        <vt:lpwstr>__RefHeading__1661_863044021</vt:lpwstr>
      </vt:variant>
      <vt:variant>
        <vt:i4>5439520</vt:i4>
      </vt:variant>
      <vt:variant>
        <vt:i4>53</vt:i4>
      </vt:variant>
      <vt:variant>
        <vt:i4>0</vt:i4>
      </vt:variant>
      <vt:variant>
        <vt:i4>5</vt:i4>
      </vt:variant>
      <vt:variant>
        <vt:lpwstr/>
      </vt:variant>
      <vt:variant>
        <vt:lpwstr>__RefHeading__1659_863044021</vt:lpwstr>
      </vt:variant>
      <vt:variant>
        <vt:i4>6094880</vt:i4>
      </vt:variant>
      <vt:variant>
        <vt:i4>50</vt:i4>
      </vt:variant>
      <vt:variant>
        <vt:i4>0</vt:i4>
      </vt:variant>
      <vt:variant>
        <vt:i4>5</vt:i4>
      </vt:variant>
      <vt:variant>
        <vt:lpwstr/>
      </vt:variant>
      <vt:variant>
        <vt:lpwstr>__RefHeading__1657_863044021</vt:lpwstr>
      </vt:variant>
      <vt:variant>
        <vt:i4>6225952</vt:i4>
      </vt:variant>
      <vt:variant>
        <vt:i4>47</vt:i4>
      </vt:variant>
      <vt:variant>
        <vt:i4>0</vt:i4>
      </vt:variant>
      <vt:variant>
        <vt:i4>5</vt:i4>
      </vt:variant>
      <vt:variant>
        <vt:lpwstr/>
      </vt:variant>
      <vt:variant>
        <vt:lpwstr>__RefHeading__1655_863044021</vt:lpwstr>
      </vt:variant>
      <vt:variant>
        <vt:i4>5832736</vt:i4>
      </vt:variant>
      <vt:variant>
        <vt:i4>44</vt:i4>
      </vt:variant>
      <vt:variant>
        <vt:i4>0</vt:i4>
      </vt:variant>
      <vt:variant>
        <vt:i4>5</vt:i4>
      </vt:variant>
      <vt:variant>
        <vt:lpwstr/>
      </vt:variant>
      <vt:variant>
        <vt:lpwstr>__RefHeading__1653_863044021</vt:lpwstr>
      </vt:variant>
      <vt:variant>
        <vt:i4>5963808</vt:i4>
      </vt:variant>
      <vt:variant>
        <vt:i4>41</vt:i4>
      </vt:variant>
      <vt:variant>
        <vt:i4>0</vt:i4>
      </vt:variant>
      <vt:variant>
        <vt:i4>5</vt:i4>
      </vt:variant>
      <vt:variant>
        <vt:lpwstr/>
      </vt:variant>
      <vt:variant>
        <vt:lpwstr>__RefHeading__1651_863044021</vt:lpwstr>
      </vt:variant>
      <vt:variant>
        <vt:i4>5439521</vt:i4>
      </vt:variant>
      <vt:variant>
        <vt:i4>38</vt:i4>
      </vt:variant>
      <vt:variant>
        <vt:i4>0</vt:i4>
      </vt:variant>
      <vt:variant>
        <vt:i4>5</vt:i4>
      </vt:variant>
      <vt:variant>
        <vt:lpwstr/>
      </vt:variant>
      <vt:variant>
        <vt:lpwstr>__RefHeading__1649_863044021</vt:lpwstr>
      </vt:variant>
      <vt:variant>
        <vt:i4>6094881</vt:i4>
      </vt:variant>
      <vt:variant>
        <vt:i4>35</vt:i4>
      </vt:variant>
      <vt:variant>
        <vt:i4>0</vt:i4>
      </vt:variant>
      <vt:variant>
        <vt:i4>5</vt:i4>
      </vt:variant>
      <vt:variant>
        <vt:lpwstr/>
      </vt:variant>
      <vt:variant>
        <vt:lpwstr>__RefHeading__1647_863044021</vt:lpwstr>
      </vt:variant>
      <vt:variant>
        <vt:i4>6225953</vt:i4>
      </vt:variant>
      <vt:variant>
        <vt:i4>32</vt:i4>
      </vt:variant>
      <vt:variant>
        <vt:i4>0</vt:i4>
      </vt:variant>
      <vt:variant>
        <vt:i4>5</vt:i4>
      </vt:variant>
      <vt:variant>
        <vt:lpwstr/>
      </vt:variant>
      <vt:variant>
        <vt:lpwstr>__RefHeading__1645_863044021</vt:lpwstr>
      </vt:variant>
      <vt:variant>
        <vt:i4>5832737</vt:i4>
      </vt:variant>
      <vt:variant>
        <vt:i4>29</vt:i4>
      </vt:variant>
      <vt:variant>
        <vt:i4>0</vt:i4>
      </vt:variant>
      <vt:variant>
        <vt:i4>5</vt:i4>
      </vt:variant>
      <vt:variant>
        <vt:lpwstr/>
      </vt:variant>
      <vt:variant>
        <vt:lpwstr>__RefHeading__1643_863044021</vt:lpwstr>
      </vt:variant>
      <vt:variant>
        <vt:i4>5963809</vt:i4>
      </vt:variant>
      <vt:variant>
        <vt:i4>26</vt:i4>
      </vt:variant>
      <vt:variant>
        <vt:i4>0</vt:i4>
      </vt:variant>
      <vt:variant>
        <vt:i4>5</vt:i4>
      </vt:variant>
      <vt:variant>
        <vt:lpwstr/>
      </vt:variant>
      <vt:variant>
        <vt:lpwstr>__RefHeading__1641_863044021</vt:lpwstr>
      </vt:variant>
      <vt:variant>
        <vt:i4>5439526</vt:i4>
      </vt:variant>
      <vt:variant>
        <vt:i4>23</vt:i4>
      </vt:variant>
      <vt:variant>
        <vt:i4>0</vt:i4>
      </vt:variant>
      <vt:variant>
        <vt:i4>5</vt:i4>
      </vt:variant>
      <vt:variant>
        <vt:lpwstr/>
      </vt:variant>
      <vt:variant>
        <vt:lpwstr>__RefHeading__1639_863044021</vt:lpwstr>
      </vt:variant>
      <vt:variant>
        <vt:i4>6094886</vt:i4>
      </vt:variant>
      <vt:variant>
        <vt:i4>20</vt:i4>
      </vt:variant>
      <vt:variant>
        <vt:i4>0</vt:i4>
      </vt:variant>
      <vt:variant>
        <vt:i4>5</vt:i4>
      </vt:variant>
      <vt:variant>
        <vt:lpwstr/>
      </vt:variant>
      <vt:variant>
        <vt:lpwstr>__RefHeading__1637_863044021</vt:lpwstr>
      </vt:variant>
      <vt:variant>
        <vt:i4>6225958</vt:i4>
      </vt:variant>
      <vt:variant>
        <vt:i4>17</vt:i4>
      </vt:variant>
      <vt:variant>
        <vt:i4>0</vt:i4>
      </vt:variant>
      <vt:variant>
        <vt:i4>5</vt:i4>
      </vt:variant>
      <vt:variant>
        <vt:lpwstr/>
      </vt:variant>
      <vt:variant>
        <vt:lpwstr>__RefHeading__1635_863044021</vt:lpwstr>
      </vt:variant>
      <vt:variant>
        <vt:i4>5832742</vt:i4>
      </vt:variant>
      <vt:variant>
        <vt:i4>14</vt:i4>
      </vt:variant>
      <vt:variant>
        <vt:i4>0</vt:i4>
      </vt:variant>
      <vt:variant>
        <vt:i4>5</vt:i4>
      </vt:variant>
      <vt:variant>
        <vt:lpwstr/>
      </vt:variant>
      <vt:variant>
        <vt:lpwstr>__RefHeading__1633_863044021</vt:lpwstr>
      </vt:variant>
      <vt:variant>
        <vt:i4>5963814</vt:i4>
      </vt:variant>
      <vt:variant>
        <vt:i4>11</vt:i4>
      </vt:variant>
      <vt:variant>
        <vt:i4>0</vt:i4>
      </vt:variant>
      <vt:variant>
        <vt:i4>5</vt:i4>
      </vt:variant>
      <vt:variant>
        <vt:lpwstr/>
      </vt:variant>
      <vt:variant>
        <vt:lpwstr>__RefHeading__1631_863044021</vt:lpwstr>
      </vt:variant>
      <vt:variant>
        <vt:i4>5439527</vt:i4>
      </vt:variant>
      <vt:variant>
        <vt:i4>8</vt:i4>
      </vt:variant>
      <vt:variant>
        <vt:i4>0</vt:i4>
      </vt:variant>
      <vt:variant>
        <vt:i4>5</vt:i4>
      </vt:variant>
      <vt:variant>
        <vt:lpwstr/>
      </vt:variant>
      <vt:variant>
        <vt:lpwstr>__RefHeading__1629_863044021</vt:lpwstr>
      </vt:variant>
      <vt:variant>
        <vt:i4>6094887</vt:i4>
      </vt:variant>
      <vt:variant>
        <vt:i4>5</vt:i4>
      </vt:variant>
      <vt:variant>
        <vt:i4>0</vt:i4>
      </vt:variant>
      <vt:variant>
        <vt:i4>5</vt:i4>
      </vt:variant>
      <vt:variant>
        <vt:lpwstr/>
      </vt:variant>
      <vt:variant>
        <vt:lpwstr>__RefHeading__1627_863044021</vt:lpwstr>
      </vt:variant>
      <vt:variant>
        <vt:i4>6225959</vt:i4>
      </vt:variant>
      <vt:variant>
        <vt:i4>2</vt:i4>
      </vt:variant>
      <vt:variant>
        <vt:i4>0</vt:i4>
      </vt:variant>
      <vt:variant>
        <vt:i4>5</vt:i4>
      </vt:variant>
      <vt:variant>
        <vt:lpwstr/>
      </vt:variant>
      <vt:variant>
        <vt:lpwstr>__RefHeading__1625_863044021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Branko</dc:creator>
  <cp:keywords/>
  <dc:description/>
  <cp:lastModifiedBy>Branko</cp:lastModifiedBy>
  <cp:revision>21</cp:revision>
  <cp:lastPrinted>2016-09-26T22:33:00Z</cp:lastPrinted>
  <dcterms:created xsi:type="dcterms:W3CDTF">2016-09-03T13:19:00Z</dcterms:created>
  <dcterms:modified xsi:type="dcterms:W3CDTF">2016-09-26T22:34:00Z</dcterms:modified>
</cp:coreProperties>
</file>